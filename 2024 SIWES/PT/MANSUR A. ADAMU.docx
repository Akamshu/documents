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034ACD20" w:rsidR="00483D37" w:rsidRDefault="00753A94" w:rsidP="001975E2">
      <w:pPr>
        <w:spacing w:after="0" w:line="240" w:lineRule="auto"/>
        <w:jc w:val="center"/>
        <w:rPr>
          <w:rFonts w:ascii="Times New Roman" w:hAnsi="Times New Roman"/>
          <w:b/>
          <w:bCs/>
          <w:sz w:val="28"/>
          <w:szCs w:val="28"/>
        </w:rPr>
      </w:pPr>
      <w:r>
        <w:rPr>
          <w:rFonts w:ascii="Times New Roman" w:hAnsi="Times New Roman"/>
          <w:b/>
          <w:bCs/>
          <w:sz w:val="28"/>
          <w:szCs w:val="28"/>
        </w:rPr>
        <w:t>GENERAL HOSPITAL MUBI,</w:t>
      </w:r>
      <w:r w:rsidR="00CE0831" w:rsidRPr="00270291">
        <w:rPr>
          <w:rFonts w:ascii="Times New Roman" w:hAnsi="Times New Roman"/>
          <w:b/>
          <w:bCs/>
          <w:sz w:val="28"/>
          <w:szCs w:val="28"/>
        </w:rPr>
        <w:t xml:space="preserve"> </w:t>
      </w:r>
    </w:p>
    <w:p w14:paraId="6FECB271" w14:textId="5E33311D" w:rsidR="00CE0831" w:rsidRPr="00270291" w:rsidRDefault="00753A94" w:rsidP="001975E2">
      <w:pPr>
        <w:spacing w:after="0" w:line="240" w:lineRule="auto"/>
        <w:jc w:val="center"/>
        <w:rPr>
          <w:rFonts w:ascii="Times New Roman" w:hAnsi="Times New Roman"/>
          <w:b/>
          <w:bCs/>
          <w:sz w:val="28"/>
          <w:szCs w:val="28"/>
        </w:rPr>
      </w:pPr>
      <w:r>
        <w:rPr>
          <w:rFonts w:ascii="Times New Roman" w:hAnsi="Times New Roman"/>
          <w:b/>
          <w:bCs/>
          <w:sz w:val="28"/>
          <w:szCs w:val="28"/>
        </w:rPr>
        <w:t>MUBI NORTH</w:t>
      </w:r>
      <w:r w:rsidR="00D0023E">
        <w:rPr>
          <w:rFonts w:ascii="Times New Roman" w:hAnsi="Times New Roman"/>
          <w:b/>
          <w:bCs/>
          <w:sz w:val="28"/>
          <w:szCs w:val="28"/>
        </w:rPr>
        <w:t xml:space="preserve">, </w:t>
      </w:r>
      <w:r w:rsidR="00CE0831" w:rsidRPr="00270291">
        <w:rPr>
          <w:rFonts w:ascii="Times New Roman" w:hAnsi="Times New Roman"/>
          <w:b/>
          <w:bCs/>
          <w:sz w:val="28"/>
          <w:szCs w:val="28"/>
        </w:rPr>
        <w:t>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31539999"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7C5ED2">
        <w:rPr>
          <w:rFonts w:ascii="Times New Roman" w:hAnsi="Times New Roman"/>
          <w:b/>
          <w:bCs/>
          <w:sz w:val="28"/>
          <w:szCs w:val="28"/>
        </w:rPr>
        <w:t>10</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118DE761"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7C5ED2">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7C5ED2">
        <w:rPr>
          <w:rFonts w:ascii="Times New Roman" w:hAnsi="Times New Roman"/>
          <w:b/>
          <w:bCs/>
          <w:sz w:val="28"/>
          <w:szCs w:val="28"/>
        </w:rPr>
        <w:t>FEBRUARY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52F52AC8" w:rsidR="00CE0831" w:rsidRPr="00270291" w:rsidRDefault="000B0E99" w:rsidP="001975E2">
      <w:pPr>
        <w:spacing w:after="0" w:line="240" w:lineRule="auto"/>
        <w:jc w:val="center"/>
        <w:rPr>
          <w:rFonts w:ascii="Times New Roman" w:hAnsi="Times New Roman"/>
          <w:b/>
          <w:bCs/>
          <w:sz w:val="28"/>
          <w:szCs w:val="28"/>
        </w:rPr>
      </w:pPr>
      <w:r>
        <w:rPr>
          <w:rFonts w:ascii="Times New Roman" w:hAnsi="Times New Roman"/>
          <w:b/>
          <w:bCs/>
          <w:sz w:val="28"/>
          <w:szCs w:val="28"/>
        </w:rPr>
        <w:t>MANSUR A. ADAMU</w:t>
      </w:r>
    </w:p>
    <w:p w14:paraId="331A5BFD" w14:textId="03D8B799"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0B0E99">
        <w:rPr>
          <w:rFonts w:ascii="Times New Roman" w:hAnsi="Times New Roman"/>
          <w:b/>
          <w:bCs/>
          <w:sz w:val="28"/>
          <w:szCs w:val="28"/>
        </w:rPr>
        <w:t>306</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w:t>
      </w:r>
      <w:bookmarkStart w:id="1" w:name="_GoBack"/>
      <w:bookmarkEnd w:id="1"/>
      <w:r w:rsidRPr="00270291">
        <w:rPr>
          <w:rFonts w:ascii="Times New Roman" w:hAnsi="Times New Roman"/>
          <w:bCs/>
          <w:sz w:val="28"/>
          <w:szCs w:val="28"/>
        </w:rPr>
        <w:t>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0E40758C" w14:textId="62D10165" w:rsidR="00496C8B" w:rsidRPr="00753A94"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BC49BAA" w14:textId="7D870255" w:rsidR="001B49F5" w:rsidRPr="00DD489B" w:rsidRDefault="00270291" w:rsidP="00DD489B">
      <w:pPr>
        <w:pStyle w:val="ListParagraph"/>
        <w:numPr>
          <w:ilvl w:val="0"/>
          <w:numId w:val="39"/>
        </w:numPr>
        <w:spacing w:after="0" w:line="360" w:lineRule="auto"/>
        <w:jc w:val="both"/>
        <w:rPr>
          <w:rFonts w:ascii="Times New Roman" w:hAnsi="Times New Roman"/>
          <w:b/>
          <w:bCs/>
          <w:sz w:val="28"/>
          <w:szCs w:val="28"/>
        </w:rPr>
      </w:pPr>
      <w:r w:rsidRPr="00DD489B">
        <w:rPr>
          <w:rFonts w:ascii="Times New Roman" w:hAnsi="Times New Roman"/>
          <w:b/>
          <w:bCs/>
          <w:sz w:val="28"/>
          <w:szCs w:val="28"/>
        </w:rPr>
        <w:t xml:space="preserve">BRIEF HISTORY OF </w:t>
      </w:r>
      <w:r w:rsidR="00DD489B" w:rsidRPr="00DD489B">
        <w:rPr>
          <w:rFonts w:ascii="Times New Roman" w:hAnsi="Times New Roman"/>
          <w:b/>
          <w:bCs/>
          <w:sz w:val="28"/>
          <w:szCs w:val="28"/>
        </w:rPr>
        <w:t>GENERAL HOSPITAL MUBI, MUBI NORTH, ADAMAWA STATE</w:t>
      </w:r>
    </w:p>
    <w:p w14:paraId="7216F495" w14:textId="52242282" w:rsidR="00753A94" w:rsidRPr="00753A94" w:rsidRDefault="00753A94" w:rsidP="00231AF7">
      <w:pPr>
        <w:spacing w:after="160" w:line="360" w:lineRule="auto"/>
        <w:jc w:val="both"/>
        <w:rPr>
          <w:rFonts w:ascii="Times New Roman" w:hAnsi="Times New Roman"/>
          <w:color w:val="000000"/>
          <w:sz w:val="28"/>
          <w:shd w:val="clear" w:color="auto" w:fill="FFFFFF"/>
        </w:rPr>
      </w:pPr>
      <w:r w:rsidRPr="00753A94">
        <w:rPr>
          <w:rFonts w:ascii="Times New Roman" w:hAnsi="Times New Roman"/>
          <w:color w:val="000000"/>
          <w:sz w:val="28"/>
          <w:shd w:val="clear" w:color="auto" w:fill="FFFFFF"/>
        </w:rPr>
        <w:t>The Mubi General Hospital is a Public hospital, located at </w:t>
      </w:r>
      <w:proofErr w:type="spellStart"/>
      <w:r w:rsidRPr="00753A94">
        <w:rPr>
          <w:rFonts w:ascii="Times New Roman" w:hAnsi="Times New Roman"/>
          <w:color w:val="000000"/>
          <w:sz w:val="28"/>
          <w:shd w:val="clear" w:color="auto" w:fill="FFFFFF"/>
        </w:rPr>
        <w:t>Nasarawo</w:t>
      </w:r>
      <w:proofErr w:type="spellEnd"/>
      <w:r w:rsidRPr="00753A94">
        <w:rPr>
          <w:rFonts w:ascii="Times New Roman" w:hAnsi="Times New Roman"/>
          <w:color w:val="000000"/>
          <w:sz w:val="28"/>
          <w:shd w:val="clear" w:color="auto" w:fill="FFFFFF"/>
        </w:rPr>
        <w:t>, Mubi South Local Government, Adamawa State.  It was established on 1/1/1945, and operates on 24hrs basis.</w:t>
      </w:r>
      <w:r>
        <w:rPr>
          <w:rFonts w:ascii="Times New Roman" w:hAnsi="Times New Roman"/>
          <w:color w:val="000000"/>
          <w:sz w:val="28"/>
          <w:shd w:val="clear" w:color="auto" w:fill="FFFFFF"/>
        </w:rPr>
        <w:t xml:space="preserve"> </w:t>
      </w:r>
      <w:r w:rsidRPr="00753A94">
        <w:rPr>
          <w:rFonts w:ascii="Times New Roman" w:hAnsi="Times New Roman"/>
          <w:color w:val="000000"/>
          <w:sz w:val="28"/>
          <w:shd w:val="clear" w:color="auto" w:fill="FFFFFF"/>
        </w:rPr>
        <w:t>The Mubi General Hospital is Licensed hospital by the Nigeria Ministry of Health, with facility code 02/15/1/2/1/0001 and registered as Secondary Health Care Centre. The Mubi General Hospital is Licensed by the Nigerian Ministry of Health. It is registered as a Secondary Health Care Centre.</w:t>
      </w:r>
    </w:p>
    <w:p w14:paraId="44E7655A" w14:textId="7461879F" w:rsidR="00753A94" w:rsidRPr="00753A94" w:rsidRDefault="00753A94" w:rsidP="00231AF7">
      <w:pPr>
        <w:spacing w:after="160" w:line="360" w:lineRule="auto"/>
        <w:jc w:val="both"/>
        <w:rPr>
          <w:rFonts w:ascii="Times New Roman" w:hAnsi="Times New Roman"/>
          <w:color w:val="000000"/>
          <w:sz w:val="28"/>
          <w:shd w:val="clear" w:color="auto" w:fill="FFFFFF"/>
        </w:rPr>
      </w:pPr>
      <w:r w:rsidRPr="00753A94">
        <w:rPr>
          <w:rFonts w:ascii="Times New Roman" w:hAnsi="Times New Roman"/>
          <w:color w:val="000000"/>
          <w:sz w:val="28"/>
          <w:shd w:val="clear" w:color="auto" w:fill="FFFFFF"/>
        </w:rPr>
        <w:t xml:space="preserve">General Hospital Mubi offers the following medical services: Cardiology, Gastroenterology, Nephrology, Dermatology, Hematology, Geriatrics, </w:t>
      </w:r>
      <w:r w:rsidRPr="00753A94">
        <w:rPr>
          <w:rFonts w:ascii="Times New Roman" w:hAnsi="Times New Roman"/>
          <w:color w:val="000000"/>
          <w:sz w:val="28"/>
          <w:shd w:val="clear" w:color="auto" w:fill="FFFFFF"/>
        </w:rPr>
        <w:lastRenderedPageBreak/>
        <w:t>Pulmonology, Infectious Diseases, Psychiatry/Behavioral Medicine, General Surgery, Orthopedic Surgery, Urology, Anesthesia, Radiology, Pediatric Surgery, Antenatal Care (ANC), Immunization, HIV/ AIDS Services, Tuberculosis, Non Communicable Diseases, Family Planning, Intensive Care Services , Communicable Diseases, Hepatitis, Child Survival, Accidents and Emergency, Nutrition, Maternal and newborn care, Gastroenterology, Pulmonology, Nephrology, Neonatology, Endocrinology,  Oral and Maxillo-Facial Surgery; Periodontics, Obstetrics, Gynecology, Fertility/Assisted Reproductive Techniques.</w:t>
      </w:r>
    </w:p>
    <w:p w14:paraId="3D75BFFF" w14:textId="34B81ACD" w:rsidR="00270291" w:rsidRPr="00622DD9" w:rsidRDefault="00622DD9" w:rsidP="00231AF7">
      <w:pPr>
        <w:spacing w:after="160" w:line="360" w:lineRule="auto"/>
        <w:jc w:val="both"/>
        <w:rPr>
          <w:rFonts w:ascii="Times New Roman" w:eastAsiaTheme="minorHAnsi" w:hAnsi="Times New Roman"/>
          <w:b/>
          <w:sz w:val="24"/>
          <w:szCs w:val="28"/>
        </w:rPr>
      </w:pPr>
      <w:r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1F3262D5" w14:textId="15E8FDA6" w:rsidR="00622DD9" w:rsidRDefault="00D01FB8" w:rsidP="00231AF7">
      <w:pPr>
        <w:spacing w:after="160" w:line="360" w:lineRule="auto"/>
        <w:jc w:val="both"/>
        <w:rPr>
          <w:rFonts w:asciiTheme="minorHAnsi" w:eastAsiaTheme="minorHAnsi" w:hAnsiTheme="minorHAnsi" w:cstheme="minorBidi"/>
        </w:rPr>
      </w:pPr>
      <w:r w:rsidRPr="00A8675F">
        <w:rPr>
          <w:rFonts w:ascii="Times New Roman" w:hAnsi="Times New Roman"/>
          <w:noProof/>
          <w:sz w:val="28"/>
          <w:szCs w:val="28"/>
        </w:rPr>
        <mc:AlternateContent>
          <mc:Choice Requires="wpg">
            <w:drawing>
              <wp:anchor distT="0" distB="0" distL="114300" distR="114300" simplePos="0" relativeHeight="251659264" behindDoc="0" locked="0" layoutInCell="1" allowOverlap="1" wp14:anchorId="3093BE82" wp14:editId="3CAE2953">
                <wp:simplePos x="0" y="0"/>
                <wp:positionH relativeFrom="margin">
                  <wp:align>right</wp:align>
                </wp:positionH>
                <wp:positionV relativeFrom="paragraph">
                  <wp:posOffset>127445</wp:posOffset>
                </wp:positionV>
                <wp:extent cx="6264322" cy="4831308"/>
                <wp:effectExtent l="0" t="0" r="22225" b="26670"/>
                <wp:wrapNone/>
                <wp:docPr id="94" name="Group 94"/>
                <wp:cNvGraphicFramePr/>
                <a:graphic xmlns:a="http://schemas.openxmlformats.org/drawingml/2006/main">
                  <a:graphicData uri="http://schemas.microsoft.com/office/word/2010/wordprocessingGroup">
                    <wpg:wgp>
                      <wpg:cNvGrpSpPr/>
                      <wpg:grpSpPr>
                        <a:xfrm>
                          <a:off x="0" y="0"/>
                          <a:ext cx="6264322" cy="4831308"/>
                          <a:chOff x="0" y="0"/>
                          <a:chExt cx="6274144" cy="4894730"/>
                        </a:xfrm>
                      </wpg:grpSpPr>
                      <wps:wsp>
                        <wps:cNvPr id="6" name="Straight Connector 5"/>
                        <wps:cNvCnPr>
                          <a:cxnSpLocks/>
                        </wps:cNvCnPr>
                        <wps:spPr>
                          <a:xfrm flipV="1">
                            <a:off x="505610" y="1775011"/>
                            <a:ext cx="5210355" cy="0"/>
                          </a:xfrm>
                          <a:prstGeom prst="line">
                            <a:avLst/>
                          </a:prstGeom>
                        </wps:spPr>
                        <wps:style>
                          <a:lnRef idx="3">
                            <a:schemeClr val="dk1"/>
                          </a:lnRef>
                          <a:fillRef idx="0">
                            <a:schemeClr val="dk1"/>
                          </a:fillRef>
                          <a:effectRef idx="2">
                            <a:schemeClr val="dk1"/>
                          </a:effectRef>
                          <a:fontRef idx="minor">
                            <a:schemeClr val="tx1"/>
                          </a:fontRef>
                        </wps:style>
                        <wps:bodyPr/>
                      </wps:wsp>
                      <wpg:grpSp>
                        <wpg:cNvPr id="93" name="Group 93"/>
                        <wpg:cNvGrpSpPr/>
                        <wpg:grpSpPr>
                          <a:xfrm>
                            <a:off x="0" y="0"/>
                            <a:ext cx="6274144" cy="4894730"/>
                            <a:chOff x="0" y="0"/>
                            <a:chExt cx="6274144" cy="4894730"/>
                          </a:xfrm>
                        </wpg:grpSpPr>
                        <wps:wsp>
                          <wps:cNvPr id="2" name="Rectangle 1"/>
                          <wps:cNvSpPr>
                            <a:spLocks/>
                          </wps:cNvSpPr>
                          <wps:spPr>
                            <a:xfrm>
                              <a:off x="1688951" y="0"/>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72F7927" w14:textId="77777777" w:rsidR="00753A94" w:rsidRPr="00C31F3B" w:rsidRDefault="00753A94" w:rsidP="00753A94">
                                <w:pPr>
                                  <w:jc w:val="center"/>
                                  <w:rPr>
                                    <w:rFonts w:ascii="Times New Roman" w:hAnsi="Times New Roman"/>
                                    <w:sz w:val="28"/>
                                    <w:szCs w:val="28"/>
                                  </w:rPr>
                                </w:pPr>
                                <w:r w:rsidRPr="00C31F3B">
                                  <w:rPr>
                                    <w:rFonts w:ascii="Times New Roman" w:hAnsi="Times New Roman"/>
                                    <w:sz w:val="28"/>
                                    <w:szCs w:val="28"/>
                                  </w:rPr>
                                  <w:t xml:space="preserve">Medical </w:t>
                                </w:r>
                                <w:r>
                                  <w:rPr>
                                    <w:rFonts w:ascii="Times New Roman" w:hAnsi="Times New Roman"/>
                                    <w:sz w:val="28"/>
                                    <w:szCs w:val="28"/>
                                  </w:rPr>
                                  <w:t>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2"/>
                          <wps:cNvSpPr>
                            <a:spLocks/>
                          </wps:cNvSpPr>
                          <wps:spPr>
                            <a:xfrm>
                              <a:off x="1699709" y="892885"/>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43479181"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Laboratory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3"/>
                          <wps:cNvCnPr>
                            <a:cxnSpLocks/>
                          </wps:cNvCnPr>
                          <wps:spPr>
                            <a:xfrm>
                              <a:off x="3001384" y="53788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4"/>
                          <wps:cNvCnPr>
                            <a:cxnSpLocks/>
                          </wps:cNvCnPr>
                          <wps:spPr>
                            <a:xfrm>
                              <a:off x="3012142" y="142000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Rectangle 6"/>
                          <wps:cNvSpPr>
                            <a:spLocks/>
                          </wps:cNvSpPr>
                          <wps:spPr>
                            <a:xfrm>
                              <a:off x="1204857" y="2226833"/>
                              <a:ext cx="108692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BA5CE8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Reception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a:spLocks/>
                          </wps:cNvSpPr>
                          <wps:spPr>
                            <a:xfrm>
                              <a:off x="3818965" y="2205318"/>
                              <a:ext cx="110418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2F070D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Hematology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a:cxnSpLocks/>
                          </wps:cNvCnPr>
                          <wps:spPr>
                            <a:xfrm>
                              <a:off x="1721224"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a:cxnSpLocks/>
                          </wps:cNvCnPr>
                          <wps:spPr>
                            <a:xfrm>
                              <a:off x="4292302"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a:cxnSpLocks/>
                          </wps:cNvCnPr>
                          <wps:spPr>
                            <a:xfrm>
                              <a:off x="1710466" y="2764715"/>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Rectangle 16"/>
                          <wps:cNvSpPr>
                            <a:spLocks/>
                          </wps:cNvSpPr>
                          <wps:spPr>
                            <a:xfrm>
                              <a:off x="225911" y="3141233"/>
                              <a:ext cx="73660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D252472" w14:textId="77777777" w:rsidR="00753A94" w:rsidRPr="00207742" w:rsidRDefault="00753A94" w:rsidP="00753A94">
                                <w:pPr>
                                  <w:jc w:val="center"/>
                                  <w:rPr>
                                    <w:rFonts w:ascii="Times New Roman" w:hAnsi="Times New Roman"/>
                                    <w:sz w:val="20"/>
                                    <w:szCs w:val="20"/>
                                  </w:rPr>
                                </w:pPr>
                                <w:r>
                                  <w:rPr>
                                    <w:rFonts w:ascii="Times New Roman" w:hAnsi="Times New Roman"/>
                                    <w:sz w:val="20"/>
                                    <w:szCs w:val="20"/>
                                  </w:rPr>
                                  <w:t>Safety officer</w:t>
                                </w:r>
                                <w:r w:rsidRPr="00207742">
                                  <w:rPr>
                                    <w:rFonts w:ascii="Times New Roman" w:hAnsi="Times New Roman"/>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a:spLocks/>
                          </wps:cNvSpPr>
                          <wps:spPr>
                            <a:xfrm>
                              <a:off x="1333949" y="3098202"/>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04F4026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Connector 25"/>
                          <wps:cNvCnPr>
                            <a:cxnSpLocks/>
                          </wps:cNvCnPr>
                          <wps:spPr>
                            <a:xfrm>
                              <a:off x="677732" y="2721685"/>
                              <a:ext cx="0" cy="4254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5" name="Rectangle 6"/>
                          <wps:cNvSpPr>
                            <a:spLocks/>
                          </wps:cNvSpPr>
                          <wps:spPr>
                            <a:xfrm>
                              <a:off x="0" y="2226833"/>
                              <a:ext cx="96581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00E07B6" w14:textId="77777777" w:rsidR="00753A94" w:rsidRPr="00C31F3B" w:rsidRDefault="00753A94" w:rsidP="00753A94">
                                <w:pPr>
                                  <w:jc w:val="center"/>
                                  <w:rPr>
                                    <w:rFonts w:ascii="Times New Roman" w:hAnsi="Times New Roman"/>
                                    <w:sz w:val="28"/>
                                    <w:szCs w:val="28"/>
                                  </w:rPr>
                                </w:pPr>
                                <w:proofErr w:type="gramStart"/>
                                <w:r>
                                  <w:rPr>
                                    <w:rFonts w:ascii="Times New Roman" w:hAnsi="Times New Roman"/>
                                    <w:sz w:val="28"/>
                                    <w:szCs w:val="28"/>
                                  </w:rPr>
                                  <w:t>Quality  Officer</w:t>
                                </w:r>
                                <w:proofErr w:type="gramEnd"/>
                                <w:r>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6"/>
                          <wps:cNvSpPr>
                            <a:spLocks/>
                          </wps:cNvSpPr>
                          <wps:spPr>
                            <a:xfrm>
                              <a:off x="2538805" y="2205318"/>
                              <a:ext cx="1017917" cy="532130"/>
                            </a:xfrm>
                            <a:prstGeom prst="rect">
                              <a:avLst/>
                            </a:prstGeom>
                          </wps:spPr>
                          <wps:style>
                            <a:lnRef idx="2">
                              <a:schemeClr val="dk1"/>
                            </a:lnRef>
                            <a:fillRef idx="1">
                              <a:schemeClr val="lt1"/>
                            </a:fillRef>
                            <a:effectRef idx="0">
                              <a:schemeClr val="dk1"/>
                            </a:effectRef>
                            <a:fontRef idx="minor">
                              <a:schemeClr val="dk1"/>
                            </a:fontRef>
                          </wps:style>
                          <wps:txbx>
                            <w:txbxContent>
                              <w:p w14:paraId="554A8B1C"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Para/Micro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a:spLocks/>
                          </wps:cNvSpPr>
                          <wps:spPr>
                            <a:xfrm>
                              <a:off x="5238975" y="2194560"/>
                              <a:ext cx="1035169"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7C7A1A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Chem Path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Connector 40"/>
                          <wps:cNvCnPr>
                            <a:cxnSpLocks/>
                          </wps:cNvCnPr>
                          <wps:spPr>
                            <a:xfrm>
                              <a:off x="505610"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9" name="Straight Connector 49"/>
                          <wps:cNvCnPr>
                            <a:cxnSpLocks/>
                          </wps:cNvCnPr>
                          <wps:spPr>
                            <a:xfrm>
                              <a:off x="2969111" y="1775012"/>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9" name="Straight Connector 69"/>
                          <wps:cNvCnPr>
                            <a:cxnSpLocks/>
                          </wps:cNvCnPr>
                          <wps:spPr>
                            <a:xfrm>
                              <a:off x="1710466" y="3474720"/>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Rectangle 70"/>
                          <wps:cNvSpPr>
                            <a:spLocks/>
                          </wps:cNvSpPr>
                          <wps:spPr>
                            <a:xfrm>
                              <a:off x="1333949" y="3808207"/>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3090DCB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Straight Connector 73"/>
                          <wps:cNvCnPr>
                            <a:cxnSpLocks/>
                          </wps:cNvCnPr>
                          <wps:spPr>
                            <a:xfrm>
                              <a:off x="1699709" y="417396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Rectangle 74"/>
                          <wps:cNvSpPr>
                            <a:spLocks/>
                          </wps:cNvSpPr>
                          <wps:spPr>
                            <a:xfrm>
                              <a:off x="1323191" y="4518212"/>
                              <a:ext cx="774551" cy="376518"/>
                            </a:xfrm>
                            <a:prstGeom prst="rect">
                              <a:avLst/>
                            </a:prstGeom>
                          </wps:spPr>
                          <wps:style>
                            <a:lnRef idx="2">
                              <a:schemeClr val="dk1"/>
                            </a:lnRef>
                            <a:fillRef idx="1">
                              <a:schemeClr val="lt1"/>
                            </a:fillRef>
                            <a:effectRef idx="0">
                              <a:schemeClr val="dk1"/>
                            </a:effectRef>
                            <a:fontRef idx="minor">
                              <a:schemeClr val="dk1"/>
                            </a:fontRef>
                          </wps:style>
                          <wps:txbx>
                            <w:txbxContent>
                              <w:p w14:paraId="406FD436"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Straight Connector 75"/>
                          <wps:cNvCnPr>
                            <a:cxnSpLocks/>
                          </wps:cNvCnPr>
                          <wps:spPr>
                            <a:xfrm>
                              <a:off x="3001384"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Rectangle 76"/>
                          <wps:cNvSpPr>
                            <a:spLocks/>
                          </wps:cNvSpPr>
                          <wps:spPr>
                            <a:xfrm>
                              <a:off x="262486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5EC9129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a:cxnSpLocks/>
                          </wps:cNvCnPr>
                          <wps:spPr>
                            <a:xfrm>
                              <a:off x="3001384"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8" name="Rectangle 78"/>
                          <wps:cNvSpPr>
                            <a:spLocks/>
                          </wps:cNvSpPr>
                          <wps:spPr>
                            <a:xfrm>
                              <a:off x="262486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E4BBA2E"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Straight Connector 79"/>
                          <wps:cNvCnPr>
                            <a:cxnSpLocks/>
                          </wps:cNvCnPr>
                          <wps:spPr>
                            <a:xfrm>
                              <a:off x="299062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0" name="Rectangle 80"/>
                          <wps:cNvSpPr>
                            <a:spLocks/>
                          </wps:cNvSpPr>
                          <wps:spPr>
                            <a:xfrm>
                              <a:off x="2614109"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E75D068"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a:cxnSpLocks/>
                          </wps:cNvCnPr>
                          <wps:spPr>
                            <a:xfrm>
                              <a:off x="4421393"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2" name="Rectangle 82"/>
                          <wps:cNvSpPr>
                            <a:spLocks/>
                          </wps:cNvSpPr>
                          <wps:spPr>
                            <a:xfrm>
                              <a:off x="404487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056FBB4"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Straight Connector 83"/>
                          <wps:cNvCnPr>
                            <a:cxnSpLocks/>
                          </wps:cNvCnPr>
                          <wps:spPr>
                            <a:xfrm>
                              <a:off x="4421393"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Rectangle 84"/>
                          <wps:cNvSpPr>
                            <a:spLocks/>
                          </wps:cNvSpPr>
                          <wps:spPr>
                            <a:xfrm>
                              <a:off x="404487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0270C37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Straight Connector 85"/>
                          <wps:cNvCnPr>
                            <a:cxnSpLocks/>
                          </wps:cNvCnPr>
                          <wps:spPr>
                            <a:xfrm>
                              <a:off x="441063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6" name="Rectangle 86"/>
                          <wps:cNvSpPr>
                            <a:spLocks/>
                          </wps:cNvSpPr>
                          <wps:spPr>
                            <a:xfrm>
                              <a:off x="4034118"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54B66E25"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Straight Connector 87"/>
                          <wps:cNvCnPr>
                            <a:cxnSpLocks/>
                          </wps:cNvCnPr>
                          <wps:spPr>
                            <a:xfrm>
                              <a:off x="5755342" y="271092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8" name="Rectangle 88"/>
                          <wps:cNvSpPr>
                            <a:spLocks/>
                          </wps:cNvSpPr>
                          <wps:spPr>
                            <a:xfrm>
                              <a:off x="5378824" y="3055172"/>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3220933"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Straight Connector 89"/>
                          <wps:cNvCnPr>
                            <a:cxnSpLocks/>
                          </wps:cNvCnPr>
                          <wps:spPr>
                            <a:xfrm>
                              <a:off x="5755342" y="342093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0" name="Rectangle 90"/>
                          <wps:cNvSpPr>
                            <a:spLocks/>
                          </wps:cNvSpPr>
                          <wps:spPr>
                            <a:xfrm>
                              <a:off x="5378824" y="3765176"/>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FBA788B"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Straight Connector 91"/>
                          <wps:cNvCnPr>
                            <a:cxnSpLocks/>
                          </wps:cNvCnPr>
                          <wps:spPr>
                            <a:xfrm>
                              <a:off x="5744584" y="4130936"/>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Rectangle 92"/>
                          <wps:cNvSpPr>
                            <a:spLocks/>
                          </wps:cNvSpPr>
                          <wps:spPr>
                            <a:xfrm>
                              <a:off x="5368066" y="4475181"/>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0A33481"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093BE82" id="Group 94" o:spid="_x0000_s1026" style="position:absolute;left:0;text-align:left;margin-left:442.05pt;margin-top:10.05pt;width:493.25pt;height:380.4pt;z-index:251659264;mso-position-horizontal:right;mso-position-horizontal-relative:margin;mso-width-relative:margin;mso-height-relative:margin" coordsize="62741,48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">
                <v:line id="Straight Connector 5" o:spid="_x0000_s1027" style="position:absolute;flip:y;visibility:visible;mso-wrap-style:square" from="5056,17750" to="57159,1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" strokecolor="black [3200]" strokeweight="1.5pt">
                  <v:stroke joinstyle="miter"/>
                  <o:lock v:ext="edit" shapetype="f"/>
                </v:line>
                <v:group id="Group 93" o:spid="_x0000_s1028" style="position:absolute;width:62741;height:48947" coordsize="62741,48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1" o:spid="_x0000_s1029" style="position:absolute;left:16889;width:25933;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" fillcolor="white [3201]" strokecolor="black [3200]" strokeweight="1pt">
                    <v:path arrowok="t"/>
                    <v:textbox>
                      <w:txbxContent>
                        <w:p w14:paraId="072F7927" w14:textId="77777777" w:rsidR="00753A94" w:rsidRPr="00C31F3B" w:rsidRDefault="00753A94" w:rsidP="00753A94">
                          <w:pPr>
                            <w:jc w:val="center"/>
                            <w:rPr>
                              <w:rFonts w:ascii="Times New Roman" w:hAnsi="Times New Roman"/>
                              <w:sz w:val="28"/>
                              <w:szCs w:val="28"/>
                            </w:rPr>
                          </w:pPr>
                          <w:r w:rsidRPr="00C31F3B">
                            <w:rPr>
                              <w:rFonts w:ascii="Times New Roman" w:hAnsi="Times New Roman"/>
                              <w:sz w:val="28"/>
                              <w:szCs w:val="28"/>
                            </w:rPr>
                            <w:t xml:space="preserve">Medical </w:t>
                          </w:r>
                          <w:r>
                            <w:rPr>
                              <w:rFonts w:ascii="Times New Roman" w:hAnsi="Times New Roman"/>
                              <w:sz w:val="28"/>
                              <w:szCs w:val="28"/>
                            </w:rPr>
                            <w:t>Officer</w:t>
                          </w:r>
                        </w:p>
                      </w:txbxContent>
                    </v:textbox>
                  </v:rect>
                  <v:rect id="Rectangle 2" o:spid="_x0000_s1030" style="position:absolute;left:16997;top:8928;width:25933;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" fillcolor="white [3201]" strokecolor="black [3200]" strokeweight="1pt">
                    <v:path arrowok="t"/>
                    <v:textbox>
                      <w:txbxContent>
                        <w:p w14:paraId="43479181"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Laboratory Manager</w:t>
                          </w:r>
                        </w:p>
                      </w:txbxContent>
                    </v:textbox>
                  </v:rect>
                  <v:line id="Straight Connector 3" o:spid="_x0000_s1031" style="position:absolute;visibility:visible;mso-wrap-style:square" from="30013,5378" to="300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black [3200]" strokeweight=".5pt">
                    <v:stroke joinstyle="miter"/>
                    <o:lock v:ext="edit" shapetype="f"/>
                  </v:line>
                  <v:line id="Straight Connector 4" o:spid="_x0000_s1032" style="position:absolute;visibility:visible;mso-wrap-style:square" from="30121,14200" to="30121,1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EpxAAAANoAAAAPAAAAZHJzL2Rvd25yZXYueG1sRI9Ba8JA&#10;FITvQv/D8gpepG60WN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NF20SnEAAAA2gAAAA8A&#10;AAAAAAAAAAAAAAAABwIAAGRycy9kb3ducmV2LnhtbFBLBQYAAAAAAwADALcAAAD4AgAAAAA=&#10;" strokecolor="black [3200]" strokeweight=".5pt">
                    <v:stroke joinstyle="miter"/>
                    <o:lock v:ext="edit" shapetype="f"/>
                  </v:line>
                  <v:rect id="Rectangle 6" o:spid="_x0000_s1033" style="position:absolute;left:12048;top:22268;width:1086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" fillcolor="white [3201]" strokecolor="black [3200]" strokeweight="1pt">
                    <v:path arrowok="t"/>
                    <v:textbox>
                      <w:txbxContent>
                        <w:p w14:paraId="2BA5CE8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Reception</w:t>
                          </w:r>
                        </w:p>
                      </w:txbxContent>
                    </v:textbox>
                  </v:rect>
                  <v:rect id="Rectangle 7" o:spid="_x0000_s1034" style="position:absolute;left:38189;top:22053;width:1104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" fillcolor="white [3201]" strokecolor="black [3200]" strokeweight="1pt">
                    <v:path arrowok="t"/>
                    <v:textbox>
                      <w:txbxContent>
                        <w:p w14:paraId="12F070D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Hematology</w:t>
                          </w:r>
                        </w:p>
                      </w:txbxContent>
                    </v:textbox>
                  </v:rect>
                  <v:line id="Straight Connector 9" o:spid="_x0000_s1035" style="position:absolute;visibility:visible;mso-wrap-style:square" from="17212,17857" to="17212,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o:lock v:ext="edit" shapetype="f"/>
                  </v:line>
                  <v:line id="Straight Connector 10" o:spid="_x0000_s1036" style="position:absolute;visibility:visible;mso-wrap-style:square" from="42923,17642" to="429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black [3200]" strokeweight=".5pt">
                    <v:stroke joinstyle="miter"/>
                    <o:lock v:ext="edit" shapetype="f"/>
                  </v:line>
                  <v:line id="Straight Connector 15" o:spid="_x0000_s1037" style="position:absolute;visibility:visible;mso-wrap-style:square" from="17104,27647" to="1710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o:lock v:ext="edit" shapetype="f"/>
                  </v:line>
                  <v:rect id="Rectangle 16" o:spid="_x0000_s1038" style="position:absolute;left:2259;top:31412;width:7366;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" fillcolor="white [3201]" strokecolor="black [3200]" strokeweight="1pt">
                    <v:path arrowok="t"/>
                    <v:textbox>
                      <w:txbxContent>
                        <w:p w14:paraId="2D252472" w14:textId="77777777" w:rsidR="00753A94" w:rsidRPr="00207742" w:rsidRDefault="00753A94" w:rsidP="00753A94">
                          <w:pPr>
                            <w:jc w:val="center"/>
                            <w:rPr>
                              <w:rFonts w:ascii="Times New Roman" w:hAnsi="Times New Roman"/>
                              <w:sz w:val="20"/>
                              <w:szCs w:val="20"/>
                            </w:rPr>
                          </w:pPr>
                          <w:r>
                            <w:rPr>
                              <w:rFonts w:ascii="Times New Roman" w:hAnsi="Times New Roman"/>
                              <w:sz w:val="20"/>
                              <w:szCs w:val="20"/>
                            </w:rPr>
                            <w:t>Safety officer</w:t>
                          </w:r>
                          <w:r w:rsidRPr="00207742">
                            <w:rPr>
                              <w:rFonts w:ascii="Times New Roman" w:hAnsi="Times New Roman"/>
                              <w:sz w:val="20"/>
                              <w:szCs w:val="20"/>
                            </w:rPr>
                            <w:t xml:space="preserve">  </w:t>
                          </w:r>
                        </w:p>
                      </w:txbxContent>
                    </v:textbox>
                  </v:rect>
                  <v:rect id="Rectangle 17" o:spid="_x0000_s1039" style="position:absolute;left:13339;top:309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" fillcolor="white [3201]" strokecolor="black [3200]" strokeweight="1pt">
                    <v:path arrowok="t"/>
                    <v:textbox>
                      <w:txbxContent>
                        <w:p w14:paraId="04F4026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25" o:spid="_x0000_s1040" style="position:absolute;visibility:visible;mso-wrap-style:square" from="6777,27216" to="6777,31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" strokecolor="black [3213]" strokeweight=".5pt">
                    <v:stroke joinstyle="miter"/>
                    <o:lock v:ext="edit" shapetype="f"/>
                  </v:line>
                  <v:rect id="Rectangle 6" o:spid="_x0000_s1041" style="position:absolute;top:22268;width:9658;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" fillcolor="white [3201]" strokecolor="black [3200]" strokeweight="1pt">
                    <v:path arrowok="t"/>
                    <v:textbox>
                      <w:txbxContent>
                        <w:p w14:paraId="200E07B6" w14:textId="77777777" w:rsidR="00753A94" w:rsidRPr="00C31F3B" w:rsidRDefault="00753A94" w:rsidP="00753A94">
                          <w:pPr>
                            <w:jc w:val="center"/>
                            <w:rPr>
                              <w:rFonts w:ascii="Times New Roman" w:hAnsi="Times New Roman"/>
                              <w:sz w:val="28"/>
                              <w:szCs w:val="28"/>
                            </w:rPr>
                          </w:pPr>
                          <w:proofErr w:type="gramStart"/>
                          <w:r>
                            <w:rPr>
                              <w:rFonts w:ascii="Times New Roman" w:hAnsi="Times New Roman"/>
                              <w:sz w:val="28"/>
                              <w:szCs w:val="28"/>
                            </w:rPr>
                            <w:t>Quality  Officer</w:t>
                          </w:r>
                          <w:proofErr w:type="gramEnd"/>
                          <w:r>
                            <w:rPr>
                              <w:rFonts w:ascii="Times New Roman" w:hAnsi="Times New Roman"/>
                              <w:sz w:val="28"/>
                              <w:szCs w:val="28"/>
                            </w:rPr>
                            <w:t xml:space="preserve">     </w:t>
                          </w:r>
                        </w:p>
                      </w:txbxContent>
                    </v:textbox>
                  </v:rect>
                  <v:rect id="Rectangle 6" o:spid="_x0000_s1042" style="position:absolute;left:25388;top:22053;width:1017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1e5wwAAANsAAAAPAAAAZHJzL2Rvd25yZXYueG1sRI9Pi8Iw&#10;FMTvgt8hPGFvmroL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3a9XucMAAADbAAAADwAA&#10;AAAAAAAAAAAAAAAHAgAAZHJzL2Rvd25yZXYueG1sUEsFBgAAAAADAAMAtwAAAPcCAAAAAA==&#10;" fillcolor="white [3201]" strokecolor="black [3200]" strokeweight="1pt">
                    <v:path arrowok="t"/>
                    <v:textbox>
                      <w:txbxContent>
                        <w:p w14:paraId="554A8B1C"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Para/Micro</w:t>
                          </w:r>
                        </w:p>
                      </w:txbxContent>
                    </v:textbox>
                  </v:rect>
                  <v:rect id="Rectangle 39" o:spid="_x0000_s1043" style="position:absolute;left:52389;top:21945;width:1035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" fillcolor="white [3201]" strokecolor="black [3200]" strokeweight="1pt">
                    <v:path arrowok="t"/>
                    <v:textbox>
                      <w:txbxContent>
                        <w:p w14:paraId="27C7A1A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Chem Path</w:t>
                          </w:r>
                        </w:p>
                      </w:txbxContent>
                    </v:textbox>
                  </v:rect>
                  <v:line id="Straight Connector 40" o:spid="_x0000_s1044" style="position:absolute;visibility:visible;mso-wrap-style:square" from="5056,17857" to="5056,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black [3200]" strokeweight=".5pt">
                    <v:stroke joinstyle="miter"/>
                    <o:lock v:ext="edit" shapetype="f"/>
                  </v:line>
                  <v:line id="Straight Connector 49" o:spid="_x0000_s1045" style="position:absolute;visibility:visible;mso-wrap-style:square" from="29691,17750" to="29691,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xQAAANsAAAAPAAAAZHJzL2Rvd25yZXYueG1sRI9Ba8JA&#10;FITvQv/D8gpepG6spc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CTSPkzxQAAANsAAAAP&#10;AAAAAAAAAAAAAAAAAAcCAABkcnMvZG93bnJldi54bWxQSwUGAAAAAAMAAwC3AAAA+QIAAAAA&#10;" strokecolor="black [3200]" strokeweight=".5pt">
                    <v:stroke joinstyle="miter"/>
                    <o:lock v:ext="edit" shapetype="f"/>
                  </v:line>
                  <v:line id="Straight Connector 68" o:spid="_x0000_s1046"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black [3200]" strokeweight=".5pt">
                    <v:stroke joinstyle="miter"/>
                    <o:lock v:ext="edit" shapetype="f"/>
                  </v:line>
                  <v:line id="Straight Connector 69" o:spid="_x0000_s1047" style="position:absolute;visibility:visible;mso-wrap-style:square" from="17104,34747" to="17104,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o:lock v:ext="edit" shapetype="f"/>
                  </v:line>
                  <v:rect id="Rectangle 70" o:spid="_x0000_s1048" style="position:absolute;left:13339;top:380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" fillcolor="white [3201]" strokecolor="black [3200]" strokeweight="1pt">
                    <v:path arrowok="t"/>
                    <v:textbox>
                      <w:txbxContent>
                        <w:p w14:paraId="3090DCB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73" o:spid="_x0000_s1049" style="position:absolute;visibility:visible;mso-wrap-style:square" from="16997,41739" to="16997,45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black [3200]" strokeweight=".5pt">
                    <v:stroke joinstyle="miter"/>
                    <o:lock v:ext="edit" shapetype="f"/>
                  </v:line>
                  <v:rect id="Rectangle 74" o:spid="_x0000_s1050" style="position:absolute;left:13231;top:45182;width:774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" fillcolor="white [3201]" strokecolor="black [3200]" strokeweight="1pt">
                    <v:path arrowok="t"/>
                    <v:textbox>
                      <w:txbxContent>
                        <w:p w14:paraId="406FD436"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75" o:spid="_x0000_s1051" style="position:absolute;visibility:visible;mso-wrap-style:square" from="30013,27324" to="300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o:lock v:ext="edit" shapetype="f"/>
                  </v:line>
                  <v:rect id="Rectangle 76" o:spid="_x0000_s1052" style="position:absolute;left:262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" fillcolor="white [3201]" strokecolor="black [3200]" strokeweight="1pt">
                    <v:path arrowok="t"/>
                    <v:textbox>
                      <w:txbxContent>
                        <w:p w14:paraId="5EC9129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77" o:spid="_x0000_s1053" style="position:absolute;visibility:visible;mso-wrap-style:square" from="30013,34316" to="300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" strokecolor="black [3200]" strokeweight=".5pt">
                    <v:stroke joinstyle="miter"/>
                    <o:lock v:ext="edit" shapetype="f"/>
                  </v:line>
                  <v:rect id="Rectangle 78" o:spid="_x0000_s1054" style="position:absolute;left:262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" fillcolor="white [3201]" strokecolor="black [3200]" strokeweight="1pt">
                    <v:path arrowok="t"/>
                    <v:textbox>
                      <w:txbxContent>
                        <w:p w14:paraId="7E4BBA2E"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79" o:spid="_x0000_s1055" style="position:absolute;visibility:visible;mso-wrap-style:square" from="29906,41416" to="299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o:lock v:ext="edit" shapetype="f"/>
                  </v:line>
                  <v:rect id="Rectangle 80" o:spid="_x0000_s1056" style="position:absolute;left:261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" fillcolor="white [3201]" strokecolor="black [3200]" strokeweight="1pt">
                    <v:path arrowok="t"/>
                    <v:textbox>
                      <w:txbxContent>
                        <w:p w14:paraId="3E75D068"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81" o:spid="_x0000_s1057" style="position:absolute;visibility:visible;mso-wrap-style:square" from="44213,27324" to="442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" strokecolor="black [3200]" strokeweight=".5pt">
                    <v:stroke joinstyle="miter"/>
                    <o:lock v:ext="edit" shapetype="f"/>
                  </v:line>
                  <v:rect id="Rectangle 82" o:spid="_x0000_s1058" style="position:absolute;left:404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" fillcolor="white [3201]" strokecolor="black [3200]" strokeweight="1pt">
                    <v:path arrowok="t"/>
                    <v:textbox>
                      <w:txbxContent>
                        <w:p w14:paraId="6056FBB4"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83" o:spid="_x0000_s1059" style="position:absolute;visibility:visible;mso-wrap-style:square" from="44213,34316" to="442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" strokecolor="black [3200]" strokeweight=".5pt">
                    <v:stroke joinstyle="miter"/>
                    <o:lock v:ext="edit" shapetype="f"/>
                  </v:line>
                  <v:rect id="Rectangle 84" o:spid="_x0000_s1060" style="position:absolute;left:404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" fillcolor="white [3201]" strokecolor="black [3200]" strokeweight="1pt">
                    <v:path arrowok="t"/>
                    <v:textbox>
                      <w:txbxContent>
                        <w:p w14:paraId="0270C37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85" o:spid="_x0000_s1061" style="position:absolute;visibility:visible;mso-wrap-style:square" from="44106,41416" to="441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" strokecolor="black [3200]" strokeweight=".5pt">
                    <v:stroke joinstyle="miter"/>
                    <o:lock v:ext="edit" shapetype="f"/>
                  </v:line>
                  <v:rect id="Rectangle 86" o:spid="_x0000_s1062" style="position:absolute;left:403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" fillcolor="white [3201]" strokecolor="black [3200]" strokeweight="1pt">
                    <v:path arrowok="t"/>
                    <v:textbox>
                      <w:txbxContent>
                        <w:p w14:paraId="54B66E25"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87" o:spid="_x0000_s1063" style="position:absolute;visibility:visible;mso-wrap-style:square" from="57553,27109" to="57553,3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" strokecolor="black [3200]" strokeweight=".5pt">
                    <v:stroke joinstyle="miter"/>
                    <o:lock v:ext="edit" shapetype="f"/>
                  </v:line>
                  <v:rect id="Rectangle 88" o:spid="_x0000_s1064" style="position:absolute;left:53788;top:305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" fillcolor="white [3201]" strokecolor="black [3200]" strokeweight="1pt">
                    <v:path arrowok="t"/>
                    <v:textbox>
                      <w:txbxContent>
                        <w:p w14:paraId="73220933"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89" o:spid="_x0000_s1065" style="position:absolute;visibility:visible;mso-wrap-style:square" from="57553,34209" to="57553,37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" strokecolor="black [3200]" strokeweight=".5pt">
                    <v:stroke joinstyle="miter"/>
                    <o:lock v:ext="edit" shapetype="f"/>
                  </v:line>
                  <v:rect id="Rectangle 90" o:spid="_x0000_s1066" style="position:absolute;left:53788;top:376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" fillcolor="white [3201]" strokecolor="black [3200]" strokeweight="1pt">
                    <v:path arrowok="t"/>
                    <v:textbox>
                      <w:txbxContent>
                        <w:p w14:paraId="3FBA788B"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91" o:spid="_x0000_s1067" style="position:absolute;visibility:visible;mso-wrap-style:square" from="57445,41309" to="57445,4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" strokecolor="black [3200]" strokeweight=".5pt">
                    <v:stroke joinstyle="miter"/>
                    <o:lock v:ext="edit" shapetype="f"/>
                  </v:line>
                  <v:rect id="Rectangle 92" o:spid="_x0000_s1068" style="position:absolute;left:53680;top:44751;width:7741;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" fillcolor="white [3201]" strokecolor="black [3200]" strokeweight="1pt">
                    <v:path arrowok="t"/>
                    <v:textbox>
                      <w:txbxContent>
                        <w:p w14:paraId="30A33481"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group>
                <w10:wrap anchorx="margin"/>
              </v:group>
            </w:pict>
          </mc:Fallback>
        </mc:AlternateContent>
      </w:r>
    </w:p>
    <w:p w14:paraId="6C26F40B" w14:textId="66902CF7" w:rsidR="00622DD9" w:rsidRDefault="00622DD9" w:rsidP="00231AF7">
      <w:pPr>
        <w:spacing w:after="160" w:line="360" w:lineRule="auto"/>
        <w:jc w:val="both"/>
        <w:rPr>
          <w:rFonts w:asciiTheme="minorHAnsi" w:eastAsiaTheme="minorHAnsi" w:hAnsiTheme="minorHAnsi" w:cstheme="minorBidi"/>
        </w:rPr>
      </w:pPr>
    </w:p>
    <w:p w14:paraId="518E3D43" w14:textId="3D49A794" w:rsidR="00622DD9" w:rsidRDefault="00622DD9" w:rsidP="00231AF7">
      <w:pPr>
        <w:spacing w:after="160" w:line="360" w:lineRule="auto"/>
        <w:jc w:val="both"/>
        <w:rPr>
          <w:rFonts w:asciiTheme="minorHAnsi" w:eastAsiaTheme="minorHAnsi" w:hAnsiTheme="minorHAnsi" w:cstheme="minorBidi"/>
        </w:rPr>
      </w:pPr>
    </w:p>
    <w:p w14:paraId="6655567E" w14:textId="08EB1EC4"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096E08D" w:rsidR="00D233B9" w:rsidRPr="00D233B9" w:rsidRDefault="00D233B9" w:rsidP="00231AF7">
      <w:pPr>
        <w:spacing w:line="360" w:lineRule="auto"/>
        <w:jc w:val="both"/>
        <w:rPr>
          <w:rFonts w:asciiTheme="minorHAnsi" w:eastAsiaTheme="minorHAnsi" w:hAnsiTheme="minorHAnsi" w:cstheme="minorBidi"/>
        </w:rPr>
      </w:pPr>
    </w:p>
    <w:p w14:paraId="00998648" w14:textId="10AB6878" w:rsidR="00D233B9" w:rsidRDefault="00D233B9" w:rsidP="00231AF7">
      <w:pPr>
        <w:spacing w:line="360" w:lineRule="auto"/>
        <w:jc w:val="both"/>
        <w:rPr>
          <w:rFonts w:asciiTheme="minorHAnsi" w:eastAsiaTheme="minorHAnsi" w:hAnsiTheme="minorHAnsi" w:cstheme="minorBidi"/>
        </w:rPr>
      </w:pPr>
    </w:p>
    <w:p w14:paraId="39661B04" w14:textId="71304F12" w:rsidR="00D233B9" w:rsidRDefault="00D233B9" w:rsidP="00231AF7">
      <w:pPr>
        <w:spacing w:line="360" w:lineRule="auto"/>
        <w:jc w:val="both"/>
        <w:rPr>
          <w:rFonts w:asciiTheme="minorHAnsi" w:eastAsiaTheme="minorHAnsi" w:hAnsiTheme="minorHAnsi" w:cstheme="minorBidi"/>
        </w:rPr>
      </w:pPr>
    </w:p>
    <w:p w14:paraId="5CF6D5A7" w14:textId="19D0F61A"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42A88A34" w:rsidR="000B59AB" w:rsidRPr="000B59AB" w:rsidRDefault="000B59AB" w:rsidP="00231AF7">
      <w:pPr>
        <w:spacing w:line="360" w:lineRule="auto"/>
        <w:jc w:val="both"/>
        <w:rPr>
          <w:rFonts w:asciiTheme="minorHAnsi" w:eastAsiaTheme="minorHAnsi" w:hAnsiTheme="minorHAnsi" w:cstheme="minorBidi"/>
        </w:rPr>
      </w:pP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719ACE47" w14:textId="77777777" w:rsidR="00DD489B" w:rsidRDefault="00DD489B">
      <w:pPr>
        <w:spacing w:after="160" w:line="259" w:lineRule="auto"/>
        <w:rPr>
          <w:rFonts w:ascii="Times New Roman" w:hAnsi="Times New Roman"/>
          <w:b/>
          <w:sz w:val="28"/>
        </w:rPr>
      </w:pPr>
      <w:r>
        <w:rPr>
          <w:rFonts w:ascii="Times New Roman" w:hAnsi="Times New Roman"/>
          <w:b/>
          <w:sz w:val="28"/>
        </w:rPr>
        <w:br w:type="page"/>
      </w:r>
    </w:p>
    <w:p w14:paraId="26101186" w14:textId="3C1AF7A2"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6CF8C088" w:rsidR="00BE21AF" w:rsidRDefault="00BE21AF" w:rsidP="00231AF7">
      <w:pPr>
        <w:spacing w:after="160" w:line="360" w:lineRule="auto"/>
        <w:jc w:val="both"/>
        <w:rPr>
          <w:rFonts w:ascii="Times New Roman" w:hAnsi="Times New Roman"/>
          <w:sz w:val="28"/>
        </w:rPr>
      </w:pPr>
      <w:r w:rsidRPr="001975E2">
        <w:rPr>
          <w:rFonts w:ascii="Times New Roman" w:hAnsi="Times New Roman"/>
          <w:sz w:val="28"/>
        </w:rPr>
        <w:t xml:space="preserve">During the </w:t>
      </w:r>
      <w:r w:rsidR="007C5ED2">
        <w:rPr>
          <w:rFonts w:ascii="Times New Roman" w:hAnsi="Times New Roman"/>
          <w:sz w:val="28"/>
        </w:rPr>
        <w:t>period of assignment i.e. Student Industrial Work Experience Scheme (SIWES) I was attached to different pharmacy units.</w:t>
      </w:r>
    </w:p>
    <w:p w14:paraId="0DDDA231" w14:textId="60EC10E2" w:rsidR="0004705A" w:rsidRDefault="0004705A" w:rsidP="0004705A">
      <w:pPr>
        <w:spacing w:after="160" w:line="240" w:lineRule="auto"/>
        <w:jc w:val="both"/>
        <w:rPr>
          <w:rFonts w:ascii="Times New Roman" w:hAnsi="Times New Roman"/>
          <w:sz w:val="28"/>
        </w:rPr>
      </w:pPr>
      <w:r>
        <w:rPr>
          <w:rFonts w:ascii="Times New Roman" w:hAnsi="Times New Roman"/>
          <w:sz w:val="28"/>
        </w:rPr>
        <w:t>Pharmacy unit:</w:t>
      </w:r>
      <w:r w:rsidR="00950FCE">
        <w:rPr>
          <w:rFonts w:ascii="Times New Roman" w:hAnsi="Times New Roman"/>
          <w:sz w:val="28"/>
        </w:rPr>
        <w:t xml:space="preserve"> </w:t>
      </w:r>
      <w:r>
        <w:rPr>
          <w:rFonts w:ascii="Times New Roman" w:hAnsi="Times New Roman"/>
          <w:sz w:val="28"/>
        </w:rPr>
        <w:t>Prescription</w:t>
      </w:r>
      <w:r w:rsidR="00950FCE">
        <w:rPr>
          <w:rFonts w:ascii="Times New Roman" w:hAnsi="Times New Roman"/>
          <w:sz w:val="28"/>
        </w:rPr>
        <w:t xml:space="preserve">, </w:t>
      </w:r>
      <w:r>
        <w:rPr>
          <w:rFonts w:ascii="Times New Roman" w:hAnsi="Times New Roman"/>
          <w:sz w:val="28"/>
        </w:rPr>
        <w:t>Component of Prescription</w:t>
      </w:r>
      <w:r w:rsidR="00950FCE">
        <w:rPr>
          <w:rFonts w:ascii="Times New Roman" w:hAnsi="Times New Roman"/>
          <w:sz w:val="28"/>
        </w:rPr>
        <w:t xml:space="preserve">, </w:t>
      </w:r>
      <w:r>
        <w:rPr>
          <w:rFonts w:ascii="Times New Roman" w:hAnsi="Times New Roman"/>
          <w:sz w:val="28"/>
        </w:rPr>
        <w:t>Dispensing</w:t>
      </w:r>
      <w:r w:rsidR="00950FCE">
        <w:rPr>
          <w:rFonts w:ascii="Times New Roman" w:hAnsi="Times New Roman"/>
          <w:sz w:val="28"/>
        </w:rPr>
        <w:t>.</w:t>
      </w:r>
    </w:p>
    <w:p w14:paraId="23467C37" w14:textId="77777777" w:rsidR="00BD7662" w:rsidRPr="001027FE" w:rsidRDefault="00BD7662" w:rsidP="00BD7662">
      <w:pPr>
        <w:pStyle w:val="ListParagraph"/>
        <w:spacing w:after="160" w:line="360" w:lineRule="auto"/>
        <w:jc w:val="both"/>
        <w:rPr>
          <w:rFonts w:ascii="Times New Roman" w:hAnsi="Times New Roman"/>
          <w:sz w:val="28"/>
        </w:rPr>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6FE37E52" w:rsidR="00220E60" w:rsidRDefault="0004705A" w:rsidP="00231AF7">
      <w:pPr>
        <w:spacing w:after="0" w:line="360" w:lineRule="auto"/>
        <w:jc w:val="both"/>
        <w:rPr>
          <w:rFonts w:ascii="Times New Roman" w:hAnsi="Times New Roman"/>
          <w:sz w:val="28"/>
          <w:szCs w:val="28"/>
        </w:rPr>
      </w:pPr>
      <w:r>
        <w:rPr>
          <w:rFonts w:ascii="Times New Roman" w:hAnsi="Times New Roman"/>
          <w:sz w:val="28"/>
          <w:szCs w:val="28"/>
        </w:rPr>
        <w:t>Pharmacy unit can be defined as a unit in which drugs are being stored, maintained and dispensed to a patient or patient’s relative based on the doctor’s prescriptions.</w:t>
      </w:r>
    </w:p>
    <w:p w14:paraId="0571FB77" w14:textId="77777777" w:rsidR="0004705A" w:rsidRDefault="0004705A" w:rsidP="00231AF7">
      <w:pPr>
        <w:spacing w:after="0" w:line="360" w:lineRule="auto"/>
        <w:jc w:val="both"/>
        <w:rPr>
          <w:rFonts w:ascii="Times New Roman" w:hAnsi="Times New Roman"/>
          <w:sz w:val="28"/>
          <w:szCs w:val="28"/>
        </w:rPr>
      </w:pPr>
    </w:p>
    <w:p w14:paraId="56654720" w14:textId="77777777" w:rsidR="00F7030D" w:rsidRPr="008339A5" w:rsidRDefault="00F7030D" w:rsidP="00F7030D">
      <w:pPr>
        <w:spacing w:after="0" w:line="360" w:lineRule="auto"/>
        <w:jc w:val="both"/>
        <w:rPr>
          <w:rFonts w:ascii="Times New Roman" w:hAnsi="Times New Roman"/>
          <w:b/>
          <w:bCs/>
          <w:sz w:val="28"/>
          <w:szCs w:val="28"/>
        </w:rPr>
      </w:pPr>
      <w:r w:rsidRPr="008339A5">
        <w:rPr>
          <w:rFonts w:ascii="Times New Roman" w:hAnsi="Times New Roman"/>
          <w:b/>
          <w:bCs/>
          <w:sz w:val="28"/>
          <w:szCs w:val="28"/>
        </w:rPr>
        <w:t>PRESCRIPTION</w:t>
      </w:r>
    </w:p>
    <w:p w14:paraId="066677F6" w14:textId="19637AF9" w:rsidR="00F7030D" w:rsidRDefault="00F7030D" w:rsidP="00F7030D">
      <w:pPr>
        <w:spacing w:after="0" w:line="360" w:lineRule="auto"/>
        <w:jc w:val="both"/>
        <w:rPr>
          <w:rFonts w:ascii="Times New Roman" w:hAnsi="Times New Roman"/>
          <w:sz w:val="28"/>
          <w:szCs w:val="28"/>
        </w:rPr>
      </w:pPr>
      <w:r>
        <w:rPr>
          <w:rFonts w:ascii="Times New Roman" w:hAnsi="Times New Roman"/>
          <w:sz w:val="28"/>
          <w:szCs w:val="28"/>
        </w:rPr>
        <w:t xml:space="preserve">A </w:t>
      </w:r>
      <w:r w:rsidR="0004705A">
        <w:rPr>
          <w:rFonts w:ascii="Times New Roman" w:hAnsi="Times New Roman"/>
          <w:sz w:val="28"/>
          <w:szCs w:val="28"/>
        </w:rPr>
        <w:t>prescription can be defined as an instruction written by a medical practitioner to a patient in whose name, date, age etc. are issued with a doctor’s signature base on the patient’s condition.</w:t>
      </w:r>
    </w:p>
    <w:p w14:paraId="1871690B" w14:textId="77777777" w:rsidR="0004705A" w:rsidRDefault="0004705A" w:rsidP="00F7030D">
      <w:pPr>
        <w:spacing w:after="0" w:line="360" w:lineRule="auto"/>
        <w:jc w:val="both"/>
        <w:rPr>
          <w:rFonts w:ascii="Times New Roman" w:hAnsi="Times New Roman"/>
          <w:sz w:val="28"/>
          <w:szCs w:val="28"/>
        </w:rPr>
      </w:pPr>
    </w:p>
    <w:p w14:paraId="5FCB3929" w14:textId="51D79985" w:rsidR="003D2F4B" w:rsidRPr="008339A5" w:rsidRDefault="003D2F4B" w:rsidP="003D2F4B">
      <w:pPr>
        <w:spacing w:after="0" w:line="360" w:lineRule="auto"/>
        <w:jc w:val="both"/>
        <w:rPr>
          <w:rFonts w:ascii="Times New Roman" w:hAnsi="Times New Roman"/>
          <w:b/>
          <w:bCs/>
          <w:sz w:val="28"/>
          <w:szCs w:val="28"/>
        </w:rPr>
      </w:pPr>
      <w:r>
        <w:rPr>
          <w:rFonts w:ascii="Times New Roman" w:hAnsi="Times New Roman"/>
          <w:b/>
          <w:bCs/>
          <w:sz w:val="28"/>
          <w:szCs w:val="28"/>
        </w:rPr>
        <w:t>COMPONENT</w:t>
      </w:r>
      <w:r w:rsidRPr="008339A5">
        <w:rPr>
          <w:rFonts w:ascii="Times New Roman" w:hAnsi="Times New Roman"/>
          <w:b/>
          <w:bCs/>
          <w:sz w:val="28"/>
          <w:szCs w:val="28"/>
        </w:rPr>
        <w:t xml:space="preserve"> OF PRESCRIPTION</w:t>
      </w:r>
    </w:p>
    <w:p w14:paraId="28EB619E" w14:textId="12D0143B" w:rsidR="003D2F4B" w:rsidRPr="0004705A" w:rsidRDefault="003D2F4B"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Date</w:t>
      </w:r>
      <w:r w:rsidR="0004705A" w:rsidRPr="0004705A">
        <w:rPr>
          <w:rFonts w:ascii="Times New Roman" w:hAnsi="Times New Roman"/>
          <w:sz w:val="28"/>
          <w:szCs w:val="28"/>
        </w:rPr>
        <w:t xml:space="preserve"> of issue</w:t>
      </w:r>
    </w:p>
    <w:p w14:paraId="53A4D281" w14:textId="045C2F4F"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Patient’s name and address</w:t>
      </w:r>
    </w:p>
    <w:p w14:paraId="5F8FA27E" w14:textId="093382F5"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Patient’s date of birth</w:t>
      </w:r>
    </w:p>
    <w:p w14:paraId="18339AF7" w14:textId="01848E12"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Clinical name, address, DEA number</w:t>
      </w:r>
    </w:p>
    <w:p w14:paraId="554AEF6D" w14:textId="31061CAD"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Drug name</w:t>
      </w:r>
    </w:p>
    <w:p w14:paraId="5286ECB1" w14:textId="5B42D44B"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Drug strength</w:t>
      </w:r>
    </w:p>
    <w:p w14:paraId="2DD715D7" w14:textId="3AAF7E3D"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Dosage form</w:t>
      </w:r>
    </w:p>
    <w:p w14:paraId="798AB66F" w14:textId="556A4196"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Quantity prescribed</w:t>
      </w:r>
    </w:p>
    <w:p w14:paraId="6862EE7B" w14:textId="77777777" w:rsidR="0004705A" w:rsidRPr="003D2F4B" w:rsidRDefault="0004705A" w:rsidP="0004705A">
      <w:pPr>
        <w:spacing w:after="0" w:line="360" w:lineRule="auto"/>
        <w:jc w:val="both"/>
        <w:rPr>
          <w:rFonts w:ascii="Times New Roman" w:hAnsi="Times New Roman"/>
          <w:sz w:val="28"/>
          <w:szCs w:val="28"/>
        </w:rPr>
      </w:pPr>
    </w:p>
    <w:p w14:paraId="71129F61" w14:textId="4F2DF565" w:rsidR="003D2F4B"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Date issue:</w:t>
      </w:r>
      <w:r>
        <w:rPr>
          <w:rFonts w:ascii="Times New Roman" w:hAnsi="Times New Roman"/>
          <w:sz w:val="28"/>
          <w:szCs w:val="28"/>
        </w:rPr>
        <w:t xml:space="preserve"> This can be </w:t>
      </w:r>
      <w:proofErr w:type="gramStart"/>
      <w:r>
        <w:rPr>
          <w:rFonts w:ascii="Times New Roman" w:hAnsi="Times New Roman"/>
          <w:sz w:val="28"/>
          <w:szCs w:val="28"/>
        </w:rPr>
        <w:t>defines</w:t>
      </w:r>
      <w:proofErr w:type="gramEnd"/>
      <w:r>
        <w:rPr>
          <w:rFonts w:ascii="Times New Roman" w:hAnsi="Times New Roman"/>
          <w:sz w:val="28"/>
          <w:szCs w:val="28"/>
        </w:rPr>
        <w:t xml:space="preserve"> as a particular day on which a prescription took place.</w:t>
      </w:r>
    </w:p>
    <w:p w14:paraId="312BF1C5" w14:textId="3FB293CA"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Patient’s name and Address</w:t>
      </w:r>
      <w:r>
        <w:rPr>
          <w:rFonts w:ascii="Times New Roman" w:hAnsi="Times New Roman"/>
          <w:sz w:val="28"/>
          <w:szCs w:val="28"/>
        </w:rPr>
        <w:t>: This include the patient identification by name and his/her resident.</w:t>
      </w:r>
    </w:p>
    <w:p w14:paraId="40DC9356" w14:textId="2E005A21"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lastRenderedPageBreak/>
        <w:t>Patient’s Date of Birth:</w:t>
      </w:r>
      <w:r>
        <w:rPr>
          <w:rFonts w:ascii="Times New Roman" w:hAnsi="Times New Roman"/>
          <w:sz w:val="28"/>
          <w:szCs w:val="28"/>
        </w:rPr>
        <w:t xml:space="preserve"> This is said to be a day in which a particular patient was given birth.</w:t>
      </w:r>
    </w:p>
    <w:p w14:paraId="250DD361" w14:textId="27B629E5"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Clinical name, address and DEA:</w:t>
      </w:r>
      <w:r>
        <w:rPr>
          <w:rFonts w:ascii="Times New Roman" w:hAnsi="Times New Roman"/>
          <w:sz w:val="28"/>
          <w:szCs w:val="28"/>
        </w:rPr>
        <w:t xml:space="preserve"> This is a name given to a place with limited activities unlike the hospital or a name beard by the medical practitioner or doctor.</w:t>
      </w:r>
    </w:p>
    <w:p w14:paraId="1271F73B" w14:textId="213674D2"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Drug name</w:t>
      </w:r>
      <w:r>
        <w:rPr>
          <w:rFonts w:ascii="Times New Roman" w:hAnsi="Times New Roman"/>
          <w:sz w:val="28"/>
          <w:szCs w:val="28"/>
        </w:rPr>
        <w:t>: This is a name given to a particular drug</w:t>
      </w:r>
      <w:r w:rsidR="00EC69CF">
        <w:rPr>
          <w:rFonts w:ascii="Times New Roman" w:hAnsi="Times New Roman"/>
          <w:sz w:val="28"/>
          <w:szCs w:val="28"/>
        </w:rPr>
        <w:t xml:space="preserve"> either a generic or a company name.</w:t>
      </w:r>
    </w:p>
    <w:p w14:paraId="412C6DD0" w14:textId="5E6B64B9" w:rsidR="00EC69CF" w:rsidRDefault="00EC69CF" w:rsidP="00231AF7">
      <w:pPr>
        <w:spacing w:after="0" w:line="360" w:lineRule="auto"/>
        <w:jc w:val="both"/>
        <w:rPr>
          <w:rFonts w:ascii="Times New Roman" w:hAnsi="Times New Roman"/>
          <w:sz w:val="28"/>
          <w:szCs w:val="28"/>
        </w:rPr>
      </w:pPr>
      <w:r w:rsidRPr="00EC69CF">
        <w:rPr>
          <w:rFonts w:ascii="Times New Roman" w:hAnsi="Times New Roman"/>
          <w:b/>
          <w:sz w:val="28"/>
          <w:szCs w:val="28"/>
        </w:rPr>
        <w:t>Drug strength</w:t>
      </w:r>
      <w:r>
        <w:rPr>
          <w:rFonts w:ascii="Times New Roman" w:hAnsi="Times New Roman"/>
          <w:sz w:val="28"/>
          <w:szCs w:val="28"/>
        </w:rPr>
        <w:t>: This is an amount of drug given in a dosage form e.g. 300mg, 500mg.</w:t>
      </w:r>
    </w:p>
    <w:p w14:paraId="4CD644CD" w14:textId="1DA0BB79" w:rsidR="00EC69CF" w:rsidRDefault="00EC69CF" w:rsidP="00231AF7">
      <w:pPr>
        <w:spacing w:after="0" w:line="360" w:lineRule="auto"/>
        <w:jc w:val="both"/>
        <w:rPr>
          <w:rFonts w:ascii="Times New Roman" w:hAnsi="Times New Roman"/>
          <w:sz w:val="28"/>
          <w:szCs w:val="28"/>
        </w:rPr>
      </w:pPr>
      <w:r w:rsidRPr="00EC69CF">
        <w:rPr>
          <w:rFonts w:ascii="Times New Roman" w:hAnsi="Times New Roman"/>
          <w:b/>
          <w:sz w:val="28"/>
          <w:szCs w:val="28"/>
        </w:rPr>
        <w:t>Dosage form</w:t>
      </w:r>
      <w:r>
        <w:rPr>
          <w:rFonts w:ascii="Times New Roman" w:hAnsi="Times New Roman"/>
          <w:sz w:val="28"/>
          <w:szCs w:val="28"/>
        </w:rPr>
        <w:t>: This is a physical make up of a particular drug i.e. liquid, solid, semi-solid or powder form.</w:t>
      </w:r>
    </w:p>
    <w:p w14:paraId="3A44D751" w14:textId="7A682014" w:rsidR="00EC69CF" w:rsidRDefault="00EC69CF" w:rsidP="00231AF7">
      <w:pPr>
        <w:spacing w:after="0" w:line="360" w:lineRule="auto"/>
        <w:jc w:val="both"/>
        <w:rPr>
          <w:rFonts w:ascii="Times New Roman" w:hAnsi="Times New Roman"/>
          <w:sz w:val="28"/>
          <w:szCs w:val="28"/>
        </w:rPr>
      </w:pPr>
      <w:r w:rsidRPr="006C0E2A">
        <w:rPr>
          <w:rFonts w:ascii="Times New Roman" w:hAnsi="Times New Roman"/>
          <w:b/>
          <w:sz w:val="28"/>
          <w:szCs w:val="28"/>
        </w:rPr>
        <w:t>Quantity Prescribed</w:t>
      </w:r>
      <w:r>
        <w:rPr>
          <w:rFonts w:ascii="Times New Roman" w:hAnsi="Times New Roman"/>
          <w:sz w:val="28"/>
          <w:szCs w:val="28"/>
        </w:rPr>
        <w:t>: This is the amount of drug prescribed to the patient issued.</w:t>
      </w:r>
    </w:p>
    <w:p w14:paraId="66FCF624" w14:textId="2AB98C64" w:rsidR="003D2F4B" w:rsidRDefault="003D2F4B">
      <w:pPr>
        <w:spacing w:after="160" w:line="259" w:lineRule="auto"/>
        <w:rPr>
          <w:rFonts w:ascii="Times New Roman" w:hAnsi="Times New Roman"/>
          <w:b/>
          <w:sz w:val="28"/>
          <w:szCs w:val="28"/>
        </w:rPr>
      </w:pPr>
    </w:p>
    <w:p w14:paraId="455A011D" w14:textId="5E314931"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D</w:t>
      </w:r>
      <w:r w:rsidR="007575E0">
        <w:rPr>
          <w:rFonts w:ascii="Times New Roman" w:hAnsi="Times New Roman"/>
          <w:b/>
          <w:bCs/>
          <w:sz w:val="28"/>
          <w:szCs w:val="28"/>
        </w:rPr>
        <w:t>I</w:t>
      </w:r>
      <w:r w:rsidRPr="008339A5">
        <w:rPr>
          <w:rFonts w:ascii="Times New Roman" w:hAnsi="Times New Roman"/>
          <w:b/>
          <w:bCs/>
          <w:sz w:val="28"/>
          <w:szCs w:val="28"/>
        </w:rPr>
        <w:t>SPENSING</w:t>
      </w:r>
    </w:p>
    <w:p w14:paraId="28E99AC4" w14:textId="2A59A0FA" w:rsidR="00220E60" w:rsidRDefault="008B3EB1" w:rsidP="00231AF7">
      <w:pPr>
        <w:spacing w:after="0" w:line="360" w:lineRule="auto"/>
        <w:jc w:val="both"/>
        <w:rPr>
          <w:rFonts w:ascii="Times New Roman" w:hAnsi="Times New Roman"/>
          <w:sz w:val="28"/>
          <w:szCs w:val="28"/>
        </w:rPr>
      </w:pPr>
      <w:r>
        <w:rPr>
          <w:rFonts w:ascii="Times New Roman" w:hAnsi="Times New Roman"/>
          <w:sz w:val="28"/>
          <w:szCs w:val="28"/>
        </w:rPr>
        <w:t xml:space="preserve">Dispensing can be defined as </w:t>
      </w:r>
      <w:r w:rsidR="00EC69CF">
        <w:rPr>
          <w:rFonts w:ascii="Times New Roman" w:hAnsi="Times New Roman"/>
          <w:sz w:val="28"/>
          <w:szCs w:val="28"/>
        </w:rPr>
        <w:t>the act of giving out patient drugs based on the clear instruction of a medical practitioner.</w:t>
      </w:r>
    </w:p>
    <w:p w14:paraId="4B816BB7" w14:textId="7AC7D706" w:rsidR="00EC69CF" w:rsidRPr="00DD489B" w:rsidRDefault="00EC69CF" w:rsidP="00231AF7">
      <w:pPr>
        <w:spacing w:after="0" w:line="360" w:lineRule="auto"/>
        <w:jc w:val="both"/>
        <w:rPr>
          <w:rFonts w:ascii="Times New Roman" w:hAnsi="Times New Roman"/>
          <w:b/>
          <w:sz w:val="28"/>
          <w:szCs w:val="28"/>
        </w:rPr>
      </w:pPr>
      <w:r w:rsidRPr="00DD489B">
        <w:rPr>
          <w:rFonts w:ascii="Times New Roman" w:hAnsi="Times New Roman"/>
          <w:b/>
          <w:sz w:val="28"/>
          <w:szCs w:val="28"/>
        </w:rPr>
        <w:t>TOOLS USED IN DISPENSING</w:t>
      </w:r>
    </w:p>
    <w:p w14:paraId="2FE7A7F4" w14:textId="7F6C8ADA" w:rsidR="00EC69CF" w:rsidRDefault="00EC69CF" w:rsidP="00231AF7">
      <w:pPr>
        <w:spacing w:after="0" w:line="360" w:lineRule="auto"/>
        <w:jc w:val="both"/>
        <w:rPr>
          <w:rFonts w:ascii="Times New Roman" w:hAnsi="Times New Roman"/>
          <w:sz w:val="28"/>
          <w:szCs w:val="28"/>
        </w:rPr>
      </w:pPr>
      <w:r>
        <w:rPr>
          <w:rFonts w:ascii="Times New Roman" w:hAnsi="Times New Roman"/>
          <w:sz w:val="28"/>
          <w:szCs w:val="28"/>
        </w:rPr>
        <w:t>Counting tray</w:t>
      </w:r>
      <w:r w:rsidR="00DD489B">
        <w:rPr>
          <w:rFonts w:ascii="Times New Roman" w:hAnsi="Times New Roman"/>
          <w:sz w:val="28"/>
          <w:szCs w:val="28"/>
        </w:rPr>
        <w:t xml:space="preserve">, </w:t>
      </w:r>
      <w:r>
        <w:rPr>
          <w:rFonts w:ascii="Times New Roman" w:hAnsi="Times New Roman"/>
          <w:sz w:val="28"/>
          <w:szCs w:val="28"/>
        </w:rPr>
        <w:t>Dispensing spoon</w:t>
      </w:r>
      <w:r w:rsidR="00DD489B">
        <w:rPr>
          <w:rFonts w:ascii="Times New Roman" w:hAnsi="Times New Roman"/>
          <w:sz w:val="28"/>
          <w:szCs w:val="28"/>
        </w:rPr>
        <w:t xml:space="preserve">, </w:t>
      </w:r>
      <w:r>
        <w:rPr>
          <w:rFonts w:ascii="Times New Roman" w:hAnsi="Times New Roman"/>
          <w:sz w:val="28"/>
          <w:szCs w:val="28"/>
        </w:rPr>
        <w:t>Dispensing envelope</w:t>
      </w:r>
      <w:r w:rsidR="00DD489B">
        <w:rPr>
          <w:rFonts w:ascii="Times New Roman" w:hAnsi="Times New Roman"/>
          <w:sz w:val="28"/>
          <w:szCs w:val="28"/>
        </w:rPr>
        <w:t xml:space="preserve">, </w:t>
      </w:r>
      <w:r>
        <w:rPr>
          <w:rFonts w:ascii="Times New Roman" w:hAnsi="Times New Roman"/>
          <w:sz w:val="28"/>
          <w:szCs w:val="28"/>
        </w:rPr>
        <w:t>Dispensing glove</w:t>
      </w:r>
    </w:p>
    <w:p w14:paraId="09335874" w14:textId="36433777"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Counting tray</w:t>
      </w:r>
      <w:r>
        <w:rPr>
          <w:rFonts w:ascii="Times New Roman" w:hAnsi="Times New Roman"/>
          <w:sz w:val="28"/>
          <w:szCs w:val="28"/>
        </w:rPr>
        <w:t>: This is made from a sturdy and durable plastic which assist in counting effort.</w:t>
      </w:r>
    </w:p>
    <w:p w14:paraId="4BB3B216" w14:textId="26739859"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spoon</w:t>
      </w:r>
      <w:r>
        <w:rPr>
          <w:rFonts w:ascii="Times New Roman" w:hAnsi="Times New Roman"/>
          <w:sz w:val="28"/>
          <w:szCs w:val="28"/>
        </w:rPr>
        <w:t>: This is also a plastic which helps in fetching or counting drugs on a counting tray.</w:t>
      </w:r>
    </w:p>
    <w:p w14:paraId="3BA85DD5" w14:textId="6E7A2D88"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Envelope</w:t>
      </w:r>
      <w:r>
        <w:rPr>
          <w:rFonts w:ascii="Times New Roman" w:hAnsi="Times New Roman"/>
          <w:sz w:val="28"/>
          <w:szCs w:val="28"/>
        </w:rPr>
        <w:t>: This is a medical nylon in which drugs are packaged and dispensed to the issued patient, it also sustains the quality of a particular drug.</w:t>
      </w:r>
    </w:p>
    <w:p w14:paraId="60319B10" w14:textId="4F3F6A48"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glove</w:t>
      </w:r>
      <w:r>
        <w:rPr>
          <w:rFonts w:ascii="Times New Roman" w:hAnsi="Times New Roman"/>
          <w:sz w:val="28"/>
          <w:szCs w:val="28"/>
        </w:rPr>
        <w:t>: This is a medical and mostly rubber hand wears which the pharmacist used in dispensing drugs in order to prevent contamination.</w:t>
      </w:r>
    </w:p>
    <w:p w14:paraId="4EDD3C8D" w14:textId="77777777" w:rsidR="00EC69CF" w:rsidRDefault="00EC69CF" w:rsidP="00231AF7">
      <w:pPr>
        <w:spacing w:after="0" w:line="360" w:lineRule="auto"/>
        <w:jc w:val="both"/>
        <w:rPr>
          <w:rFonts w:ascii="Times New Roman" w:hAnsi="Times New Roman"/>
          <w:sz w:val="28"/>
          <w:szCs w:val="28"/>
        </w:rPr>
      </w:pPr>
    </w:p>
    <w:p w14:paraId="3C05F404" w14:textId="77777777" w:rsidR="00950FCE" w:rsidRDefault="00950FCE">
      <w:pPr>
        <w:spacing w:after="160" w:line="259" w:lineRule="auto"/>
        <w:rPr>
          <w:rFonts w:ascii="Times New Roman" w:hAnsi="Times New Roman"/>
          <w:b/>
          <w:sz w:val="28"/>
          <w:szCs w:val="28"/>
        </w:rPr>
      </w:pPr>
      <w:r>
        <w:rPr>
          <w:rFonts w:ascii="Times New Roman" w:hAnsi="Times New Roman"/>
          <w:b/>
          <w:sz w:val="28"/>
          <w:szCs w:val="28"/>
        </w:rPr>
        <w:br w:type="page"/>
      </w:r>
    </w:p>
    <w:p w14:paraId="148D01A3" w14:textId="5B508B89" w:rsidR="008B3EB1" w:rsidRDefault="00EC69CF" w:rsidP="00394077">
      <w:pPr>
        <w:spacing w:after="0" w:line="360" w:lineRule="auto"/>
        <w:jc w:val="both"/>
        <w:rPr>
          <w:rFonts w:ascii="Times New Roman" w:hAnsi="Times New Roman"/>
          <w:b/>
          <w:sz w:val="28"/>
          <w:szCs w:val="28"/>
        </w:rPr>
      </w:pPr>
      <w:r>
        <w:rPr>
          <w:rFonts w:ascii="Times New Roman" w:hAnsi="Times New Roman"/>
          <w:b/>
          <w:sz w:val="28"/>
          <w:szCs w:val="28"/>
        </w:rPr>
        <w:lastRenderedPageBreak/>
        <w:t>STEPS IN DISPENSING DRUGS</w:t>
      </w:r>
    </w:p>
    <w:p w14:paraId="614E6663" w14:textId="40BFE08B" w:rsidR="00EC69CF" w:rsidRPr="00EC69CF" w:rsidRDefault="00EC69CF" w:rsidP="00394077">
      <w:pPr>
        <w:spacing w:after="0" w:line="360" w:lineRule="auto"/>
        <w:jc w:val="both"/>
        <w:rPr>
          <w:rFonts w:ascii="Times New Roman" w:hAnsi="Times New Roman"/>
          <w:sz w:val="28"/>
          <w:szCs w:val="28"/>
        </w:rPr>
      </w:pPr>
      <w:r>
        <w:rPr>
          <w:rFonts w:ascii="Times New Roman" w:hAnsi="Times New Roman"/>
          <w:sz w:val="28"/>
          <w:szCs w:val="28"/>
        </w:rPr>
        <w:t>Below are the steps used in dispensing drugs</w:t>
      </w:r>
    </w:p>
    <w:p w14:paraId="15785B72" w14:textId="7582DF97" w:rsidR="00EC69CF" w:rsidRDefault="00EC69CF"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1</w:t>
      </w:r>
      <w:r>
        <w:rPr>
          <w:rFonts w:ascii="Times New Roman" w:hAnsi="Times New Roman"/>
          <w:sz w:val="28"/>
          <w:szCs w:val="28"/>
        </w:rPr>
        <w:t xml:space="preserve">: </w:t>
      </w:r>
      <w:r w:rsidRPr="00EC69CF">
        <w:rPr>
          <w:rFonts w:ascii="Times New Roman" w:hAnsi="Times New Roman"/>
          <w:sz w:val="28"/>
          <w:szCs w:val="28"/>
        </w:rPr>
        <w:t>Receive and validate</w:t>
      </w:r>
      <w:r w:rsidR="00212949">
        <w:rPr>
          <w:rFonts w:ascii="Times New Roman" w:hAnsi="Times New Roman"/>
          <w:sz w:val="28"/>
          <w:szCs w:val="28"/>
        </w:rPr>
        <w:t xml:space="preserve"> as soon as you receive the prescription, you need to validate it.</w:t>
      </w:r>
    </w:p>
    <w:p w14:paraId="38C8A63B" w14:textId="1DA691A8"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2</w:t>
      </w:r>
      <w:r>
        <w:rPr>
          <w:rFonts w:ascii="Times New Roman" w:hAnsi="Times New Roman"/>
          <w:sz w:val="28"/>
          <w:szCs w:val="28"/>
        </w:rPr>
        <w:t>: Understanding the prescription</w:t>
      </w:r>
    </w:p>
    <w:p w14:paraId="5B711E5C" w14:textId="3A66AA02"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3</w:t>
      </w:r>
      <w:r>
        <w:rPr>
          <w:rFonts w:ascii="Times New Roman" w:hAnsi="Times New Roman"/>
          <w:sz w:val="28"/>
          <w:szCs w:val="28"/>
        </w:rPr>
        <w:t>: Label and prepare the medication</w:t>
      </w:r>
    </w:p>
    <w:p w14:paraId="0F94EDD0" w14:textId="77245D53"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4</w:t>
      </w:r>
      <w:r>
        <w:rPr>
          <w:rFonts w:ascii="Times New Roman" w:hAnsi="Times New Roman"/>
          <w:sz w:val="28"/>
          <w:szCs w:val="28"/>
        </w:rPr>
        <w:t>: Final check</w:t>
      </w:r>
    </w:p>
    <w:p w14:paraId="491D37DB" w14:textId="3DEF14D1"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5</w:t>
      </w:r>
      <w:r>
        <w:rPr>
          <w:rFonts w:ascii="Times New Roman" w:hAnsi="Times New Roman"/>
          <w:sz w:val="28"/>
          <w:szCs w:val="28"/>
        </w:rPr>
        <w:t>: Record your work</w:t>
      </w:r>
    </w:p>
    <w:p w14:paraId="17FE5984" w14:textId="61A04CB6"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6</w:t>
      </w:r>
      <w:r>
        <w:rPr>
          <w:rFonts w:ascii="Times New Roman" w:hAnsi="Times New Roman"/>
          <w:sz w:val="28"/>
          <w:szCs w:val="28"/>
        </w:rPr>
        <w:t>: Delivery and patient’s consultation</w:t>
      </w:r>
    </w:p>
    <w:p w14:paraId="29AB894D" w14:textId="34BF05BF" w:rsidR="00212949" w:rsidRDefault="00212949" w:rsidP="00EC69CF">
      <w:pPr>
        <w:spacing w:after="0" w:line="360" w:lineRule="auto"/>
        <w:jc w:val="both"/>
        <w:rPr>
          <w:rFonts w:ascii="Times New Roman" w:hAnsi="Times New Roman"/>
          <w:sz w:val="28"/>
          <w:szCs w:val="28"/>
        </w:rPr>
      </w:pPr>
    </w:p>
    <w:p w14:paraId="1F4C41C3" w14:textId="5DCE3D9E" w:rsidR="00212949" w:rsidRPr="00212949" w:rsidRDefault="00212949" w:rsidP="00EC69CF">
      <w:pPr>
        <w:spacing w:after="0" w:line="360" w:lineRule="auto"/>
        <w:jc w:val="both"/>
        <w:rPr>
          <w:rFonts w:ascii="Times New Roman" w:hAnsi="Times New Roman"/>
          <w:b/>
          <w:sz w:val="28"/>
          <w:szCs w:val="28"/>
        </w:rPr>
      </w:pPr>
      <w:r w:rsidRPr="00212949">
        <w:rPr>
          <w:rFonts w:ascii="Times New Roman" w:hAnsi="Times New Roman"/>
          <w:b/>
          <w:sz w:val="28"/>
          <w:szCs w:val="28"/>
        </w:rPr>
        <w:t>THE DISPENSER</w:t>
      </w:r>
    </w:p>
    <w:p w14:paraId="4C1EC72A" w14:textId="1AD52E28" w:rsidR="00212949" w:rsidRDefault="00212949" w:rsidP="00EC69CF">
      <w:pPr>
        <w:spacing w:after="0" w:line="360" w:lineRule="auto"/>
        <w:jc w:val="both"/>
        <w:rPr>
          <w:rFonts w:ascii="Times New Roman" w:hAnsi="Times New Roman"/>
          <w:sz w:val="28"/>
          <w:szCs w:val="28"/>
        </w:rPr>
      </w:pPr>
      <w:r>
        <w:rPr>
          <w:rFonts w:ascii="Times New Roman" w:hAnsi="Times New Roman"/>
          <w:sz w:val="28"/>
          <w:szCs w:val="28"/>
        </w:rPr>
        <w:t>A dispenser is a medical practitioner or a pharmacist that give out drugs to the patient based on the doctor’s instruction.</w:t>
      </w:r>
    </w:p>
    <w:p w14:paraId="53F5296D" w14:textId="77777777" w:rsidR="00212949" w:rsidRDefault="00212949" w:rsidP="00212949">
      <w:pPr>
        <w:spacing w:after="0" w:line="360" w:lineRule="auto"/>
        <w:jc w:val="both"/>
        <w:rPr>
          <w:rFonts w:ascii="Times New Roman" w:hAnsi="Times New Roman"/>
          <w:b/>
          <w:sz w:val="28"/>
          <w:szCs w:val="28"/>
        </w:rPr>
      </w:pPr>
      <w:r>
        <w:rPr>
          <w:rFonts w:ascii="Times New Roman" w:hAnsi="Times New Roman"/>
          <w:b/>
          <w:sz w:val="28"/>
          <w:szCs w:val="28"/>
        </w:rPr>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2949" w:rsidRPr="008702CA" w14:paraId="099516D1" w14:textId="77777777" w:rsidTr="008C325C">
        <w:tc>
          <w:tcPr>
            <w:tcW w:w="4508" w:type="dxa"/>
            <w:tcBorders>
              <w:top w:val="single" w:sz="4" w:space="0" w:color="auto"/>
              <w:bottom w:val="single" w:sz="4" w:space="0" w:color="auto"/>
            </w:tcBorders>
          </w:tcPr>
          <w:p w14:paraId="7F431F73" w14:textId="77777777" w:rsidR="00212949" w:rsidRPr="008702CA" w:rsidRDefault="00212949" w:rsidP="008C325C">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4D1A6B59" w14:textId="77777777" w:rsidR="00212949" w:rsidRPr="008702CA" w:rsidRDefault="00212949" w:rsidP="008C325C">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212949" w:rsidRPr="008702CA" w14:paraId="5B9CDC24" w14:textId="77777777" w:rsidTr="008C325C">
        <w:tc>
          <w:tcPr>
            <w:tcW w:w="4508" w:type="dxa"/>
            <w:tcBorders>
              <w:top w:val="single" w:sz="4" w:space="0" w:color="auto"/>
            </w:tcBorders>
          </w:tcPr>
          <w:p w14:paraId="37990F77" w14:textId="77777777" w:rsidR="00212949" w:rsidRPr="008B3EB1" w:rsidRDefault="00212949"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O.d</w:t>
            </w:r>
            <w:proofErr w:type="gramEnd"/>
          </w:p>
        </w:tc>
        <w:tc>
          <w:tcPr>
            <w:tcW w:w="4508" w:type="dxa"/>
            <w:tcBorders>
              <w:top w:val="single" w:sz="4" w:space="0" w:color="auto"/>
            </w:tcBorders>
          </w:tcPr>
          <w:p w14:paraId="05F32346" w14:textId="77777777" w:rsidR="00212949" w:rsidRPr="008702CA" w:rsidRDefault="00212949" w:rsidP="008C325C">
            <w:pPr>
              <w:spacing w:after="0" w:line="360" w:lineRule="auto"/>
              <w:jc w:val="both"/>
              <w:rPr>
                <w:rFonts w:ascii="Times New Roman" w:hAnsi="Times New Roman"/>
                <w:sz w:val="28"/>
                <w:szCs w:val="28"/>
              </w:rPr>
            </w:pPr>
            <w:r w:rsidRPr="008702CA">
              <w:rPr>
                <w:rFonts w:ascii="Times New Roman" w:hAnsi="Times New Roman"/>
                <w:sz w:val="28"/>
                <w:szCs w:val="28"/>
              </w:rPr>
              <w:t>Once daily</w:t>
            </w:r>
            <w:r>
              <w:rPr>
                <w:rFonts w:ascii="Times New Roman" w:hAnsi="Times New Roman"/>
                <w:sz w:val="28"/>
                <w:szCs w:val="28"/>
              </w:rPr>
              <w:t xml:space="preserve"> every 24 hours</w:t>
            </w:r>
          </w:p>
        </w:tc>
      </w:tr>
      <w:tr w:rsidR="00212949" w:rsidRPr="008702CA" w14:paraId="33D5D34C" w14:textId="77777777" w:rsidTr="008C325C">
        <w:tc>
          <w:tcPr>
            <w:tcW w:w="4508" w:type="dxa"/>
          </w:tcPr>
          <w:p w14:paraId="2BB63542" w14:textId="77777777" w:rsidR="00212949" w:rsidRPr="008B3EB1" w:rsidRDefault="00212949"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B.d</w:t>
            </w:r>
            <w:proofErr w:type="gramEnd"/>
          </w:p>
        </w:tc>
        <w:tc>
          <w:tcPr>
            <w:tcW w:w="4508" w:type="dxa"/>
          </w:tcPr>
          <w:p w14:paraId="0825F933" w14:textId="77777777" w:rsidR="00212949" w:rsidRPr="008702CA" w:rsidRDefault="00212949" w:rsidP="008C325C">
            <w:pPr>
              <w:spacing w:after="0" w:line="360" w:lineRule="auto"/>
              <w:jc w:val="both"/>
              <w:rPr>
                <w:rFonts w:ascii="Times New Roman" w:hAnsi="Times New Roman"/>
                <w:sz w:val="28"/>
                <w:szCs w:val="28"/>
              </w:rPr>
            </w:pPr>
            <w:r w:rsidRPr="008702CA">
              <w:rPr>
                <w:rFonts w:ascii="Times New Roman" w:hAnsi="Times New Roman"/>
                <w:sz w:val="28"/>
                <w:szCs w:val="28"/>
              </w:rPr>
              <w:t>Twice a day</w:t>
            </w:r>
            <w:r>
              <w:rPr>
                <w:rFonts w:ascii="Times New Roman" w:hAnsi="Times New Roman"/>
                <w:sz w:val="28"/>
                <w:szCs w:val="28"/>
              </w:rPr>
              <w:t xml:space="preserve"> after 12 hours</w:t>
            </w:r>
          </w:p>
        </w:tc>
      </w:tr>
      <w:tr w:rsidR="00212949" w:rsidRPr="008702CA" w14:paraId="7A6055A6" w14:textId="77777777" w:rsidTr="008C325C">
        <w:tc>
          <w:tcPr>
            <w:tcW w:w="4508" w:type="dxa"/>
          </w:tcPr>
          <w:p w14:paraId="2D17E62C" w14:textId="77777777" w:rsidR="00212949" w:rsidRPr="008B3EB1" w:rsidRDefault="00212949" w:rsidP="008C325C">
            <w:pPr>
              <w:spacing w:after="0" w:line="360" w:lineRule="auto"/>
              <w:jc w:val="both"/>
              <w:rPr>
                <w:rFonts w:ascii="Times New Roman" w:hAnsi="Times New Roman"/>
                <w:caps/>
                <w:sz w:val="28"/>
                <w:szCs w:val="28"/>
              </w:rPr>
            </w:pPr>
            <w:r w:rsidRPr="008B3EB1">
              <w:rPr>
                <w:rFonts w:ascii="Times New Roman" w:hAnsi="Times New Roman"/>
                <w:caps/>
                <w:sz w:val="28"/>
                <w:szCs w:val="28"/>
              </w:rPr>
              <w:t>T.</w:t>
            </w:r>
            <w:proofErr w:type="gramStart"/>
            <w:r w:rsidRPr="008B3EB1">
              <w:rPr>
                <w:rFonts w:ascii="Times New Roman" w:hAnsi="Times New Roman"/>
                <w:caps/>
                <w:sz w:val="28"/>
                <w:szCs w:val="28"/>
              </w:rPr>
              <w:t>d.s</w:t>
            </w:r>
            <w:proofErr w:type="gramEnd"/>
          </w:p>
        </w:tc>
        <w:tc>
          <w:tcPr>
            <w:tcW w:w="4508" w:type="dxa"/>
          </w:tcPr>
          <w:p w14:paraId="08E5FE7A" w14:textId="77777777" w:rsidR="00212949" w:rsidRPr="008702CA" w:rsidRDefault="00212949" w:rsidP="008C325C">
            <w:pPr>
              <w:spacing w:after="0" w:line="360" w:lineRule="auto"/>
              <w:jc w:val="both"/>
              <w:rPr>
                <w:rFonts w:ascii="Times New Roman" w:hAnsi="Times New Roman"/>
                <w:sz w:val="28"/>
                <w:szCs w:val="28"/>
              </w:rPr>
            </w:pPr>
            <w:r>
              <w:rPr>
                <w:rFonts w:ascii="Times New Roman" w:hAnsi="Times New Roman"/>
                <w:sz w:val="28"/>
                <w:szCs w:val="28"/>
              </w:rPr>
              <w:t>Three times a day after 8 hours</w:t>
            </w:r>
          </w:p>
        </w:tc>
      </w:tr>
      <w:tr w:rsidR="00212949" w:rsidRPr="008702CA" w14:paraId="229BCA31" w14:textId="77777777" w:rsidTr="008C325C">
        <w:tc>
          <w:tcPr>
            <w:tcW w:w="4508" w:type="dxa"/>
          </w:tcPr>
          <w:p w14:paraId="5CC2BE82"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QD/</w:t>
            </w:r>
            <w:proofErr w:type="spellStart"/>
            <w:r>
              <w:rPr>
                <w:rFonts w:ascii="Times New Roman" w:hAnsi="Times New Roman"/>
                <w:sz w:val="28"/>
                <w:szCs w:val="28"/>
              </w:rPr>
              <w:t>Q.</w:t>
            </w:r>
            <w:proofErr w:type="gramStart"/>
            <w:r>
              <w:rPr>
                <w:rFonts w:ascii="Times New Roman" w:hAnsi="Times New Roman"/>
                <w:sz w:val="28"/>
                <w:szCs w:val="28"/>
              </w:rPr>
              <w:t>I.d</w:t>
            </w:r>
            <w:proofErr w:type="spellEnd"/>
            <w:proofErr w:type="gramEnd"/>
          </w:p>
        </w:tc>
        <w:tc>
          <w:tcPr>
            <w:tcW w:w="4508" w:type="dxa"/>
          </w:tcPr>
          <w:p w14:paraId="36136F26"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Four times a day after 6 hours</w:t>
            </w:r>
          </w:p>
        </w:tc>
      </w:tr>
      <w:tr w:rsidR="00212949" w:rsidRPr="008702CA" w14:paraId="02C6F579" w14:textId="77777777" w:rsidTr="008C325C">
        <w:tc>
          <w:tcPr>
            <w:tcW w:w="4508" w:type="dxa"/>
          </w:tcPr>
          <w:p w14:paraId="4DA874EB"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9A4146"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Tablet</w:t>
            </w:r>
          </w:p>
        </w:tc>
      </w:tr>
    </w:tbl>
    <w:p w14:paraId="7F587BB6" w14:textId="77777777" w:rsidR="00212949" w:rsidRPr="00EC69CF" w:rsidRDefault="00212949" w:rsidP="00EC69CF">
      <w:pPr>
        <w:spacing w:after="0" w:line="360" w:lineRule="auto"/>
        <w:jc w:val="both"/>
        <w:rPr>
          <w:rFonts w:ascii="Times New Roman" w:hAnsi="Times New Roman"/>
          <w:sz w:val="28"/>
          <w:szCs w:val="28"/>
        </w:rPr>
      </w:pPr>
    </w:p>
    <w:p w14:paraId="79DFB367" w14:textId="58671079" w:rsidR="00D01FB8" w:rsidRDefault="00D01FB8">
      <w:pPr>
        <w:spacing w:after="160" w:line="259" w:lineRule="auto"/>
        <w:rPr>
          <w:rFonts w:ascii="Times New Roman" w:hAnsi="Times New Roman"/>
          <w:b/>
          <w:sz w:val="28"/>
          <w:szCs w:val="28"/>
        </w:rPr>
      </w:pPr>
    </w:p>
    <w:p w14:paraId="11AC444A" w14:textId="04EFCB47" w:rsidR="00D01FB8" w:rsidRDefault="00D01FB8">
      <w:pPr>
        <w:spacing w:after="160" w:line="259" w:lineRule="auto"/>
        <w:rPr>
          <w:rFonts w:ascii="Times New Roman" w:hAnsi="Times New Roman"/>
          <w:b/>
          <w:bCs/>
          <w:sz w:val="28"/>
          <w:szCs w:val="28"/>
        </w:rPr>
      </w:pPr>
    </w:p>
    <w:p w14:paraId="3A80F6F8" w14:textId="008F660F" w:rsidR="00A106D6" w:rsidRDefault="00A106D6" w:rsidP="00993AB9">
      <w:pPr>
        <w:spacing w:after="0" w:line="360" w:lineRule="auto"/>
        <w:jc w:val="both"/>
        <w:rPr>
          <w:rFonts w:ascii="Times New Roman" w:hAnsi="Times New Roman"/>
          <w:b/>
          <w:sz w:val="28"/>
          <w:szCs w:val="28"/>
        </w:rPr>
      </w:pPr>
    </w:p>
    <w:p w14:paraId="6342E64D" w14:textId="77777777" w:rsidR="00212949" w:rsidRDefault="00212949">
      <w:pPr>
        <w:spacing w:after="160" w:line="259" w:lineRule="auto"/>
        <w:rPr>
          <w:rFonts w:ascii="Times New Roman" w:hAnsi="Times New Roman"/>
          <w:b/>
          <w:sz w:val="28"/>
          <w:szCs w:val="28"/>
        </w:rPr>
      </w:pPr>
      <w:r>
        <w:rPr>
          <w:rFonts w:ascii="Times New Roman" w:hAnsi="Times New Roman"/>
          <w:b/>
          <w:sz w:val="28"/>
          <w:szCs w:val="28"/>
        </w:rPr>
        <w:br w:type="page"/>
      </w:r>
    </w:p>
    <w:p w14:paraId="184AF863" w14:textId="25C3CAAC" w:rsidR="00A106D6" w:rsidRDefault="00A106D6" w:rsidP="00993AB9">
      <w:pPr>
        <w:spacing w:after="0" w:line="360" w:lineRule="auto"/>
        <w:jc w:val="both"/>
        <w:rPr>
          <w:rFonts w:ascii="Times New Roman" w:hAnsi="Times New Roman"/>
          <w:b/>
          <w:sz w:val="28"/>
          <w:szCs w:val="28"/>
        </w:rPr>
      </w:pPr>
      <w:r>
        <w:rPr>
          <w:rFonts w:ascii="Times New Roman" w:hAnsi="Times New Roman"/>
          <w:b/>
          <w:sz w:val="28"/>
          <w:szCs w:val="28"/>
        </w:rPr>
        <w:lastRenderedPageBreak/>
        <w:t>DRUGS</w:t>
      </w:r>
    </w:p>
    <w:p w14:paraId="620B3094" w14:textId="7B6629FB" w:rsidR="00A106D6" w:rsidRDefault="00394077" w:rsidP="00993AB9">
      <w:pPr>
        <w:spacing w:after="0" w:line="360" w:lineRule="auto"/>
        <w:jc w:val="both"/>
        <w:rPr>
          <w:rFonts w:ascii="Times New Roman" w:hAnsi="Times New Roman"/>
          <w:sz w:val="28"/>
          <w:szCs w:val="28"/>
        </w:rPr>
      </w:pPr>
      <w:r>
        <w:rPr>
          <w:rFonts w:ascii="Times New Roman" w:hAnsi="Times New Roman"/>
          <w:sz w:val="28"/>
          <w:szCs w:val="28"/>
        </w:rPr>
        <w:t xml:space="preserve">Drug can be </w:t>
      </w:r>
      <w:r w:rsidR="00212949">
        <w:rPr>
          <w:rFonts w:ascii="Times New Roman" w:hAnsi="Times New Roman"/>
          <w:sz w:val="28"/>
          <w:szCs w:val="28"/>
        </w:rPr>
        <w:t>defined</w:t>
      </w:r>
      <w:r>
        <w:rPr>
          <w:rFonts w:ascii="Times New Roman" w:hAnsi="Times New Roman"/>
          <w:sz w:val="28"/>
          <w:szCs w:val="28"/>
        </w:rPr>
        <w:t xml:space="preserve"> as a chemical substance that can be used to</w:t>
      </w:r>
      <w:r w:rsidR="00212949">
        <w:rPr>
          <w:rFonts w:ascii="Times New Roman" w:hAnsi="Times New Roman"/>
          <w:sz w:val="28"/>
          <w:szCs w:val="28"/>
        </w:rPr>
        <w:t xml:space="preserve"> cure or manage a disease.</w:t>
      </w:r>
    </w:p>
    <w:p w14:paraId="161894CA" w14:textId="77777777" w:rsidR="00E869A8" w:rsidRDefault="00E869A8" w:rsidP="00993AB9">
      <w:pPr>
        <w:spacing w:after="0" w:line="360" w:lineRule="auto"/>
        <w:jc w:val="both"/>
        <w:rPr>
          <w:rFonts w:ascii="Times New Roman" w:hAnsi="Times New Roman"/>
          <w:sz w:val="28"/>
          <w:szCs w:val="28"/>
        </w:rPr>
      </w:pPr>
    </w:p>
    <w:p w14:paraId="2795A965" w14:textId="09ADF149" w:rsidR="00394077" w:rsidRDefault="00394077" w:rsidP="00993AB9">
      <w:pPr>
        <w:spacing w:after="0" w:line="360" w:lineRule="auto"/>
        <w:jc w:val="both"/>
        <w:rPr>
          <w:rFonts w:ascii="Times New Roman" w:hAnsi="Times New Roman"/>
          <w:b/>
          <w:sz w:val="28"/>
          <w:szCs w:val="28"/>
        </w:rPr>
      </w:pPr>
      <w:r w:rsidRPr="00E869A8">
        <w:rPr>
          <w:rFonts w:ascii="Times New Roman" w:hAnsi="Times New Roman"/>
          <w:b/>
          <w:sz w:val="28"/>
          <w:szCs w:val="28"/>
        </w:rPr>
        <w:t>COMMON</w:t>
      </w:r>
      <w:r w:rsidR="00212949">
        <w:rPr>
          <w:rFonts w:ascii="Times New Roman" w:hAnsi="Times New Roman"/>
          <w:b/>
          <w:sz w:val="28"/>
          <w:szCs w:val="28"/>
        </w:rPr>
        <w:t>LY FOUND TYPES</w:t>
      </w:r>
      <w:r w:rsidRPr="00E869A8">
        <w:rPr>
          <w:rFonts w:ascii="Times New Roman" w:hAnsi="Times New Roman"/>
          <w:b/>
          <w:sz w:val="28"/>
          <w:szCs w:val="28"/>
        </w:rPr>
        <w:t xml:space="preserve"> OF DRUGS</w:t>
      </w:r>
    </w:p>
    <w:p w14:paraId="710E2F1F" w14:textId="04AD1789" w:rsidR="00212949" w:rsidRPr="006C0E2A" w:rsidRDefault="00212949" w:rsidP="006C0E2A">
      <w:r w:rsidRPr="00212949">
        <w:rPr>
          <w:rFonts w:ascii="Times New Roman" w:hAnsi="Times New Roman"/>
          <w:bCs/>
          <w:sz w:val="28"/>
          <w:szCs w:val="28"/>
        </w:rPr>
        <w:t>Analgesic</w:t>
      </w:r>
      <w:r w:rsidR="00DD489B">
        <w:rPr>
          <w:rFonts w:ascii="Times New Roman" w:hAnsi="Times New Roman"/>
          <w:bCs/>
          <w:sz w:val="28"/>
          <w:szCs w:val="28"/>
        </w:rPr>
        <w:t xml:space="preserve">, </w:t>
      </w:r>
      <w:r w:rsidRPr="00212949">
        <w:rPr>
          <w:rFonts w:ascii="Times New Roman" w:hAnsi="Times New Roman"/>
          <w:bCs/>
          <w:sz w:val="28"/>
          <w:szCs w:val="28"/>
        </w:rPr>
        <w:t>Anti-biotics</w:t>
      </w:r>
      <w:r w:rsidR="00DD489B">
        <w:rPr>
          <w:rFonts w:ascii="Times New Roman" w:hAnsi="Times New Roman"/>
          <w:bCs/>
          <w:sz w:val="28"/>
          <w:szCs w:val="28"/>
        </w:rPr>
        <w:t xml:space="preserve">, </w:t>
      </w:r>
      <w:r w:rsidRPr="00212949">
        <w:rPr>
          <w:rFonts w:ascii="Times New Roman" w:hAnsi="Times New Roman"/>
          <w:bCs/>
          <w:sz w:val="28"/>
          <w:szCs w:val="28"/>
        </w:rPr>
        <w:t>Anti-Malaria</w:t>
      </w:r>
    </w:p>
    <w:p w14:paraId="54B463C0" w14:textId="44144E00" w:rsidR="00394077" w:rsidRDefault="00394077" w:rsidP="00394077">
      <w:pPr>
        <w:spacing w:after="160" w:line="360" w:lineRule="auto"/>
        <w:jc w:val="both"/>
        <w:rPr>
          <w:rFonts w:ascii="Times New Roman" w:hAnsi="Times New Roman"/>
          <w:bCs/>
          <w:sz w:val="28"/>
          <w:szCs w:val="28"/>
        </w:rPr>
      </w:pPr>
      <w:r w:rsidRPr="00394077">
        <w:rPr>
          <w:rFonts w:ascii="Times New Roman" w:hAnsi="Times New Roman"/>
          <w:b/>
          <w:bCs/>
          <w:sz w:val="28"/>
          <w:szCs w:val="28"/>
        </w:rPr>
        <w:t>Analgesic</w:t>
      </w:r>
      <w:r>
        <w:rPr>
          <w:rFonts w:ascii="Times New Roman" w:hAnsi="Times New Roman"/>
          <w:b/>
          <w:bCs/>
          <w:sz w:val="28"/>
          <w:szCs w:val="28"/>
        </w:rPr>
        <w:t xml:space="preserve"> drugs</w:t>
      </w:r>
      <w:r w:rsidRPr="00394077">
        <w:rPr>
          <w:rFonts w:ascii="Times New Roman" w:hAnsi="Times New Roman"/>
          <w:bCs/>
          <w:sz w:val="28"/>
          <w:szCs w:val="28"/>
        </w:rPr>
        <w:t xml:space="preserve">: </w:t>
      </w:r>
      <w:r w:rsidR="001E516B">
        <w:rPr>
          <w:rFonts w:ascii="Times New Roman" w:hAnsi="Times New Roman"/>
          <w:bCs/>
          <w:sz w:val="28"/>
          <w:szCs w:val="28"/>
        </w:rPr>
        <w:t xml:space="preserve">These </w:t>
      </w:r>
      <w:r w:rsidRPr="00394077">
        <w:rPr>
          <w:rFonts w:ascii="Times New Roman" w:hAnsi="Times New Roman"/>
          <w:bCs/>
          <w:sz w:val="28"/>
          <w:szCs w:val="28"/>
        </w:rPr>
        <w:t xml:space="preserve">are drugs </w:t>
      </w:r>
      <w:r w:rsidR="001E516B">
        <w:rPr>
          <w:rFonts w:ascii="Times New Roman" w:hAnsi="Times New Roman"/>
          <w:bCs/>
          <w:sz w:val="28"/>
          <w:szCs w:val="28"/>
        </w:rPr>
        <w:t xml:space="preserve">that taken to relieve </w:t>
      </w:r>
      <w:proofErr w:type="gramStart"/>
      <w:r w:rsidR="001E516B">
        <w:rPr>
          <w:rFonts w:ascii="Times New Roman" w:hAnsi="Times New Roman"/>
          <w:bCs/>
          <w:sz w:val="28"/>
          <w:szCs w:val="28"/>
        </w:rPr>
        <w:t>patient’s</w:t>
      </w:r>
      <w:proofErr w:type="gramEnd"/>
      <w:r w:rsidR="001E516B">
        <w:rPr>
          <w:rFonts w:ascii="Times New Roman" w:hAnsi="Times New Roman"/>
          <w:bCs/>
          <w:sz w:val="28"/>
          <w:szCs w:val="28"/>
        </w:rPr>
        <w:t xml:space="preserve"> from pain and high body temperature.</w:t>
      </w:r>
    </w:p>
    <w:p w14:paraId="5A012D24" w14:textId="7ABB3D82" w:rsidR="001E516B" w:rsidRPr="006C0E2A" w:rsidRDefault="001E516B" w:rsidP="00394077">
      <w:pPr>
        <w:spacing w:after="160" w:line="360" w:lineRule="auto"/>
        <w:jc w:val="both"/>
        <w:rPr>
          <w:rFonts w:ascii="Times New Roman" w:hAnsi="Times New Roman"/>
          <w:b/>
          <w:bCs/>
          <w:sz w:val="28"/>
          <w:szCs w:val="28"/>
        </w:rPr>
      </w:pPr>
      <w:r w:rsidRPr="006C0E2A">
        <w:rPr>
          <w:rFonts w:ascii="Times New Roman" w:hAnsi="Times New Roman"/>
          <w:b/>
          <w:bCs/>
          <w:sz w:val="28"/>
          <w:szCs w:val="28"/>
        </w:rPr>
        <w:t>Types of Analgesic drugs</w:t>
      </w:r>
    </w:p>
    <w:p w14:paraId="452AB645" w14:textId="7BF86E51" w:rsidR="001E516B" w:rsidRDefault="001E516B" w:rsidP="00394077">
      <w:pPr>
        <w:spacing w:after="160" w:line="360" w:lineRule="auto"/>
        <w:jc w:val="both"/>
        <w:rPr>
          <w:rFonts w:ascii="Times New Roman" w:hAnsi="Times New Roman"/>
          <w:bCs/>
          <w:sz w:val="28"/>
          <w:szCs w:val="28"/>
        </w:rPr>
      </w:pPr>
      <w:proofErr w:type="spellStart"/>
      <w:proofErr w:type="gramStart"/>
      <w:r>
        <w:rPr>
          <w:rFonts w:ascii="Times New Roman" w:hAnsi="Times New Roman"/>
          <w:bCs/>
          <w:sz w:val="28"/>
          <w:szCs w:val="28"/>
        </w:rPr>
        <w:t>Opoid</w:t>
      </w:r>
      <w:proofErr w:type="spellEnd"/>
      <w:r>
        <w:rPr>
          <w:rFonts w:ascii="Times New Roman" w:hAnsi="Times New Roman"/>
          <w:bCs/>
          <w:sz w:val="28"/>
          <w:szCs w:val="28"/>
        </w:rPr>
        <w:t xml:space="preserve"> </w:t>
      </w:r>
      <w:r w:rsidR="006C0E2A">
        <w:rPr>
          <w:rFonts w:ascii="Times New Roman" w:hAnsi="Times New Roman"/>
          <w:bCs/>
          <w:sz w:val="28"/>
          <w:szCs w:val="28"/>
        </w:rPr>
        <w:t>,</w:t>
      </w:r>
      <w:proofErr w:type="gramEnd"/>
      <w:r w:rsidR="006C0E2A">
        <w:rPr>
          <w:rFonts w:ascii="Times New Roman" w:hAnsi="Times New Roman"/>
          <w:bCs/>
          <w:sz w:val="28"/>
          <w:szCs w:val="28"/>
        </w:rPr>
        <w:t xml:space="preserve"> </w:t>
      </w:r>
      <w:r>
        <w:rPr>
          <w:rFonts w:ascii="Times New Roman" w:hAnsi="Times New Roman"/>
          <w:bCs/>
          <w:sz w:val="28"/>
          <w:szCs w:val="28"/>
        </w:rPr>
        <w:t>Non-</w:t>
      </w:r>
      <w:proofErr w:type="spellStart"/>
      <w:r>
        <w:rPr>
          <w:rFonts w:ascii="Times New Roman" w:hAnsi="Times New Roman"/>
          <w:bCs/>
          <w:sz w:val="28"/>
          <w:szCs w:val="28"/>
        </w:rPr>
        <w:t>Opoid</w:t>
      </w:r>
      <w:proofErr w:type="spellEnd"/>
    </w:p>
    <w:p w14:paraId="6210F307" w14:textId="794A987E" w:rsidR="001E516B" w:rsidRDefault="001E516B" w:rsidP="00394077">
      <w:pPr>
        <w:spacing w:after="160" w:line="360" w:lineRule="auto"/>
        <w:jc w:val="both"/>
        <w:rPr>
          <w:rFonts w:ascii="Times New Roman" w:hAnsi="Times New Roman"/>
          <w:bCs/>
          <w:sz w:val="28"/>
          <w:szCs w:val="28"/>
        </w:rPr>
      </w:pPr>
      <w:proofErr w:type="spellStart"/>
      <w:r w:rsidRPr="00D229FC">
        <w:rPr>
          <w:rFonts w:ascii="Times New Roman" w:hAnsi="Times New Roman"/>
          <w:b/>
          <w:bCs/>
          <w:sz w:val="28"/>
          <w:szCs w:val="28"/>
        </w:rPr>
        <w:t>Opoid</w:t>
      </w:r>
      <w:proofErr w:type="spellEnd"/>
      <w:r w:rsidRPr="00D229FC">
        <w:rPr>
          <w:rFonts w:ascii="Times New Roman" w:hAnsi="Times New Roman"/>
          <w:b/>
          <w:bCs/>
          <w:sz w:val="28"/>
          <w:szCs w:val="28"/>
        </w:rPr>
        <w:t xml:space="preserve"> Analgesics:</w:t>
      </w:r>
      <w:r>
        <w:rPr>
          <w:rFonts w:ascii="Times New Roman" w:hAnsi="Times New Roman"/>
          <w:bCs/>
          <w:sz w:val="28"/>
          <w:szCs w:val="28"/>
        </w:rPr>
        <w:t xml:space="preserve"> These are common analgesic drug that act directly to the brain and are </w:t>
      </w:r>
      <w:proofErr w:type="gramStart"/>
      <w:r>
        <w:rPr>
          <w:rFonts w:ascii="Times New Roman" w:hAnsi="Times New Roman"/>
          <w:bCs/>
          <w:sz w:val="28"/>
          <w:szCs w:val="28"/>
        </w:rPr>
        <w:t>more stronger</w:t>
      </w:r>
      <w:proofErr w:type="gramEnd"/>
      <w:r>
        <w:rPr>
          <w:rFonts w:ascii="Times New Roman" w:hAnsi="Times New Roman"/>
          <w:bCs/>
          <w:sz w:val="28"/>
          <w:szCs w:val="28"/>
        </w:rPr>
        <w:t xml:space="preserve"> than non-</w:t>
      </w:r>
      <w:proofErr w:type="spellStart"/>
      <w:r>
        <w:rPr>
          <w:rFonts w:ascii="Times New Roman" w:hAnsi="Times New Roman"/>
          <w:bCs/>
          <w:sz w:val="28"/>
          <w:szCs w:val="28"/>
        </w:rPr>
        <w:t>opoid</w:t>
      </w:r>
      <w:proofErr w:type="spellEnd"/>
      <w:r>
        <w:rPr>
          <w:rFonts w:ascii="Times New Roman" w:hAnsi="Times New Roman"/>
          <w:bCs/>
          <w:sz w:val="28"/>
          <w:szCs w:val="28"/>
        </w:rPr>
        <w:t xml:space="preserve"> e.g. </w:t>
      </w:r>
      <w:proofErr w:type="spellStart"/>
      <w:r>
        <w:rPr>
          <w:rFonts w:ascii="Times New Roman" w:hAnsi="Times New Roman"/>
          <w:bCs/>
          <w:sz w:val="28"/>
          <w:szCs w:val="28"/>
        </w:rPr>
        <w:t>codine</w:t>
      </w:r>
      <w:proofErr w:type="spellEnd"/>
      <w:r>
        <w:rPr>
          <w:rFonts w:ascii="Times New Roman" w:hAnsi="Times New Roman"/>
          <w:bCs/>
          <w:sz w:val="28"/>
          <w:szCs w:val="28"/>
        </w:rPr>
        <w:t>, tramadol, ice and are found in tab and syrup taken orally.</w:t>
      </w:r>
    </w:p>
    <w:p w14:paraId="3DC90586" w14:textId="022775E1" w:rsidR="001E516B" w:rsidRDefault="001E516B" w:rsidP="00394077">
      <w:pPr>
        <w:spacing w:after="160" w:line="360" w:lineRule="auto"/>
        <w:jc w:val="both"/>
        <w:rPr>
          <w:rFonts w:ascii="Times New Roman" w:hAnsi="Times New Roman"/>
          <w:bCs/>
          <w:sz w:val="28"/>
          <w:szCs w:val="28"/>
        </w:rPr>
      </w:pPr>
      <w:r w:rsidRPr="00D229FC">
        <w:rPr>
          <w:rFonts w:ascii="Times New Roman" w:hAnsi="Times New Roman"/>
          <w:b/>
          <w:bCs/>
          <w:sz w:val="28"/>
          <w:szCs w:val="28"/>
        </w:rPr>
        <w:t>Non-</w:t>
      </w:r>
      <w:proofErr w:type="spellStart"/>
      <w:r w:rsidRPr="00D229FC">
        <w:rPr>
          <w:rFonts w:ascii="Times New Roman" w:hAnsi="Times New Roman"/>
          <w:b/>
          <w:bCs/>
          <w:sz w:val="28"/>
          <w:szCs w:val="28"/>
        </w:rPr>
        <w:t>Opoid</w:t>
      </w:r>
      <w:proofErr w:type="spellEnd"/>
      <w:r w:rsidRPr="00D229FC">
        <w:rPr>
          <w:rFonts w:ascii="Times New Roman" w:hAnsi="Times New Roman"/>
          <w:b/>
          <w:bCs/>
          <w:sz w:val="28"/>
          <w:szCs w:val="28"/>
        </w:rPr>
        <w:t>:</w:t>
      </w:r>
      <w:r>
        <w:rPr>
          <w:rFonts w:ascii="Times New Roman" w:hAnsi="Times New Roman"/>
          <w:bCs/>
          <w:sz w:val="28"/>
          <w:szCs w:val="28"/>
        </w:rPr>
        <w:t xml:space="preserve"> These are also analgesic that when take relieves pain and mostly act on muscles and are less powerful than </w:t>
      </w:r>
      <w:proofErr w:type="spellStart"/>
      <w:r>
        <w:rPr>
          <w:rFonts w:ascii="Times New Roman" w:hAnsi="Times New Roman"/>
          <w:bCs/>
          <w:sz w:val="28"/>
          <w:szCs w:val="28"/>
        </w:rPr>
        <w:t>opoid</w:t>
      </w:r>
      <w:proofErr w:type="spellEnd"/>
      <w:r>
        <w:rPr>
          <w:rFonts w:ascii="Times New Roman" w:hAnsi="Times New Roman"/>
          <w:bCs/>
          <w:sz w:val="28"/>
          <w:szCs w:val="28"/>
        </w:rPr>
        <w:t>, they are also found in tabs, syrup and caps form they are taken orally and ointment e.g. paracetamol (PCM), Diclofenac, Ibuprofen etc.</w:t>
      </w:r>
    </w:p>
    <w:p w14:paraId="3EE1E459" w14:textId="5BD7DC83" w:rsidR="001E516B" w:rsidRDefault="001E516B" w:rsidP="00394077">
      <w:pPr>
        <w:spacing w:after="160" w:line="360" w:lineRule="auto"/>
        <w:jc w:val="both"/>
        <w:rPr>
          <w:rFonts w:ascii="Times New Roman" w:hAnsi="Times New Roman"/>
          <w:bCs/>
          <w:sz w:val="28"/>
          <w:szCs w:val="28"/>
        </w:rPr>
      </w:pPr>
      <w:r w:rsidRPr="00D229FC">
        <w:rPr>
          <w:rFonts w:ascii="Times New Roman" w:hAnsi="Times New Roman"/>
          <w:b/>
          <w:bCs/>
          <w:sz w:val="28"/>
          <w:szCs w:val="28"/>
        </w:rPr>
        <w:t>Anti-Malaria:</w:t>
      </w:r>
      <w:r>
        <w:rPr>
          <w:rFonts w:ascii="Times New Roman" w:hAnsi="Times New Roman"/>
          <w:bCs/>
          <w:sz w:val="28"/>
          <w:szCs w:val="28"/>
        </w:rPr>
        <w:t xml:space="preserve"> These are drugs that go directly to fight the malaria fever in the body system when taken. The Anti-malaria drug found in different forms i.e. tab, injection etc. Example of malaria drugs are Artemether, </w:t>
      </w:r>
      <w:proofErr w:type="spellStart"/>
      <w:r>
        <w:rPr>
          <w:rFonts w:ascii="Times New Roman" w:hAnsi="Times New Roman"/>
          <w:bCs/>
          <w:sz w:val="28"/>
          <w:szCs w:val="28"/>
        </w:rPr>
        <w:t>A</w:t>
      </w:r>
      <w:r w:rsidR="00D229FC">
        <w:rPr>
          <w:rFonts w:ascii="Times New Roman" w:hAnsi="Times New Roman"/>
          <w:bCs/>
          <w:sz w:val="28"/>
          <w:szCs w:val="28"/>
        </w:rPr>
        <w:t>thether</w:t>
      </w:r>
      <w:proofErr w:type="spellEnd"/>
      <w:r w:rsidR="00D229FC">
        <w:rPr>
          <w:rFonts w:ascii="Times New Roman" w:hAnsi="Times New Roman"/>
          <w:bCs/>
          <w:sz w:val="28"/>
          <w:szCs w:val="28"/>
        </w:rPr>
        <w:t xml:space="preserve">, </w:t>
      </w:r>
      <w:proofErr w:type="spellStart"/>
      <w:r w:rsidR="00D229FC">
        <w:rPr>
          <w:rFonts w:ascii="Times New Roman" w:hAnsi="Times New Roman"/>
          <w:bCs/>
          <w:sz w:val="28"/>
          <w:szCs w:val="28"/>
        </w:rPr>
        <w:t>Zomal</w:t>
      </w:r>
      <w:proofErr w:type="spellEnd"/>
      <w:r w:rsidR="00D229FC">
        <w:rPr>
          <w:rFonts w:ascii="Times New Roman" w:hAnsi="Times New Roman"/>
          <w:bCs/>
          <w:sz w:val="28"/>
          <w:szCs w:val="28"/>
        </w:rPr>
        <w:t xml:space="preserve"> etc.</w:t>
      </w:r>
    </w:p>
    <w:p w14:paraId="79E5C58B" w14:textId="2460AAD8" w:rsidR="00D229FC" w:rsidRDefault="00D229FC" w:rsidP="00D229FC">
      <w:pPr>
        <w:spacing w:after="160" w:line="360" w:lineRule="auto"/>
        <w:rPr>
          <w:rFonts w:ascii="Times New Roman" w:hAnsi="Times New Roman"/>
          <w:bCs/>
          <w:sz w:val="28"/>
          <w:szCs w:val="28"/>
        </w:rPr>
      </w:pPr>
      <w:r w:rsidRPr="00D229FC">
        <w:rPr>
          <w:rFonts w:ascii="Times New Roman" w:hAnsi="Times New Roman"/>
          <w:b/>
          <w:bCs/>
          <w:sz w:val="28"/>
          <w:szCs w:val="28"/>
        </w:rPr>
        <w:t>Anti-Biotics:</w:t>
      </w:r>
      <w:r>
        <w:rPr>
          <w:rFonts w:ascii="Times New Roman" w:hAnsi="Times New Roman"/>
          <w:bCs/>
          <w:sz w:val="28"/>
          <w:szCs w:val="28"/>
        </w:rPr>
        <w:t xml:space="preserve"> These are drugs that fight or reduce the growth of bacteria infections. The anti-bacteria are mostly found in ointment, tablets, capsules, drops, drip fluid in different mg. </w:t>
      </w:r>
    </w:p>
    <w:p w14:paraId="3815C870" w14:textId="1CDDCC91" w:rsidR="00D229FC" w:rsidRPr="00D229FC" w:rsidRDefault="00D229FC" w:rsidP="00D229FC">
      <w:pPr>
        <w:spacing w:after="160" w:line="360" w:lineRule="auto"/>
        <w:rPr>
          <w:rFonts w:ascii="Times New Roman" w:hAnsi="Times New Roman"/>
          <w:b/>
          <w:bCs/>
          <w:sz w:val="28"/>
          <w:szCs w:val="28"/>
        </w:rPr>
      </w:pPr>
      <w:r w:rsidRPr="00D229FC">
        <w:rPr>
          <w:rFonts w:ascii="Times New Roman" w:hAnsi="Times New Roman"/>
          <w:b/>
          <w:bCs/>
          <w:sz w:val="28"/>
          <w:szCs w:val="28"/>
        </w:rPr>
        <w:t>Common Classes of Anti-Biotics</w:t>
      </w:r>
    </w:p>
    <w:p w14:paraId="136DA15C" w14:textId="0597327F" w:rsidR="00D229FC" w:rsidRDefault="00D229FC" w:rsidP="00D229FC">
      <w:pPr>
        <w:spacing w:after="160" w:line="360" w:lineRule="auto"/>
        <w:rPr>
          <w:rFonts w:ascii="Times New Roman" w:hAnsi="Times New Roman"/>
          <w:bCs/>
          <w:sz w:val="28"/>
          <w:szCs w:val="28"/>
        </w:rPr>
      </w:pPr>
      <w:r>
        <w:rPr>
          <w:rFonts w:ascii="Times New Roman" w:hAnsi="Times New Roman"/>
          <w:bCs/>
          <w:sz w:val="28"/>
          <w:szCs w:val="28"/>
        </w:rPr>
        <w:t>Quinolones Anti-biotics: e.g. Ciprofloxacin, levofloxacin, ofloxacin etc.</w:t>
      </w:r>
    </w:p>
    <w:p w14:paraId="6A25F6E5" w14:textId="69CEA5C8" w:rsidR="000B0E99" w:rsidRDefault="00D229FC" w:rsidP="006C0E2A">
      <w:pPr>
        <w:spacing w:after="160" w:line="360" w:lineRule="auto"/>
        <w:rPr>
          <w:rFonts w:ascii="Times New Roman" w:hAnsi="Times New Roman"/>
          <w:bCs/>
          <w:sz w:val="28"/>
          <w:szCs w:val="28"/>
        </w:rPr>
      </w:pPr>
      <w:r>
        <w:rPr>
          <w:rFonts w:ascii="Times New Roman" w:hAnsi="Times New Roman"/>
          <w:bCs/>
          <w:sz w:val="28"/>
          <w:szCs w:val="28"/>
        </w:rPr>
        <w:t xml:space="preserve">Penicillin Anti-biotics: e.g. Amoxicillin, Ampicillin, </w:t>
      </w:r>
      <w:proofErr w:type="spellStart"/>
      <w:r>
        <w:rPr>
          <w:rFonts w:ascii="Times New Roman" w:hAnsi="Times New Roman"/>
          <w:bCs/>
          <w:sz w:val="28"/>
          <w:szCs w:val="28"/>
        </w:rPr>
        <w:t>Ampiclox</w:t>
      </w:r>
      <w:proofErr w:type="spellEnd"/>
      <w:r>
        <w:rPr>
          <w:rFonts w:ascii="Times New Roman" w:hAnsi="Times New Roman"/>
          <w:bCs/>
          <w:sz w:val="28"/>
          <w:szCs w:val="28"/>
        </w:rPr>
        <w:t xml:space="preserve"> etc.</w:t>
      </w:r>
    </w:p>
    <w:p w14:paraId="190C2A33" w14:textId="77777777" w:rsidR="000B0E99" w:rsidRPr="008339A5" w:rsidRDefault="000B0E99" w:rsidP="000B0E99">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NAMING OF DRUGS</w:t>
      </w:r>
    </w:p>
    <w:p w14:paraId="02BBA6E5" w14:textId="77777777" w:rsidR="000B0E99" w:rsidRDefault="000B0E99" w:rsidP="000B0E99">
      <w:pPr>
        <w:spacing w:after="0" w:line="360" w:lineRule="auto"/>
        <w:jc w:val="both"/>
        <w:rPr>
          <w:rFonts w:ascii="Times New Roman" w:hAnsi="Times New Roman"/>
          <w:sz w:val="28"/>
          <w:szCs w:val="28"/>
        </w:rPr>
      </w:pPr>
      <w:r>
        <w:rPr>
          <w:rFonts w:ascii="Times New Roman" w:hAnsi="Times New Roman"/>
          <w:sz w:val="28"/>
          <w:szCs w:val="28"/>
        </w:rPr>
        <w:t>Drugs are named two ways which are Generic name and Trade name.</w:t>
      </w:r>
    </w:p>
    <w:p w14:paraId="73FE53CA" w14:textId="77777777" w:rsidR="000B0E99" w:rsidRDefault="000B0E99" w:rsidP="000B0E99">
      <w:pPr>
        <w:spacing w:after="0" w:line="360" w:lineRule="auto"/>
        <w:jc w:val="both"/>
        <w:rPr>
          <w:rFonts w:ascii="Times New Roman" w:hAnsi="Times New Roman"/>
          <w:sz w:val="28"/>
          <w:szCs w:val="28"/>
        </w:rPr>
      </w:pPr>
      <w:r>
        <w:rPr>
          <w:rFonts w:ascii="Times New Roman" w:hAnsi="Times New Roman"/>
          <w:sz w:val="28"/>
          <w:szCs w:val="28"/>
        </w:rPr>
        <w:t>Generic name: this is the international aspect name of drugs while, trade name is a name given by a company produced particular drugs.</w:t>
      </w:r>
    </w:p>
    <w:p w14:paraId="7EE159DA" w14:textId="77777777" w:rsidR="000B0E99" w:rsidRPr="008339A5" w:rsidRDefault="000B0E99" w:rsidP="000B0E99">
      <w:pPr>
        <w:spacing w:after="0" w:line="360" w:lineRule="auto"/>
        <w:jc w:val="both"/>
        <w:rPr>
          <w:rFonts w:ascii="Times New Roman" w:hAnsi="Times New Roman"/>
          <w:sz w:val="28"/>
          <w:szCs w:val="28"/>
        </w:rPr>
      </w:pPr>
      <w:r w:rsidRPr="008339A5">
        <w:rPr>
          <w:rFonts w:ascii="Times New Roman" w:hAnsi="Times New Roman"/>
          <w:sz w:val="28"/>
          <w:szCs w:val="28"/>
        </w:rPr>
        <w:t>EXAMPLE</w:t>
      </w:r>
    </w:p>
    <w:p w14:paraId="2640FF80" w14:textId="77777777" w:rsidR="000B0E99" w:rsidRPr="00B321F2" w:rsidRDefault="000B0E99" w:rsidP="000B0E99">
      <w:pPr>
        <w:spacing w:after="0" w:line="360" w:lineRule="auto"/>
        <w:jc w:val="both"/>
        <w:rPr>
          <w:rFonts w:ascii="Times New Roman" w:hAnsi="Times New Roman"/>
          <w:b/>
          <w:sz w:val="28"/>
          <w:szCs w:val="28"/>
        </w:rPr>
      </w:pPr>
      <w:r w:rsidRPr="00B321F2">
        <w:rPr>
          <w:rFonts w:ascii="Times New Roman" w:hAnsi="Times New Roman"/>
          <w:b/>
          <w:sz w:val="28"/>
          <w:szCs w:val="28"/>
        </w:rPr>
        <w:t xml:space="preserve">Generic name                                 </w:t>
      </w:r>
      <w:r>
        <w:rPr>
          <w:rFonts w:ascii="Times New Roman" w:hAnsi="Times New Roman"/>
          <w:b/>
          <w:sz w:val="28"/>
          <w:szCs w:val="28"/>
        </w:rPr>
        <w:tab/>
      </w:r>
      <w:r w:rsidRPr="00B321F2">
        <w:rPr>
          <w:rFonts w:ascii="Times New Roman" w:hAnsi="Times New Roman"/>
          <w:b/>
          <w:sz w:val="28"/>
          <w:szCs w:val="28"/>
        </w:rPr>
        <w:t>Trade name</w:t>
      </w:r>
    </w:p>
    <w:p w14:paraId="26969C5B" w14:textId="77777777" w:rsidR="000B0E99" w:rsidRPr="008339A5" w:rsidRDefault="000B0E99" w:rsidP="000B0E99">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Metronidazole                          </w:t>
      </w:r>
      <w:r>
        <w:rPr>
          <w:rFonts w:ascii="Times New Roman" w:hAnsi="Times New Roman"/>
          <w:sz w:val="28"/>
          <w:szCs w:val="28"/>
        </w:rPr>
        <w:tab/>
      </w:r>
      <w:r w:rsidRPr="008339A5">
        <w:rPr>
          <w:rFonts w:ascii="Times New Roman" w:hAnsi="Times New Roman"/>
          <w:sz w:val="28"/>
          <w:szCs w:val="28"/>
        </w:rPr>
        <w:t>Flagyl</w:t>
      </w:r>
    </w:p>
    <w:p w14:paraId="7AF91424" w14:textId="77777777" w:rsidR="000B0E99" w:rsidRPr="008339A5" w:rsidRDefault="000B0E99" w:rsidP="000B0E99">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Cotrimozazzole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Septrin</w:t>
      </w:r>
      <w:proofErr w:type="spellEnd"/>
    </w:p>
    <w:p w14:paraId="4086950D" w14:textId="77777777" w:rsidR="000B0E99" w:rsidRPr="008339A5" w:rsidRDefault="000B0E99" w:rsidP="000B0E99">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Ascorbic acid                       </w:t>
      </w:r>
      <w:r>
        <w:rPr>
          <w:rFonts w:ascii="Times New Roman" w:hAnsi="Times New Roman"/>
          <w:sz w:val="28"/>
          <w:szCs w:val="28"/>
        </w:rPr>
        <w:tab/>
      </w:r>
      <w:r w:rsidRPr="008339A5">
        <w:rPr>
          <w:rFonts w:ascii="Times New Roman" w:hAnsi="Times New Roman"/>
          <w:sz w:val="28"/>
          <w:szCs w:val="28"/>
        </w:rPr>
        <w:t>vitamin c</w:t>
      </w:r>
    </w:p>
    <w:p w14:paraId="0610E3D3" w14:textId="77777777" w:rsidR="000B0E99" w:rsidRPr="008339A5" w:rsidRDefault="000B0E99" w:rsidP="000B0E99">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Furosemide                               </w:t>
      </w:r>
      <w:r>
        <w:rPr>
          <w:rFonts w:ascii="Times New Roman" w:hAnsi="Times New Roman"/>
          <w:sz w:val="28"/>
          <w:szCs w:val="28"/>
        </w:rPr>
        <w:tab/>
      </w:r>
      <w:proofErr w:type="spellStart"/>
      <w:r w:rsidRPr="008339A5">
        <w:rPr>
          <w:rFonts w:ascii="Times New Roman" w:hAnsi="Times New Roman"/>
          <w:sz w:val="28"/>
          <w:szCs w:val="28"/>
        </w:rPr>
        <w:t>laxis</w:t>
      </w:r>
      <w:proofErr w:type="spellEnd"/>
    </w:p>
    <w:p w14:paraId="5100CFCC" w14:textId="77777777" w:rsidR="000B0E99" w:rsidRPr="008339A5" w:rsidRDefault="000B0E99" w:rsidP="000B0E99">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Albendazole                             </w:t>
      </w:r>
      <w:r>
        <w:rPr>
          <w:rFonts w:ascii="Times New Roman" w:hAnsi="Times New Roman"/>
          <w:sz w:val="28"/>
          <w:szCs w:val="28"/>
        </w:rPr>
        <w:tab/>
      </w:r>
      <w:proofErr w:type="spellStart"/>
      <w:r w:rsidRPr="008339A5">
        <w:rPr>
          <w:rFonts w:ascii="Times New Roman" w:hAnsi="Times New Roman"/>
          <w:sz w:val="28"/>
          <w:szCs w:val="28"/>
        </w:rPr>
        <w:t>zenten</w:t>
      </w:r>
      <w:proofErr w:type="spellEnd"/>
    </w:p>
    <w:p w14:paraId="27309D27" w14:textId="77777777" w:rsidR="000B0E99" w:rsidRPr="008339A5" w:rsidRDefault="000B0E99" w:rsidP="000B0E99">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Promitazing</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Feniegant</w:t>
      </w:r>
      <w:proofErr w:type="spellEnd"/>
    </w:p>
    <w:p w14:paraId="0F09A50E" w14:textId="77777777" w:rsidR="000B0E99" w:rsidRPr="008339A5" w:rsidRDefault="000B0E99" w:rsidP="000B0E99">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Chlorofenaramine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priton</w:t>
      </w:r>
      <w:proofErr w:type="spellEnd"/>
    </w:p>
    <w:p w14:paraId="000DD34C" w14:textId="77777777" w:rsidR="000B0E99" w:rsidRPr="008339A5" w:rsidRDefault="000B0E99" w:rsidP="000B0E99">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Piroxicam                                 </w:t>
      </w:r>
      <w:r>
        <w:rPr>
          <w:rFonts w:ascii="Times New Roman" w:hAnsi="Times New Roman"/>
          <w:sz w:val="28"/>
          <w:szCs w:val="28"/>
        </w:rPr>
        <w:tab/>
      </w:r>
      <w:proofErr w:type="spellStart"/>
      <w:r w:rsidRPr="008339A5">
        <w:rPr>
          <w:rFonts w:ascii="Times New Roman" w:hAnsi="Times New Roman"/>
          <w:sz w:val="28"/>
          <w:szCs w:val="28"/>
        </w:rPr>
        <w:t>Felding</w:t>
      </w:r>
      <w:proofErr w:type="spellEnd"/>
    </w:p>
    <w:p w14:paraId="2D6FA97B" w14:textId="77777777" w:rsidR="000B0E99" w:rsidRPr="008339A5" w:rsidRDefault="000B0E99" w:rsidP="000B0E99">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Hyoscine                                  </w:t>
      </w:r>
      <w:r>
        <w:rPr>
          <w:rFonts w:ascii="Times New Roman" w:hAnsi="Times New Roman"/>
          <w:sz w:val="28"/>
          <w:szCs w:val="28"/>
        </w:rPr>
        <w:tab/>
      </w:r>
      <w:proofErr w:type="spellStart"/>
      <w:r w:rsidRPr="008339A5">
        <w:rPr>
          <w:rFonts w:ascii="Times New Roman" w:hAnsi="Times New Roman"/>
          <w:sz w:val="28"/>
          <w:szCs w:val="28"/>
        </w:rPr>
        <w:t>Buscopan</w:t>
      </w:r>
      <w:proofErr w:type="spellEnd"/>
    </w:p>
    <w:p w14:paraId="2FC5A73B" w14:textId="77777777" w:rsidR="000B0E99" w:rsidRPr="00993AB9" w:rsidRDefault="000B0E99" w:rsidP="000B0E99">
      <w:pPr>
        <w:pStyle w:val="ListParagraph"/>
        <w:numPr>
          <w:ilvl w:val="0"/>
          <w:numId w:val="12"/>
        </w:numPr>
        <w:spacing w:after="0" w:line="480" w:lineRule="auto"/>
        <w:jc w:val="both"/>
        <w:rPr>
          <w:rFonts w:ascii="Times New Roman" w:hAnsi="Times New Roman"/>
          <w:sz w:val="28"/>
          <w:szCs w:val="28"/>
        </w:rPr>
      </w:pPr>
      <w:proofErr w:type="spellStart"/>
      <w:r w:rsidRPr="008339A5">
        <w:rPr>
          <w:rFonts w:ascii="Times New Roman" w:hAnsi="Times New Roman"/>
          <w:sz w:val="28"/>
          <w:szCs w:val="28"/>
        </w:rPr>
        <w:t>Metochloropramide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Plasil</w:t>
      </w:r>
      <w:proofErr w:type="spellEnd"/>
    </w:p>
    <w:p w14:paraId="4CAD57DA" w14:textId="77777777" w:rsidR="000B0E99" w:rsidRDefault="000B0E99" w:rsidP="000B0E99">
      <w:pPr>
        <w:spacing w:after="160" w:line="259" w:lineRule="auto"/>
        <w:rPr>
          <w:rFonts w:ascii="Times New Roman" w:hAnsi="Times New Roman"/>
          <w:b/>
          <w:bCs/>
          <w:sz w:val="28"/>
          <w:szCs w:val="28"/>
        </w:rPr>
      </w:pPr>
    </w:p>
    <w:p w14:paraId="311022BC" w14:textId="77777777" w:rsidR="000B0E99" w:rsidRDefault="000B0E99" w:rsidP="000B0E99">
      <w:pPr>
        <w:spacing w:after="160" w:line="259" w:lineRule="auto"/>
        <w:rPr>
          <w:rFonts w:ascii="Times New Roman" w:hAnsi="Times New Roman"/>
          <w:b/>
          <w:bCs/>
          <w:sz w:val="28"/>
          <w:szCs w:val="28"/>
        </w:rPr>
      </w:pPr>
    </w:p>
    <w:p w14:paraId="53114649" w14:textId="77777777" w:rsidR="000B0E99" w:rsidRDefault="000B0E99" w:rsidP="000B0E99">
      <w:pPr>
        <w:spacing w:after="160" w:line="259" w:lineRule="auto"/>
        <w:rPr>
          <w:rFonts w:ascii="Times New Roman" w:hAnsi="Times New Roman"/>
          <w:b/>
          <w:bCs/>
          <w:sz w:val="28"/>
          <w:szCs w:val="28"/>
        </w:rPr>
      </w:pPr>
      <w:r>
        <w:rPr>
          <w:rFonts w:ascii="Times New Roman" w:hAnsi="Times New Roman"/>
          <w:b/>
          <w:bCs/>
          <w:sz w:val="28"/>
          <w:szCs w:val="28"/>
        </w:rPr>
        <w:br w:type="page"/>
      </w:r>
    </w:p>
    <w:p w14:paraId="58C23D01" w14:textId="77777777" w:rsidR="000B0E99" w:rsidRPr="008339A5" w:rsidRDefault="000B0E99" w:rsidP="000B0E99">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2EAB2B14" w14:textId="77777777" w:rsidR="000B0E99" w:rsidRPr="008339A5" w:rsidRDefault="000B0E99" w:rsidP="000B0E99">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programme</w:t>
      </w:r>
      <w:proofErr w:type="spellEnd"/>
      <w:r>
        <w:rPr>
          <w:rFonts w:ascii="Times New Roman" w:hAnsi="Times New Roman"/>
          <w:sz w:val="28"/>
          <w:szCs w:val="28"/>
        </w:rPr>
        <w:t xml:space="preserve">. This feat alone can make student be </w:t>
      </w:r>
      <w:proofErr w:type="spellStart"/>
      <w:r>
        <w:rPr>
          <w:rFonts w:ascii="Times New Roman" w:hAnsi="Times New Roman"/>
          <w:sz w:val="28"/>
          <w:szCs w:val="28"/>
        </w:rPr>
        <w:t>self employed</w:t>
      </w:r>
      <w:proofErr w:type="spellEnd"/>
      <w:r>
        <w:rPr>
          <w:rFonts w:ascii="Times New Roman" w:hAnsi="Times New Roman"/>
          <w:sz w:val="28"/>
          <w:szCs w:val="28"/>
        </w:rPr>
        <w:t xml:space="preserve"> without waiting for the government or white-collar jobs that are non-existent because as it stands at the moment, with the experience I have gathered.</w:t>
      </w:r>
    </w:p>
    <w:p w14:paraId="77A05E54" w14:textId="77777777" w:rsidR="000B0E99" w:rsidRPr="008339A5" w:rsidRDefault="000B0E99" w:rsidP="000B0E99">
      <w:pPr>
        <w:spacing w:after="0" w:line="360" w:lineRule="auto"/>
        <w:jc w:val="both"/>
        <w:rPr>
          <w:rFonts w:ascii="Times New Roman" w:hAnsi="Times New Roman"/>
          <w:b/>
          <w:bCs/>
          <w:sz w:val="28"/>
          <w:szCs w:val="28"/>
        </w:rPr>
      </w:pPr>
    </w:p>
    <w:p w14:paraId="5E4FA1F8" w14:textId="77777777" w:rsidR="000B0E99" w:rsidRPr="008339A5" w:rsidRDefault="000B0E99" w:rsidP="000B0E99">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Pr>
          <w:rFonts w:ascii="Times New Roman" w:hAnsi="Times New Roman"/>
          <w:b/>
          <w:bCs/>
          <w:sz w:val="28"/>
          <w:szCs w:val="28"/>
        </w:rPr>
        <w:t>S</w:t>
      </w:r>
    </w:p>
    <w:p w14:paraId="30057ED6" w14:textId="77777777" w:rsidR="000B0E99" w:rsidRPr="008339A5" w:rsidRDefault="000B0E99" w:rsidP="000B0E99">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entails working in an industry related to my course of study that under the SIWES program I wish to make these recommendations: </w:t>
      </w:r>
    </w:p>
    <w:p w14:paraId="5DDFA61E" w14:textId="77777777" w:rsidR="000B0E99" w:rsidRPr="008339A5" w:rsidRDefault="000B0E99" w:rsidP="000B0E99">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Higher institution of learning especially polytechnic and Universities should establish Link with companies and establishment so as to provide space for student on industrial attachment with the option of giving employment in alleviation suffering and difficulties encountered in student his securing place for industrial attachment.</w:t>
      </w:r>
    </w:p>
    <w:p w14:paraId="67F4A696" w14:textId="77777777" w:rsidR="000B0E99" w:rsidRPr="008339A5" w:rsidRDefault="000B0E99" w:rsidP="000B0E99">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Institution should put up necessary pure meters in place to make sure Student truly go their SIWES program by visiting them regularly and receiving direct report from the establishment about the punctual student.</w:t>
      </w:r>
    </w:p>
    <w:p w14:paraId="2FA7B298" w14:textId="77777777" w:rsidR="000B0E99" w:rsidRPr="008339A5" w:rsidRDefault="000B0E99" w:rsidP="000B0E99">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p w14:paraId="4F7B2C7D" w14:textId="77777777" w:rsidR="000B0E99" w:rsidRPr="008339A5" w:rsidRDefault="000B0E99" w:rsidP="000B0E99">
      <w:pPr>
        <w:pStyle w:val="ListParagraph"/>
        <w:spacing w:after="0" w:line="360" w:lineRule="auto"/>
        <w:ind w:left="1080"/>
        <w:jc w:val="both"/>
        <w:rPr>
          <w:rFonts w:ascii="Times New Roman" w:hAnsi="Times New Roman"/>
          <w:sz w:val="28"/>
          <w:szCs w:val="28"/>
        </w:rPr>
      </w:pPr>
    </w:p>
    <w:p w14:paraId="436684E3" w14:textId="77777777" w:rsidR="000B0E99" w:rsidRPr="008339A5" w:rsidRDefault="000B0E99" w:rsidP="000B0E99">
      <w:pPr>
        <w:spacing w:after="0" w:line="360" w:lineRule="auto"/>
        <w:jc w:val="both"/>
        <w:rPr>
          <w:rFonts w:ascii="Times New Roman" w:hAnsi="Times New Roman"/>
          <w:sz w:val="28"/>
          <w:szCs w:val="28"/>
        </w:rPr>
      </w:pPr>
    </w:p>
    <w:p w14:paraId="06A7AE19" w14:textId="77777777" w:rsidR="00220E60" w:rsidRPr="006C0E2A" w:rsidRDefault="00220E60" w:rsidP="006C0E2A">
      <w:pPr>
        <w:spacing w:after="160" w:line="360" w:lineRule="auto"/>
        <w:rPr>
          <w:rFonts w:ascii="Times New Roman" w:hAnsi="Times New Roman"/>
          <w:bCs/>
          <w:sz w:val="28"/>
          <w:szCs w:val="28"/>
        </w:rPr>
      </w:pPr>
    </w:p>
    <w:sectPr w:rsidR="00220E60" w:rsidRPr="006C0E2A" w:rsidSect="00D01FB8">
      <w:pgSz w:w="11906" w:h="16838" w:code="9"/>
      <w:pgMar w:top="1170" w:right="1106" w:bottom="117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8B72B9" w14:textId="77777777" w:rsidR="00BF51D2" w:rsidRDefault="00BF51D2" w:rsidP="00F76B0C">
      <w:pPr>
        <w:spacing w:after="0" w:line="240" w:lineRule="auto"/>
      </w:pPr>
      <w:r>
        <w:separator/>
      </w:r>
    </w:p>
  </w:endnote>
  <w:endnote w:type="continuationSeparator" w:id="0">
    <w:p w14:paraId="3BB51003" w14:textId="77777777" w:rsidR="00BF51D2" w:rsidRDefault="00BF51D2"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AFF" w:usb1="C000E47F" w:usb2="0000002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1D1772" w14:textId="77777777" w:rsidR="00BF51D2" w:rsidRDefault="00BF51D2" w:rsidP="00F76B0C">
      <w:pPr>
        <w:spacing w:after="0" w:line="240" w:lineRule="auto"/>
      </w:pPr>
      <w:r>
        <w:separator/>
      </w:r>
    </w:p>
  </w:footnote>
  <w:footnote w:type="continuationSeparator" w:id="0">
    <w:p w14:paraId="299986F5" w14:textId="77777777" w:rsidR="00BF51D2" w:rsidRDefault="00BF51D2"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1D05FF5"/>
    <w:multiLevelType w:val="hybridMultilevel"/>
    <w:tmpl w:val="5BE01308"/>
    <w:lvl w:ilvl="0" w:tplc="AAAC068A">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A367AD"/>
    <w:multiLevelType w:val="hybridMultilevel"/>
    <w:tmpl w:val="8E44735A"/>
    <w:lvl w:ilvl="0" w:tplc="AB14B4E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9953E57"/>
    <w:multiLevelType w:val="hybridMultilevel"/>
    <w:tmpl w:val="ACC6D36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5"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E8263A"/>
    <w:multiLevelType w:val="hybridMultilevel"/>
    <w:tmpl w:val="80E4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37"/>
  </w:num>
  <w:num w:numId="3">
    <w:abstractNumId w:val="21"/>
  </w:num>
  <w:num w:numId="4">
    <w:abstractNumId w:val="30"/>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4"/>
  </w:num>
  <w:num w:numId="26">
    <w:abstractNumId w:val="24"/>
  </w:num>
  <w:num w:numId="27">
    <w:abstractNumId w:val="23"/>
  </w:num>
  <w:num w:numId="28">
    <w:abstractNumId w:val="22"/>
  </w:num>
  <w:num w:numId="29">
    <w:abstractNumId w:val="31"/>
  </w:num>
  <w:num w:numId="30">
    <w:abstractNumId w:val="29"/>
  </w:num>
  <w:num w:numId="31">
    <w:abstractNumId w:val="32"/>
  </w:num>
  <w:num w:numId="32">
    <w:abstractNumId w:val="25"/>
  </w:num>
  <w:num w:numId="33">
    <w:abstractNumId w:val="38"/>
  </w:num>
  <w:num w:numId="34">
    <w:abstractNumId w:val="35"/>
  </w:num>
  <w:num w:numId="35">
    <w:abstractNumId w:val="26"/>
  </w:num>
  <w:num w:numId="36">
    <w:abstractNumId w:val="33"/>
  </w:num>
  <w:num w:numId="37">
    <w:abstractNumId w:val="27"/>
  </w:num>
  <w:num w:numId="38">
    <w:abstractNumId w:val="28"/>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132A8"/>
    <w:rsid w:val="00032CEB"/>
    <w:rsid w:val="00033939"/>
    <w:rsid w:val="0004705A"/>
    <w:rsid w:val="00077DA7"/>
    <w:rsid w:val="00080296"/>
    <w:rsid w:val="00097334"/>
    <w:rsid w:val="000B0E99"/>
    <w:rsid w:val="000B59AB"/>
    <w:rsid w:val="001027FE"/>
    <w:rsid w:val="00132653"/>
    <w:rsid w:val="001412E5"/>
    <w:rsid w:val="00144C32"/>
    <w:rsid w:val="00153085"/>
    <w:rsid w:val="001569AF"/>
    <w:rsid w:val="0019742C"/>
    <w:rsid w:val="001975E2"/>
    <w:rsid w:val="001B079C"/>
    <w:rsid w:val="001B49F5"/>
    <w:rsid w:val="001E516B"/>
    <w:rsid w:val="00212949"/>
    <w:rsid w:val="00220E60"/>
    <w:rsid w:val="00231AF7"/>
    <w:rsid w:val="0023499F"/>
    <w:rsid w:val="002406BF"/>
    <w:rsid w:val="00243724"/>
    <w:rsid w:val="00267E10"/>
    <w:rsid w:val="00270291"/>
    <w:rsid w:val="00277AB6"/>
    <w:rsid w:val="00283374"/>
    <w:rsid w:val="002A574D"/>
    <w:rsid w:val="002B6E85"/>
    <w:rsid w:val="002D69CE"/>
    <w:rsid w:val="002F5C47"/>
    <w:rsid w:val="003360F1"/>
    <w:rsid w:val="00336E68"/>
    <w:rsid w:val="00394077"/>
    <w:rsid w:val="003B2CF7"/>
    <w:rsid w:val="003D2F4B"/>
    <w:rsid w:val="003E7B03"/>
    <w:rsid w:val="00457B6A"/>
    <w:rsid w:val="0048147E"/>
    <w:rsid w:val="00483D37"/>
    <w:rsid w:val="00496C8B"/>
    <w:rsid w:val="00497066"/>
    <w:rsid w:val="004E1DF4"/>
    <w:rsid w:val="005A6267"/>
    <w:rsid w:val="005B6104"/>
    <w:rsid w:val="005D1679"/>
    <w:rsid w:val="005D4338"/>
    <w:rsid w:val="00606B36"/>
    <w:rsid w:val="00607133"/>
    <w:rsid w:val="00622C66"/>
    <w:rsid w:val="00622DD9"/>
    <w:rsid w:val="006678A7"/>
    <w:rsid w:val="00670F42"/>
    <w:rsid w:val="00691F33"/>
    <w:rsid w:val="006C0E2A"/>
    <w:rsid w:val="0070173F"/>
    <w:rsid w:val="00753431"/>
    <w:rsid w:val="00753A94"/>
    <w:rsid w:val="007575E0"/>
    <w:rsid w:val="007C2ED2"/>
    <w:rsid w:val="007C3ADC"/>
    <w:rsid w:val="007C5ED2"/>
    <w:rsid w:val="00830DA8"/>
    <w:rsid w:val="00831443"/>
    <w:rsid w:val="008519A3"/>
    <w:rsid w:val="008702CA"/>
    <w:rsid w:val="008B3EB1"/>
    <w:rsid w:val="008C0D4B"/>
    <w:rsid w:val="008D11E3"/>
    <w:rsid w:val="008D4FA7"/>
    <w:rsid w:val="008D7551"/>
    <w:rsid w:val="00937F92"/>
    <w:rsid w:val="00940AF3"/>
    <w:rsid w:val="009431C2"/>
    <w:rsid w:val="00950FCE"/>
    <w:rsid w:val="0099122E"/>
    <w:rsid w:val="00993AB9"/>
    <w:rsid w:val="00A106D6"/>
    <w:rsid w:val="00A350B3"/>
    <w:rsid w:val="00A45A07"/>
    <w:rsid w:val="00A66BC0"/>
    <w:rsid w:val="00A81A67"/>
    <w:rsid w:val="00A86857"/>
    <w:rsid w:val="00AD2592"/>
    <w:rsid w:val="00AE41DC"/>
    <w:rsid w:val="00AF234E"/>
    <w:rsid w:val="00B1684D"/>
    <w:rsid w:val="00B321F2"/>
    <w:rsid w:val="00BD7662"/>
    <w:rsid w:val="00BE21AF"/>
    <w:rsid w:val="00BE2AB1"/>
    <w:rsid w:val="00BF51D2"/>
    <w:rsid w:val="00C50BD1"/>
    <w:rsid w:val="00CE0831"/>
    <w:rsid w:val="00D0023E"/>
    <w:rsid w:val="00D01FB8"/>
    <w:rsid w:val="00D229FC"/>
    <w:rsid w:val="00D22CA1"/>
    <w:rsid w:val="00D233B9"/>
    <w:rsid w:val="00DA0D11"/>
    <w:rsid w:val="00DB6A71"/>
    <w:rsid w:val="00DD489B"/>
    <w:rsid w:val="00E1032F"/>
    <w:rsid w:val="00E34A19"/>
    <w:rsid w:val="00E869A8"/>
    <w:rsid w:val="00EA3BA9"/>
    <w:rsid w:val="00EA79B0"/>
    <w:rsid w:val="00EB220E"/>
    <w:rsid w:val="00EC69CF"/>
    <w:rsid w:val="00EE6A99"/>
    <w:rsid w:val="00F7030D"/>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1631</Words>
  <Characters>9298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3</cp:revision>
  <cp:lastPrinted>2024-02-18T19:28:00Z</cp:lastPrinted>
  <dcterms:created xsi:type="dcterms:W3CDTF">2024-02-19T07:42:00Z</dcterms:created>
  <dcterms:modified xsi:type="dcterms:W3CDTF">2024-02-19T07:44:00Z</dcterms:modified>
</cp:coreProperties>
</file>