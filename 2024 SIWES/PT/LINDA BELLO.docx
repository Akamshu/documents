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7E89DE" w14:textId="655B2DA9" w:rsidR="00CE0831" w:rsidRPr="00270291" w:rsidRDefault="00CE0831" w:rsidP="001975E2">
      <w:pPr>
        <w:spacing w:after="0" w:line="240" w:lineRule="auto"/>
        <w:jc w:val="center"/>
        <w:rPr>
          <w:rFonts w:ascii="Times New Roman" w:hAnsi="Times New Roman"/>
          <w:b/>
          <w:bCs/>
          <w:sz w:val="28"/>
          <w:szCs w:val="28"/>
        </w:rPr>
      </w:pPr>
      <w:bookmarkStart w:id="0" w:name="_Hlk80182006"/>
      <w:r w:rsidRPr="00270291">
        <w:rPr>
          <w:rFonts w:ascii="Times New Roman" w:hAnsi="Times New Roman"/>
          <w:b/>
          <w:bCs/>
          <w:sz w:val="28"/>
          <w:szCs w:val="28"/>
        </w:rPr>
        <w:t>A TECHNICAL REPORT ON</w:t>
      </w:r>
    </w:p>
    <w:p w14:paraId="357C0009" w14:textId="77777777" w:rsidR="00CE0831" w:rsidRPr="00270291" w:rsidRDefault="00CE0831" w:rsidP="001975E2">
      <w:pPr>
        <w:spacing w:after="0" w:line="240" w:lineRule="auto"/>
        <w:jc w:val="center"/>
        <w:rPr>
          <w:rFonts w:ascii="Times New Roman" w:hAnsi="Times New Roman"/>
          <w:b/>
          <w:bCs/>
          <w:sz w:val="28"/>
          <w:szCs w:val="28"/>
        </w:rPr>
      </w:pPr>
      <w:r w:rsidRPr="00270291">
        <w:rPr>
          <w:rFonts w:ascii="Times New Roman" w:hAnsi="Times New Roman"/>
          <w:b/>
          <w:bCs/>
          <w:sz w:val="28"/>
          <w:szCs w:val="28"/>
        </w:rPr>
        <w:t>STUDENT’S INDUSTRIAL WORK EXPERIENCE SCHEME (SIWES)</w:t>
      </w:r>
    </w:p>
    <w:p w14:paraId="711A32CE" w14:textId="77777777" w:rsidR="00CE0831" w:rsidRPr="00270291" w:rsidRDefault="00CE0831" w:rsidP="001975E2">
      <w:pPr>
        <w:spacing w:after="0" w:line="240" w:lineRule="auto"/>
        <w:jc w:val="center"/>
        <w:rPr>
          <w:rFonts w:ascii="Times New Roman" w:hAnsi="Times New Roman"/>
          <w:b/>
          <w:bCs/>
          <w:sz w:val="28"/>
          <w:szCs w:val="28"/>
        </w:rPr>
      </w:pPr>
    </w:p>
    <w:p w14:paraId="001D2C9B" w14:textId="77777777" w:rsidR="00483D37" w:rsidRDefault="00483D37" w:rsidP="001975E2">
      <w:pPr>
        <w:spacing w:after="0" w:line="240" w:lineRule="auto"/>
        <w:jc w:val="center"/>
        <w:rPr>
          <w:rFonts w:ascii="Times New Roman" w:hAnsi="Times New Roman"/>
          <w:b/>
          <w:bCs/>
          <w:sz w:val="28"/>
          <w:szCs w:val="28"/>
        </w:rPr>
      </w:pPr>
    </w:p>
    <w:p w14:paraId="43281A68" w14:textId="77777777" w:rsidR="00483D37" w:rsidRDefault="00483D37" w:rsidP="001975E2">
      <w:pPr>
        <w:spacing w:after="0" w:line="240" w:lineRule="auto"/>
        <w:jc w:val="center"/>
        <w:rPr>
          <w:rFonts w:ascii="Times New Roman" w:hAnsi="Times New Roman"/>
          <w:b/>
          <w:bCs/>
          <w:sz w:val="28"/>
          <w:szCs w:val="28"/>
        </w:rPr>
      </w:pPr>
    </w:p>
    <w:p w14:paraId="151C0B5D" w14:textId="7A44F997" w:rsidR="00CE0831" w:rsidRPr="00270291" w:rsidRDefault="00CE0831" w:rsidP="001975E2">
      <w:pPr>
        <w:spacing w:after="0" w:line="240" w:lineRule="auto"/>
        <w:jc w:val="center"/>
        <w:rPr>
          <w:rFonts w:ascii="Times New Roman" w:hAnsi="Times New Roman"/>
          <w:b/>
          <w:bCs/>
          <w:sz w:val="28"/>
          <w:szCs w:val="28"/>
        </w:rPr>
      </w:pPr>
      <w:r w:rsidRPr="00270291">
        <w:rPr>
          <w:rFonts w:ascii="Times New Roman" w:hAnsi="Times New Roman"/>
          <w:b/>
          <w:bCs/>
          <w:sz w:val="28"/>
          <w:szCs w:val="28"/>
        </w:rPr>
        <w:t>CARRIED OUT AT</w:t>
      </w:r>
    </w:p>
    <w:p w14:paraId="79A14504" w14:textId="2F97B275" w:rsidR="00483D37" w:rsidRDefault="00741384" w:rsidP="001975E2">
      <w:pPr>
        <w:spacing w:after="0" w:line="240" w:lineRule="auto"/>
        <w:jc w:val="center"/>
        <w:rPr>
          <w:rFonts w:ascii="Times New Roman" w:hAnsi="Times New Roman"/>
          <w:b/>
          <w:bCs/>
          <w:sz w:val="28"/>
          <w:szCs w:val="28"/>
        </w:rPr>
      </w:pPr>
      <w:r>
        <w:rPr>
          <w:rFonts w:ascii="Times New Roman" w:hAnsi="Times New Roman"/>
          <w:b/>
          <w:bCs/>
          <w:sz w:val="28"/>
          <w:szCs w:val="28"/>
        </w:rPr>
        <w:t>GENERAL HOSPITAL UBA</w:t>
      </w:r>
      <w:r w:rsidR="00CE0831" w:rsidRPr="00270291">
        <w:rPr>
          <w:rFonts w:ascii="Times New Roman" w:hAnsi="Times New Roman"/>
          <w:b/>
          <w:bCs/>
          <w:sz w:val="28"/>
          <w:szCs w:val="28"/>
        </w:rPr>
        <w:t xml:space="preserve">, </w:t>
      </w:r>
    </w:p>
    <w:p w14:paraId="6FECB271" w14:textId="3906B1E6" w:rsidR="00CE0831" w:rsidRPr="00270291" w:rsidRDefault="00741384" w:rsidP="001975E2">
      <w:pPr>
        <w:spacing w:after="0" w:line="240" w:lineRule="auto"/>
        <w:jc w:val="center"/>
        <w:rPr>
          <w:rFonts w:ascii="Times New Roman" w:hAnsi="Times New Roman"/>
          <w:b/>
          <w:bCs/>
          <w:sz w:val="28"/>
          <w:szCs w:val="28"/>
        </w:rPr>
      </w:pPr>
      <w:r>
        <w:rPr>
          <w:rFonts w:ascii="Times New Roman" w:hAnsi="Times New Roman"/>
          <w:b/>
          <w:bCs/>
          <w:sz w:val="28"/>
          <w:szCs w:val="28"/>
        </w:rPr>
        <w:t>UBA</w:t>
      </w:r>
      <w:r w:rsidR="00D0023E">
        <w:rPr>
          <w:rFonts w:ascii="Times New Roman" w:hAnsi="Times New Roman"/>
          <w:b/>
          <w:bCs/>
          <w:sz w:val="28"/>
          <w:szCs w:val="28"/>
        </w:rPr>
        <w:t xml:space="preserve">, </w:t>
      </w:r>
      <w:r>
        <w:rPr>
          <w:rFonts w:ascii="Times New Roman" w:hAnsi="Times New Roman"/>
          <w:b/>
          <w:bCs/>
          <w:sz w:val="28"/>
          <w:szCs w:val="28"/>
        </w:rPr>
        <w:t>BORNO</w:t>
      </w:r>
      <w:r w:rsidR="00CE0831" w:rsidRPr="00270291">
        <w:rPr>
          <w:rFonts w:ascii="Times New Roman" w:hAnsi="Times New Roman"/>
          <w:b/>
          <w:bCs/>
          <w:sz w:val="28"/>
          <w:szCs w:val="28"/>
        </w:rPr>
        <w:t xml:space="preserve"> STATE</w:t>
      </w:r>
    </w:p>
    <w:p w14:paraId="66869A13" w14:textId="77777777" w:rsidR="00CE0831" w:rsidRPr="00270291" w:rsidRDefault="00CE0831" w:rsidP="001975E2">
      <w:pPr>
        <w:spacing w:after="0" w:line="240" w:lineRule="auto"/>
        <w:jc w:val="center"/>
        <w:rPr>
          <w:rFonts w:ascii="Times New Roman" w:hAnsi="Times New Roman"/>
          <w:b/>
          <w:bCs/>
          <w:sz w:val="28"/>
          <w:szCs w:val="28"/>
        </w:rPr>
      </w:pPr>
    </w:p>
    <w:p w14:paraId="54D1C303" w14:textId="0214D295" w:rsidR="00CE0831" w:rsidRDefault="00CE0831" w:rsidP="001975E2">
      <w:pPr>
        <w:spacing w:after="0" w:line="240" w:lineRule="auto"/>
        <w:jc w:val="center"/>
        <w:rPr>
          <w:rFonts w:ascii="Times New Roman" w:hAnsi="Times New Roman"/>
          <w:b/>
          <w:bCs/>
          <w:sz w:val="28"/>
          <w:szCs w:val="28"/>
        </w:rPr>
      </w:pPr>
    </w:p>
    <w:p w14:paraId="73DF5D37" w14:textId="5B0804F0" w:rsidR="00D0023E" w:rsidRDefault="00D0023E" w:rsidP="001975E2">
      <w:pPr>
        <w:spacing w:after="0" w:line="240" w:lineRule="auto"/>
        <w:jc w:val="center"/>
        <w:rPr>
          <w:rFonts w:ascii="Times New Roman" w:hAnsi="Times New Roman"/>
          <w:b/>
          <w:bCs/>
          <w:sz w:val="28"/>
          <w:szCs w:val="28"/>
        </w:rPr>
      </w:pPr>
    </w:p>
    <w:p w14:paraId="5DB242A1" w14:textId="1AB2F35B" w:rsidR="00D0023E" w:rsidRDefault="00D0023E" w:rsidP="001975E2">
      <w:pPr>
        <w:spacing w:after="0" w:line="240" w:lineRule="auto"/>
        <w:jc w:val="center"/>
        <w:rPr>
          <w:rFonts w:ascii="Times New Roman" w:hAnsi="Times New Roman"/>
          <w:b/>
          <w:bCs/>
          <w:sz w:val="28"/>
          <w:szCs w:val="28"/>
        </w:rPr>
      </w:pPr>
    </w:p>
    <w:p w14:paraId="5E2EADDE" w14:textId="77777777" w:rsidR="00D0023E" w:rsidRPr="00270291" w:rsidRDefault="00D0023E" w:rsidP="001975E2">
      <w:pPr>
        <w:spacing w:after="0" w:line="240" w:lineRule="auto"/>
        <w:jc w:val="center"/>
        <w:rPr>
          <w:rFonts w:ascii="Times New Roman" w:hAnsi="Times New Roman"/>
          <w:b/>
          <w:bCs/>
          <w:sz w:val="28"/>
          <w:szCs w:val="28"/>
        </w:rPr>
      </w:pPr>
    </w:p>
    <w:p w14:paraId="0E332A73" w14:textId="7FDBC3D8" w:rsidR="00CE0831" w:rsidRPr="00270291" w:rsidRDefault="00CE0831" w:rsidP="001975E2">
      <w:pPr>
        <w:spacing w:after="0" w:line="240" w:lineRule="auto"/>
        <w:jc w:val="center"/>
        <w:rPr>
          <w:rFonts w:ascii="Times New Roman" w:hAnsi="Times New Roman"/>
          <w:b/>
          <w:bCs/>
          <w:sz w:val="28"/>
          <w:szCs w:val="28"/>
        </w:rPr>
      </w:pPr>
      <w:r w:rsidRPr="00270291">
        <w:rPr>
          <w:rFonts w:ascii="Times New Roman" w:hAnsi="Times New Roman"/>
          <w:b/>
          <w:bCs/>
          <w:sz w:val="28"/>
          <w:szCs w:val="28"/>
        </w:rPr>
        <w:t xml:space="preserve">FROM: </w:t>
      </w:r>
      <w:r w:rsidR="00D0023E">
        <w:rPr>
          <w:rFonts w:ascii="Times New Roman" w:hAnsi="Times New Roman"/>
          <w:b/>
          <w:bCs/>
          <w:sz w:val="28"/>
          <w:szCs w:val="28"/>
        </w:rPr>
        <w:t>6</w:t>
      </w:r>
      <w:r w:rsidR="005D1679">
        <w:rPr>
          <w:rFonts w:ascii="Times New Roman" w:hAnsi="Times New Roman"/>
          <w:b/>
          <w:bCs/>
          <w:sz w:val="28"/>
          <w:szCs w:val="28"/>
        </w:rPr>
        <w:t>TH</w:t>
      </w:r>
      <w:r w:rsidRPr="00270291">
        <w:rPr>
          <w:rFonts w:ascii="Times New Roman" w:hAnsi="Times New Roman"/>
          <w:b/>
          <w:bCs/>
          <w:sz w:val="28"/>
          <w:szCs w:val="28"/>
        </w:rPr>
        <w:t xml:space="preserve"> </w:t>
      </w:r>
      <w:r w:rsidR="00D0023E">
        <w:rPr>
          <w:rFonts w:ascii="Times New Roman" w:hAnsi="Times New Roman"/>
          <w:b/>
          <w:bCs/>
          <w:sz w:val="28"/>
          <w:szCs w:val="28"/>
        </w:rPr>
        <w:t>OCTOBER</w:t>
      </w:r>
      <w:r w:rsidRPr="00270291">
        <w:rPr>
          <w:rFonts w:ascii="Times New Roman" w:hAnsi="Times New Roman"/>
          <w:b/>
          <w:bCs/>
          <w:sz w:val="28"/>
          <w:szCs w:val="28"/>
        </w:rPr>
        <w:t>, 202</w:t>
      </w:r>
      <w:r w:rsidR="00D0023E">
        <w:rPr>
          <w:rFonts w:ascii="Times New Roman" w:hAnsi="Times New Roman"/>
          <w:b/>
          <w:bCs/>
          <w:sz w:val="28"/>
          <w:szCs w:val="28"/>
        </w:rPr>
        <w:t>3</w:t>
      </w:r>
    </w:p>
    <w:p w14:paraId="5BF047E1" w14:textId="064CB7B2" w:rsidR="00CE0831" w:rsidRPr="00270291" w:rsidRDefault="00CE0831" w:rsidP="001975E2">
      <w:pPr>
        <w:spacing w:after="0" w:line="240" w:lineRule="auto"/>
        <w:jc w:val="center"/>
        <w:rPr>
          <w:rFonts w:ascii="Times New Roman" w:hAnsi="Times New Roman"/>
          <w:b/>
          <w:bCs/>
          <w:sz w:val="28"/>
          <w:szCs w:val="28"/>
        </w:rPr>
      </w:pPr>
      <w:r w:rsidRPr="00270291">
        <w:rPr>
          <w:rFonts w:ascii="Times New Roman" w:hAnsi="Times New Roman"/>
          <w:b/>
          <w:bCs/>
          <w:sz w:val="28"/>
          <w:szCs w:val="28"/>
        </w:rPr>
        <w:t xml:space="preserve">TO: </w:t>
      </w:r>
      <w:r w:rsidR="00D0023E">
        <w:rPr>
          <w:rFonts w:ascii="Times New Roman" w:hAnsi="Times New Roman"/>
          <w:b/>
          <w:bCs/>
          <w:sz w:val="28"/>
          <w:szCs w:val="28"/>
        </w:rPr>
        <w:t>29</w:t>
      </w:r>
      <w:r w:rsidR="005D1679">
        <w:rPr>
          <w:rFonts w:ascii="Times New Roman" w:hAnsi="Times New Roman"/>
          <w:b/>
          <w:bCs/>
          <w:sz w:val="28"/>
          <w:szCs w:val="28"/>
        </w:rPr>
        <w:t>TH</w:t>
      </w:r>
      <w:r w:rsidRPr="00270291">
        <w:rPr>
          <w:rFonts w:ascii="Times New Roman" w:hAnsi="Times New Roman"/>
          <w:b/>
          <w:bCs/>
          <w:sz w:val="28"/>
          <w:szCs w:val="28"/>
        </w:rPr>
        <w:t xml:space="preserve"> </w:t>
      </w:r>
      <w:r w:rsidR="00D0023E">
        <w:rPr>
          <w:rFonts w:ascii="Times New Roman" w:hAnsi="Times New Roman"/>
          <w:b/>
          <w:bCs/>
          <w:sz w:val="28"/>
          <w:szCs w:val="28"/>
        </w:rPr>
        <w:t>JANUARY</w:t>
      </w:r>
      <w:r w:rsidRPr="00270291">
        <w:rPr>
          <w:rFonts w:ascii="Times New Roman" w:hAnsi="Times New Roman"/>
          <w:b/>
          <w:bCs/>
          <w:sz w:val="28"/>
          <w:szCs w:val="28"/>
        </w:rPr>
        <w:t>, 202</w:t>
      </w:r>
      <w:r w:rsidR="00D0023E">
        <w:rPr>
          <w:rFonts w:ascii="Times New Roman" w:hAnsi="Times New Roman"/>
          <w:b/>
          <w:bCs/>
          <w:sz w:val="28"/>
          <w:szCs w:val="28"/>
        </w:rPr>
        <w:t>4</w:t>
      </w:r>
    </w:p>
    <w:p w14:paraId="2C02753B" w14:textId="77777777" w:rsidR="00CE0831" w:rsidRPr="00270291" w:rsidRDefault="00CE0831" w:rsidP="001975E2">
      <w:pPr>
        <w:spacing w:after="0" w:line="240" w:lineRule="auto"/>
        <w:jc w:val="center"/>
        <w:rPr>
          <w:rFonts w:ascii="Times New Roman" w:hAnsi="Times New Roman"/>
          <w:b/>
          <w:bCs/>
          <w:sz w:val="28"/>
          <w:szCs w:val="28"/>
        </w:rPr>
      </w:pPr>
    </w:p>
    <w:p w14:paraId="755820E3" w14:textId="77777777" w:rsidR="00CE0831" w:rsidRPr="00270291" w:rsidRDefault="00CE0831" w:rsidP="001975E2">
      <w:pPr>
        <w:spacing w:after="0" w:line="240" w:lineRule="auto"/>
        <w:jc w:val="center"/>
        <w:rPr>
          <w:rFonts w:ascii="Times New Roman" w:hAnsi="Times New Roman"/>
          <w:b/>
          <w:bCs/>
          <w:sz w:val="28"/>
          <w:szCs w:val="28"/>
        </w:rPr>
      </w:pPr>
    </w:p>
    <w:p w14:paraId="50F2971B" w14:textId="77777777" w:rsidR="00CE0831" w:rsidRPr="00270291" w:rsidRDefault="00CE0831" w:rsidP="001975E2">
      <w:pPr>
        <w:spacing w:after="0" w:line="240" w:lineRule="auto"/>
        <w:jc w:val="center"/>
        <w:rPr>
          <w:rFonts w:ascii="Times New Roman" w:hAnsi="Times New Roman"/>
          <w:sz w:val="28"/>
          <w:szCs w:val="28"/>
        </w:rPr>
      </w:pPr>
    </w:p>
    <w:p w14:paraId="059BBD5B" w14:textId="77777777" w:rsidR="00CE0831" w:rsidRPr="00270291" w:rsidRDefault="00CE0831" w:rsidP="001975E2">
      <w:pPr>
        <w:spacing w:after="0" w:line="240" w:lineRule="auto"/>
        <w:jc w:val="center"/>
        <w:rPr>
          <w:rFonts w:ascii="Times New Roman" w:hAnsi="Times New Roman"/>
          <w:sz w:val="28"/>
          <w:szCs w:val="28"/>
        </w:rPr>
      </w:pPr>
    </w:p>
    <w:p w14:paraId="42BBF7AB" w14:textId="77777777" w:rsidR="00CE0831" w:rsidRPr="00270291" w:rsidRDefault="00CE0831" w:rsidP="001975E2">
      <w:pPr>
        <w:spacing w:after="0" w:line="240" w:lineRule="auto"/>
        <w:jc w:val="center"/>
        <w:rPr>
          <w:rFonts w:ascii="Times New Roman" w:hAnsi="Times New Roman"/>
          <w:b/>
          <w:bCs/>
          <w:sz w:val="28"/>
          <w:szCs w:val="28"/>
        </w:rPr>
      </w:pPr>
    </w:p>
    <w:p w14:paraId="40192A05" w14:textId="77777777" w:rsidR="00CE0831" w:rsidRPr="00270291" w:rsidRDefault="00CE0831" w:rsidP="001975E2">
      <w:pPr>
        <w:spacing w:after="0" w:line="240" w:lineRule="auto"/>
        <w:jc w:val="center"/>
        <w:rPr>
          <w:rFonts w:ascii="Times New Roman" w:hAnsi="Times New Roman"/>
          <w:b/>
          <w:bCs/>
          <w:sz w:val="28"/>
          <w:szCs w:val="28"/>
        </w:rPr>
      </w:pPr>
      <w:r w:rsidRPr="00270291">
        <w:rPr>
          <w:rFonts w:ascii="Times New Roman" w:hAnsi="Times New Roman"/>
          <w:b/>
          <w:bCs/>
          <w:sz w:val="28"/>
          <w:szCs w:val="28"/>
        </w:rPr>
        <w:t>BY</w:t>
      </w:r>
    </w:p>
    <w:p w14:paraId="206DE5EC" w14:textId="47B45FFA" w:rsidR="00CE0831" w:rsidRPr="00270291" w:rsidRDefault="00741384" w:rsidP="001975E2">
      <w:pPr>
        <w:spacing w:after="0" w:line="240" w:lineRule="auto"/>
        <w:jc w:val="center"/>
        <w:rPr>
          <w:rFonts w:ascii="Times New Roman" w:hAnsi="Times New Roman"/>
          <w:b/>
          <w:bCs/>
          <w:sz w:val="28"/>
          <w:szCs w:val="28"/>
        </w:rPr>
      </w:pPr>
      <w:r>
        <w:rPr>
          <w:rFonts w:ascii="Times New Roman" w:hAnsi="Times New Roman"/>
          <w:b/>
          <w:bCs/>
          <w:sz w:val="28"/>
          <w:szCs w:val="28"/>
        </w:rPr>
        <w:t>LINDA ISAH BELLO</w:t>
      </w:r>
    </w:p>
    <w:p w14:paraId="331A5BFD" w14:textId="50512C91" w:rsidR="00CE0831" w:rsidRPr="00270291" w:rsidRDefault="00CE0831" w:rsidP="001975E2">
      <w:pPr>
        <w:spacing w:after="0" w:line="240" w:lineRule="auto"/>
        <w:jc w:val="center"/>
        <w:rPr>
          <w:rFonts w:ascii="Times New Roman" w:hAnsi="Times New Roman"/>
          <w:b/>
          <w:bCs/>
          <w:sz w:val="28"/>
          <w:szCs w:val="28"/>
        </w:rPr>
      </w:pPr>
      <w:r w:rsidRPr="00270291">
        <w:rPr>
          <w:rFonts w:ascii="Times New Roman" w:hAnsi="Times New Roman"/>
          <w:b/>
          <w:bCs/>
          <w:sz w:val="28"/>
          <w:szCs w:val="28"/>
        </w:rPr>
        <w:t>ST/PT/ND/</w:t>
      </w:r>
      <w:r w:rsidR="005D1679">
        <w:rPr>
          <w:rFonts w:ascii="Times New Roman" w:hAnsi="Times New Roman"/>
          <w:b/>
          <w:bCs/>
          <w:sz w:val="28"/>
          <w:szCs w:val="28"/>
        </w:rPr>
        <w:t>2</w:t>
      </w:r>
      <w:r w:rsidR="00277AB6">
        <w:rPr>
          <w:rFonts w:ascii="Times New Roman" w:hAnsi="Times New Roman"/>
          <w:b/>
          <w:bCs/>
          <w:sz w:val="28"/>
          <w:szCs w:val="28"/>
        </w:rPr>
        <w:t>2/</w:t>
      </w:r>
      <w:r w:rsidR="00741384">
        <w:rPr>
          <w:rFonts w:ascii="Times New Roman" w:hAnsi="Times New Roman"/>
          <w:b/>
          <w:bCs/>
          <w:sz w:val="28"/>
          <w:szCs w:val="28"/>
        </w:rPr>
        <w:t>334</w:t>
      </w:r>
    </w:p>
    <w:p w14:paraId="1547B6CE" w14:textId="77777777" w:rsidR="00CE0831" w:rsidRPr="00270291" w:rsidRDefault="00CE0831" w:rsidP="001975E2">
      <w:pPr>
        <w:spacing w:before="240" w:line="240" w:lineRule="auto"/>
        <w:jc w:val="center"/>
        <w:rPr>
          <w:rFonts w:ascii="Times New Roman" w:hAnsi="Times New Roman"/>
          <w:b/>
          <w:bCs/>
          <w:sz w:val="28"/>
          <w:szCs w:val="28"/>
        </w:rPr>
      </w:pPr>
    </w:p>
    <w:p w14:paraId="7B3CB1A8" w14:textId="77777777" w:rsidR="00CE0831" w:rsidRPr="00270291" w:rsidRDefault="00CE0831" w:rsidP="001975E2">
      <w:pPr>
        <w:spacing w:after="0" w:line="240" w:lineRule="auto"/>
        <w:jc w:val="center"/>
        <w:rPr>
          <w:rFonts w:ascii="Times New Roman" w:hAnsi="Times New Roman"/>
          <w:sz w:val="28"/>
          <w:szCs w:val="28"/>
        </w:rPr>
      </w:pPr>
    </w:p>
    <w:p w14:paraId="62787C68" w14:textId="77777777" w:rsidR="00CE0831" w:rsidRPr="00270291" w:rsidRDefault="00CE0831" w:rsidP="001975E2">
      <w:pPr>
        <w:spacing w:after="0" w:line="240" w:lineRule="auto"/>
        <w:jc w:val="center"/>
        <w:rPr>
          <w:rFonts w:ascii="Times New Roman" w:hAnsi="Times New Roman"/>
          <w:sz w:val="28"/>
          <w:szCs w:val="28"/>
        </w:rPr>
      </w:pPr>
    </w:p>
    <w:p w14:paraId="7568D0CF" w14:textId="09167C07" w:rsidR="00CE0831" w:rsidRPr="00270291" w:rsidRDefault="00CE0831" w:rsidP="001975E2">
      <w:pPr>
        <w:spacing w:before="240" w:line="240" w:lineRule="auto"/>
        <w:jc w:val="center"/>
        <w:rPr>
          <w:rFonts w:ascii="Times New Roman" w:hAnsi="Times New Roman"/>
          <w:b/>
          <w:bCs/>
          <w:sz w:val="28"/>
          <w:szCs w:val="28"/>
        </w:rPr>
      </w:pPr>
      <w:r w:rsidRPr="00270291">
        <w:rPr>
          <w:rFonts w:ascii="Times New Roman" w:hAnsi="Times New Roman"/>
          <w:b/>
          <w:bCs/>
          <w:sz w:val="28"/>
          <w:szCs w:val="28"/>
        </w:rPr>
        <w:t>SUBMITTED TO THE DEPARTMENT OF PHARMACEUTICAL TECHNOLOGY, IN PARTIAL FULFILLMENT OF THE REQUIREMENT FOR THE AWARD OF NATIONAL DIPLOMA IN PHARMACEUTICAL TECHNO</w:t>
      </w:r>
      <w:bookmarkStart w:id="1" w:name="_GoBack"/>
      <w:bookmarkEnd w:id="1"/>
      <w:r w:rsidRPr="00270291">
        <w:rPr>
          <w:rFonts w:ascii="Times New Roman" w:hAnsi="Times New Roman"/>
          <w:b/>
          <w:bCs/>
          <w:sz w:val="28"/>
          <w:szCs w:val="28"/>
        </w:rPr>
        <w:t>LOGY, FEDERAL POLYTECHNIC, MUBI, ADAMAWA STATE.</w:t>
      </w:r>
    </w:p>
    <w:p w14:paraId="511F94A7" w14:textId="77777777" w:rsidR="00CE0831" w:rsidRPr="00270291" w:rsidRDefault="00CE0831" w:rsidP="001975E2">
      <w:pPr>
        <w:spacing w:before="240" w:line="240" w:lineRule="auto"/>
        <w:jc w:val="center"/>
        <w:rPr>
          <w:rFonts w:ascii="Times New Roman" w:hAnsi="Times New Roman"/>
          <w:b/>
          <w:bCs/>
          <w:sz w:val="28"/>
          <w:szCs w:val="28"/>
        </w:rPr>
      </w:pPr>
    </w:p>
    <w:p w14:paraId="4396A375" w14:textId="77777777" w:rsidR="00CE0831" w:rsidRPr="00270291" w:rsidRDefault="00CE0831" w:rsidP="001975E2">
      <w:pPr>
        <w:spacing w:before="240" w:line="240" w:lineRule="auto"/>
        <w:jc w:val="center"/>
        <w:rPr>
          <w:rFonts w:ascii="Times New Roman" w:hAnsi="Times New Roman"/>
          <w:b/>
          <w:bCs/>
          <w:sz w:val="28"/>
          <w:szCs w:val="28"/>
        </w:rPr>
      </w:pPr>
    </w:p>
    <w:p w14:paraId="317234F0" w14:textId="77777777" w:rsidR="005B6104" w:rsidRDefault="005B6104" w:rsidP="001975E2">
      <w:pPr>
        <w:spacing w:before="240" w:line="240" w:lineRule="auto"/>
        <w:jc w:val="center"/>
        <w:rPr>
          <w:rFonts w:ascii="Times New Roman" w:hAnsi="Times New Roman"/>
          <w:b/>
          <w:bCs/>
          <w:sz w:val="28"/>
          <w:szCs w:val="28"/>
        </w:rPr>
      </w:pPr>
    </w:p>
    <w:p w14:paraId="0509A2B6" w14:textId="5A2D7271" w:rsidR="00CE0831" w:rsidRPr="00270291" w:rsidRDefault="00D0023E" w:rsidP="001975E2">
      <w:pPr>
        <w:spacing w:before="240" w:line="240" w:lineRule="auto"/>
        <w:jc w:val="center"/>
        <w:rPr>
          <w:rFonts w:ascii="Times New Roman" w:hAnsi="Times New Roman"/>
          <w:b/>
          <w:bCs/>
          <w:sz w:val="28"/>
          <w:szCs w:val="28"/>
        </w:rPr>
      </w:pPr>
      <w:r>
        <w:rPr>
          <w:rFonts w:ascii="Times New Roman" w:hAnsi="Times New Roman"/>
          <w:b/>
          <w:bCs/>
          <w:sz w:val="28"/>
          <w:szCs w:val="28"/>
        </w:rPr>
        <w:t>FEBRUARY</w:t>
      </w:r>
      <w:r w:rsidR="00CE0831" w:rsidRPr="00270291">
        <w:rPr>
          <w:rFonts w:ascii="Times New Roman" w:hAnsi="Times New Roman"/>
          <w:b/>
          <w:bCs/>
          <w:sz w:val="28"/>
          <w:szCs w:val="28"/>
        </w:rPr>
        <w:t>, 202</w:t>
      </w:r>
      <w:r>
        <w:rPr>
          <w:rFonts w:ascii="Times New Roman" w:hAnsi="Times New Roman"/>
          <w:b/>
          <w:bCs/>
          <w:sz w:val="28"/>
          <w:szCs w:val="28"/>
        </w:rPr>
        <w:t>4</w:t>
      </w:r>
    </w:p>
    <w:bookmarkEnd w:id="0"/>
    <w:p w14:paraId="79008A76" w14:textId="798169A3" w:rsidR="00CE0831" w:rsidRPr="00270291" w:rsidRDefault="00CE0831" w:rsidP="00231AF7">
      <w:pPr>
        <w:spacing w:line="360" w:lineRule="auto"/>
        <w:jc w:val="both"/>
        <w:rPr>
          <w:rFonts w:ascii="Times New Roman" w:hAnsi="Times New Roman"/>
          <w:b/>
          <w:bCs/>
          <w:sz w:val="28"/>
          <w:szCs w:val="28"/>
        </w:rPr>
        <w:sectPr w:rsidR="00CE0831" w:rsidRPr="00270291" w:rsidSect="00033939">
          <w:headerReference w:type="default" r:id="rId7"/>
          <w:footerReference w:type="default" r:id="rId8"/>
          <w:pgSz w:w="11906" w:h="16838" w:code="9"/>
          <w:pgMar w:top="1440" w:right="1440" w:bottom="1440" w:left="1440" w:header="720" w:footer="720" w:gutter="0"/>
          <w:pgNumType w:fmt="lowerRoman"/>
          <w:cols w:space="720"/>
          <w:docGrid w:linePitch="360"/>
        </w:sectPr>
      </w:pPr>
      <w:r w:rsidRPr="00270291">
        <w:rPr>
          <w:rFonts w:ascii="Times New Roman" w:hAnsi="Times New Roman"/>
          <w:bCs/>
          <w:sz w:val="28"/>
          <w:szCs w:val="28"/>
        </w:rPr>
        <w:br w:type="page"/>
      </w:r>
    </w:p>
    <w:p w14:paraId="59D0CA9C" w14:textId="77777777" w:rsidR="00670F42" w:rsidRPr="00270291" w:rsidRDefault="00CE0831" w:rsidP="00D0023E">
      <w:pPr>
        <w:pStyle w:val="ListParagraph"/>
        <w:numPr>
          <w:ilvl w:val="0"/>
          <w:numId w:val="3"/>
        </w:numPr>
        <w:spacing w:line="480" w:lineRule="auto"/>
        <w:ind w:left="360"/>
        <w:jc w:val="both"/>
        <w:rPr>
          <w:rFonts w:ascii="Times New Roman" w:hAnsi="Times New Roman"/>
          <w:bCs/>
          <w:sz w:val="28"/>
          <w:szCs w:val="28"/>
        </w:rPr>
      </w:pPr>
      <w:r w:rsidRPr="00270291">
        <w:rPr>
          <w:rFonts w:ascii="Times New Roman" w:hAnsi="Times New Roman"/>
          <w:b/>
          <w:bCs/>
          <w:sz w:val="28"/>
          <w:szCs w:val="28"/>
        </w:rPr>
        <w:lastRenderedPageBreak/>
        <w:t>INTRODUCTION</w:t>
      </w:r>
      <w:r w:rsidRPr="00270291">
        <w:rPr>
          <w:rFonts w:ascii="Times New Roman" w:hAnsi="Times New Roman"/>
          <w:b/>
          <w:bCs/>
          <w:sz w:val="28"/>
          <w:szCs w:val="28"/>
        </w:rPr>
        <w:cr/>
      </w:r>
      <w:r w:rsidRPr="00270291">
        <w:rPr>
          <w:rFonts w:ascii="Times New Roman" w:hAnsi="Times New Roman"/>
          <w:bCs/>
          <w:sz w:val="28"/>
          <w:szCs w:val="28"/>
        </w:rPr>
        <w:t>S</w:t>
      </w:r>
      <w:r w:rsidR="00831443" w:rsidRPr="00270291">
        <w:rPr>
          <w:rFonts w:ascii="Times New Roman" w:hAnsi="Times New Roman"/>
          <w:bCs/>
          <w:sz w:val="28"/>
          <w:szCs w:val="28"/>
        </w:rPr>
        <w:t>tudent Industrial Work Experience Scheme (S</w:t>
      </w:r>
      <w:r w:rsidRPr="00270291">
        <w:rPr>
          <w:rFonts w:ascii="Times New Roman" w:hAnsi="Times New Roman"/>
          <w:bCs/>
          <w:sz w:val="28"/>
          <w:szCs w:val="28"/>
        </w:rPr>
        <w:t>IWES</w:t>
      </w:r>
      <w:r w:rsidR="00831443" w:rsidRPr="00270291">
        <w:rPr>
          <w:rFonts w:ascii="Times New Roman" w:hAnsi="Times New Roman"/>
          <w:bCs/>
          <w:sz w:val="28"/>
          <w:szCs w:val="28"/>
        </w:rPr>
        <w:t>),</w:t>
      </w:r>
      <w:r w:rsidRPr="00270291">
        <w:rPr>
          <w:rFonts w:ascii="Times New Roman" w:hAnsi="Times New Roman"/>
          <w:bCs/>
          <w:sz w:val="28"/>
          <w:szCs w:val="28"/>
        </w:rPr>
        <w:t xml:space="preserve"> was established by Industrial Training Fund (ITF) in 1973 to solve the problem of lack of adequate practical skills preparatory for employment in industrial by Nigerian graduates of tertiary institution. The scheme exposes student to </w:t>
      </w:r>
      <w:proofErr w:type="gramStart"/>
      <w:r w:rsidRPr="00270291">
        <w:rPr>
          <w:rFonts w:ascii="Times New Roman" w:hAnsi="Times New Roman"/>
          <w:bCs/>
          <w:sz w:val="28"/>
          <w:szCs w:val="28"/>
        </w:rPr>
        <w:t>industry based</w:t>
      </w:r>
      <w:proofErr w:type="gramEnd"/>
      <w:r w:rsidRPr="00270291">
        <w:rPr>
          <w:rFonts w:ascii="Times New Roman" w:hAnsi="Times New Roman"/>
          <w:bCs/>
          <w:sz w:val="28"/>
          <w:szCs w:val="28"/>
        </w:rPr>
        <w:t xml:space="preserve"> skills necessary for a smooth transition from the classroom to the world of work. It affords student of tertiary institution the opportunity of being familiarized and exposed to the needed experience in handling machinery and equipment which are usually not available in the educational institution. Participation in SIWES has become a necessary pre-condition for the award of Diploma and Degree Certificates in specific discipline in most institution of higher learning in the country, in accordance with the education policy of government.</w:t>
      </w:r>
    </w:p>
    <w:p w14:paraId="23E23297" w14:textId="25285223" w:rsidR="00670F42" w:rsidRPr="00270291" w:rsidRDefault="00CE0831" w:rsidP="00D0023E">
      <w:pPr>
        <w:pStyle w:val="ListParagraph"/>
        <w:numPr>
          <w:ilvl w:val="0"/>
          <w:numId w:val="3"/>
        </w:numPr>
        <w:spacing w:line="480" w:lineRule="auto"/>
        <w:ind w:left="360"/>
        <w:jc w:val="both"/>
        <w:rPr>
          <w:rFonts w:ascii="Times New Roman" w:hAnsi="Times New Roman"/>
          <w:bCs/>
          <w:sz w:val="28"/>
          <w:szCs w:val="28"/>
        </w:rPr>
      </w:pPr>
      <w:r w:rsidRPr="00270291">
        <w:rPr>
          <w:rFonts w:ascii="Times New Roman" w:hAnsi="Times New Roman"/>
          <w:b/>
          <w:bCs/>
          <w:sz w:val="28"/>
          <w:szCs w:val="28"/>
        </w:rPr>
        <w:t>DEFINITION OF SIWES</w:t>
      </w:r>
      <w:r w:rsidRPr="00270291">
        <w:rPr>
          <w:rFonts w:ascii="Times New Roman" w:hAnsi="Times New Roman"/>
          <w:b/>
          <w:bCs/>
          <w:sz w:val="28"/>
          <w:szCs w:val="28"/>
        </w:rPr>
        <w:cr/>
      </w:r>
      <w:r w:rsidRPr="00270291">
        <w:rPr>
          <w:rFonts w:ascii="Times New Roman" w:hAnsi="Times New Roman"/>
          <w:bCs/>
          <w:sz w:val="28"/>
          <w:szCs w:val="28"/>
        </w:rPr>
        <w:t xml:space="preserve">SIWES is the Student Industrial Work Experience Scheme students are out annually to professional organization relevant to their course of study with the help of the </w:t>
      </w:r>
      <w:r w:rsidR="00F76B0C" w:rsidRPr="00270291">
        <w:rPr>
          <w:rFonts w:ascii="Times New Roman" w:hAnsi="Times New Roman"/>
          <w:bCs/>
          <w:sz w:val="28"/>
          <w:szCs w:val="28"/>
        </w:rPr>
        <w:t>institution-based</w:t>
      </w:r>
      <w:r w:rsidRPr="00270291">
        <w:rPr>
          <w:rFonts w:ascii="Times New Roman" w:hAnsi="Times New Roman"/>
          <w:bCs/>
          <w:sz w:val="28"/>
          <w:szCs w:val="28"/>
        </w:rPr>
        <w:t xml:space="preserve"> coordinator. The scheme takes up at the end of the first year during the ND program for </w:t>
      </w:r>
      <w:r w:rsidR="00F76B0C" w:rsidRPr="00270291">
        <w:rPr>
          <w:rFonts w:ascii="Times New Roman" w:hAnsi="Times New Roman"/>
          <w:bCs/>
          <w:sz w:val="28"/>
          <w:szCs w:val="28"/>
        </w:rPr>
        <w:t>science-oriented</w:t>
      </w:r>
      <w:r w:rsidRPr="00270291">
        <w:rPr>
          <w:rFonts w:ascii="Times New Roman" w:hAnsi="Times New Roman"/>
          <w:bCs/>
          <w:sz w:val="28"/>
          <w:szCs w:val="28"/>
        </w:rPr>
        <w:t xml:space="preserve"> course, study in polytechnics.</w:t>
      </w:r>
    </w:p>
    <w:p w14:paraId="0B176CDE" w14:textId="2056EFC2" w:rsidR="001975E2" w:rsidRPr="001F4F2E" w:rsidRDefault="00CE0831" w:rsidP="001F4F2E">
      <w:pPr>
        <w:pStyle w:val="ListParagraph"/>
        <w:numPr>
          <w:ilvl w:val="0"/>
          <w:numId w:val="3"/>
        </w:numPr>
        <w:spacing w:line="480" w:lineRule="auto"/>
        <w:ind w:left="360"/>
        <w:jc w:val="both"/>
        <w:rPr>
          <w:rFonts w:ascii="Times New Roman" w:hAnsi="Times New Roman"/>
          <w:bCs/>
          <w:sz w:val="28"/>
          <w:szCs w:val="28"/>
        </w:rPr>
      </w:pPr>
      <w:r w:rsidRPr="00270291">
        <w:rPr>
          <w:rFonts w:ascii="Times New Roman" w:hAnsi="Times New Roman"/>
          <w:b/>
          <w:bCs/>
          <w:sz w:val="28"/>
          <w:szCs w:val="28"/>
        </w:rPr>
        <w:t>PURPOSE OF SIWES</w:t>
      </w:r>
      <w:r w:rsidRPr="00270291">
        <w:rPr>
          <w:rFonts w:ascii="Times New Roman" w:hAnsi="Times New Roman"/>
          <w:b/>
          <w:bCs/>
          <w:sz w:val="28"/>
          <w:szCs w:val="28"/>
        </w:rPr>
        <w:cr/>
      </w:r>
      <w:r w:rsidRPr="00270291">
        <w:rPr>
          <w:rFonts w:ascii="Times New Roman" w:hAnsi="Times New Roman"/>
          <w:bCs/>
          <w:sz w:val="28"/>
          <w:szCs w:val="28"/>
        </w:rPr>
        <w:t xml:space="preserve">In the earlier stage, students are graduating without any technical knowledge or working experience and this makes them to undergo further training after securing an employment. With this reason, student industrial training was established. During this program, as designed by the ITF, students are expected to get technical </w:t>
      </w:r>
      <w:r w:rsidRPr="00270291">
        <w:rPr>
          <w:rFonts w:ascii="Times New Roman" w:hAnsi="Times New Roman"/>
          <w:bCs/>
          <w:sz w:val="28"/>
          <w:szCs w:val="28"/>
        </w:rPr>
        <w:lastRenderedPageBreak/>
        <w:t>assistance and acquire more experience scheme in their chosen field of study and exposed them to the usage of source machines and safety precaution where relevant before the completion of their program in their various institutions.</w:t>
      </w:r>
    </w:p>
    <w:p w14:paraId="6CC9EE28" w14:textId="1D2E0F8E" w:rsidR="00CE0831" w:rsidRPr="00270291" w:rsidRDefault="00CE0831" w:rsidP="001F4F2E">
      <w:pPr>
        <w:pStyle w:val="ListParagraph"/>
        <w:numPr>
          <w:ilvl w:val="0"/>
          <w:numId w:val="3"/>
        </w:numPr>
        <w:spacing w:after="0" w:line="480" w:lineRule="auto"/>
        <w:ind w:left="360"/>
        <w:jc w:val="both"/>
        <w:rPr>
          <w:rFonts w:ascii="Times New Roman" w:hAnsi="Times New Roman"/>
          <w:bCs/>
          <w:sz w:val="28"/>
          <w:szCs w:val="28"/>
        </w:rPr>
      </w:pPr>
      <w:r w:rsidRPr="00270291">
        <w:rPr>
          <w:rFonts w:ascii="Times New Roman" w:hAnsi="Times New Roman"/>
          <w:b/>
          <w:bCs/>
          <w:sz w:val="28"/>
          <w:szCs w:val="28"/>
        </w:rPr>
        <w:t>AIMS AND OBJECTIVE OF SIWES</w:t>
      </w:r>
    </w:p>
    <w:p w14:paraId="19C271BD" w14:textId="77777777" w:rsidR="00CE0831" w:rsidRPr="00270291" w:rsidRDefault="00CE0831" w:rsidP="00D0023E">
      <w:pPr>
        <w:numPr>
          <w:ilvl w:val="0"/>
          <w:numId w:val="1"/>
        </w:numPr>
        <w:spacing w:after="0" w:line="480" w:lineRule="auto"/>
        <w:jc w:val="both"/>
        <w:rPr>
          <w:rFonts w:ascii="Times New Roman" w:hAnsi="Times New Roman"/>
          <w:bCs/>
          <w:sz w:val="28"/>
          <w:szCs w:val="28"/>
        </w:rPr>
      </w:pPr>
      <w:r w:rsidRPr="00270291">
        <w:rPr>
          <w:rFonts w:ascii="Times New Roman" w:hAnsi="Times New Roman"/>
          <w:bCs/>
          <w:sz w:val="28"/>
          <w:szCs w:val="28"/>
        </w:rPr>
        <w:t>To provide an avenue for student in the Nigerian Institution to acquire industrial skills and experience during their course of study.</w:t>
      </w:r>
    </w:p>
    <w:p w14:paraId="53922737" w14:textId="77777777" w:rsidR="00CE0831" w:rsidRPr="00270291" w:rsidRDefault="00CE0831" w:rsidP="00D0023E">
      <w:pPr>
        <w:numPr>
          <w:ilvl w:val="0"/>
          <w:numId w:val="1"/>
        </w:numPr>
        <w:spacing w:after="0" w:line="480" w:lineRule="auto"/>
        <w:jc w:val="both"/>
        <w:rPr>
          <w:rFonts w:ascii="Times New Roman" w:hAnsi="Times New Roman"/>
          <w:bCs/>
          <w:sz w:val="28"/>
          <w:szCs w:val="28"/>
        </w:rPr>
      </w:pPr>
      <w:r w:rsidRPr="00270291">
        <w:rPr>
          <w:rFonts w:ascii="Times New Roman" w:hAnsi="Times New Roman"/>
          <w:bCs/>
          <w:sz w:val="28"/>
          <w:szCs w:val="28"/>
        </w:rPr>
        <w:t>To prepare students for the work situation they are likely to meet after graduation.</w:t>
      </w:r>
    </w:p>
    <w:p w14:paraId="28F754BB" w14:textId="77777777" w:rsidR="00CE0831" w:rsidRPr="00270291" w:rsidRDefault="00CE0831" w:rsidP="00D0023E">
      <w:pPr>
        <w:numPr>
          <w:ilvl w:val="0"/>
          <w:numId w:val="1"/>
        </w:numPr>
        <w:spacing w:after="0" w:line="480" w:lineRule="auto"/>
        <w:jc w:val="both"/>
        <w:rPr>
          <w:rFonts w:ascii="Times New Roman" w:hAnsi="Times New Roman"/>
          <w:bCs/>
          <w:sz w:val="28"/>
          <w:szCs w:val="28"/>
        </w:rPr>
      </w:pPr>
      <w:r w:rsidRPr="00270291">
        <w:rPr>
          <w:rFonts w:ascii="Times New Roman" w:hAnsi="Times New Roman"/>
          <w:bCs/>
          <w:sz w:val="28"/>
          <w:szCs w:val="28"/>
        </w:rPr>
        <w:t>To expose the student to work method and techniques in handling equipment and machinery that may not be available in their institution.</w:t>
      </w:r>
    </w:p>
    <w:p w14:paraId="337A450E" w14:textId="77777777" w:rsidR="00CE0831" w:rsidRPr="00270291" w:rsidRDefault="00CE0831" w:rsidP="00D0023E">
      <w:pPr>
        <w:numPr>
          <w:ilvl w:val="0"/>
          <w:numId w:val="1"/>
        </w:numPr>
        <w:spacing w:after="0" w:line="480" w:lineRule="auto"/>
        <w:jc w:val="both"/>
        <w:rPr>
          <w:rFonts w:ascii="Times New Roman" w:hAnsi="Times New Roman"/>
          <w:bCs/>
          <w:sz w:val="28"/>
          <w:szCs w:val="28"/>
        </w:rPr>
      </w:pPr>
      <w:r w:rsidRPr="00270291">
        <w:rPr>
          <w:rFonts w:ascii="Times New Roman" w:hAnsi="Times New Roman"/>
          <w:bCs/>
          <w:sz w:val="28"/>
          <w:szCs w:val="28"/>
        </w:rPr>
        <w:t>To allow the transition phase from school to the world of working environment easier and facilitate students contact for later job placements.</w:t>
      </w:r>
    </w:p>
    <w:p w14:paraId="1AAAF67D" w14:textId="459F81FE" w:rsidR="001F4F2E" w:rsidRPr="001F4F2E" w:rsidRDefault="00CE0831" w:rsidP="001F4F2E">
      <w:pPr>
        <w:numPr>
          <w:ilvl w:val="0"/>
          <w:numId w:val="1"/>
        </w:numPr>
        <w:spacing w:after="0" w:line="480" w:lineRule="auto"/>
        <w:jc w:val="both"/>
        <w:rPr>
          <w:rFonts w:ascii="Times New Roman" w:hAnsi="Times New Roman"/>
          <w:bCs/>
          <w:sz w:val="28"/>
          <w:szCs w:val="28"/>
        </w:rPr>
      </w:pPr>
      <w:r w:rsidRPr="00270291">
        <w:rPr>
          <w:rFonts w:ascii="Times New Roman" w:hAnsi="Times New Roman"/>
          <w:bCs/>
          <w:sz w:val="28"/>
          <w:szCs w:val="28"/>
        </w:rPr>
        <w:t>To provide student with an opportunity to apply their theoretical knowledge in real work situation thereby bridging the gap between theory and practice.</w:t>
      </w:r>
    </w:p>
    <w:p w14:paraId="72FF6EE3" w14:textId="5F3BF821" w:rsidR="00263771" w:rsidRPr="001F4F2E" w:rsidRDefault="00270291" w:rsidP="001F4F2E">
      <w:pPr>
        <w:pStyle w:val="ListParagraph"/>
        <w:numPr>
          <w:ilvl w:val="0"/>
          <w:numId w:val="4"/>
        </w:numPr>
        <w:spacing w:after="0" w:line="480" w:lineRule="auto"/>
        <w:ind w:left="180"/>
        <w:jc w:val="both"/>
        <w:rPr>
          <w:rFonts w:ascii="Times New Roman" w:hAnsi="Times New Roman"/>
          <w:b/>
          <w:caps/>
          <w:sz w:val="28"/>
          <w:szCs w:val="28"/>
        </w:rPr>
      </w:pPr>
      <w:r w:rsidRPr="001F4F2E">
        <w:rPr>
          <w:rFonts w:ascii="Times New Roman" w:hAnsi="Times New Roman"/>
          <w:b/>
          <w:bCs/>
          <w:caps/>
          <w:sz w:val="28"/>
          <w:szCs w:val="28"/>
        </w:rPr>
        <w:t xml:space="preserve">BRIEF HISTORY OF </w:t>
      </w:r>
      <w:r w:rsidR="00263771" w:rsidRPr="001F4F2E">
        <w:rPr>
          <w:rFonts w:ascii="Times New Roman" w:hAnsi="Times New Roman"/>
          <w:b/>
          <w:caps/>
          <w:sz w:val="28"/>
          <w:szCs w:val="28"/>
        </w:rPr>
        <w:t>General Hospital Uba, Borno State</w:t>
      </w:r>
    </w:p>
    <w:p w14:paraId="0ECBC68F" w14:textId="23F26E69" w:rsidR="00263771" w:rsidRDefault="00263771" w:rsidP="00263771">
      <w:pPr>
        <w:spacing w:line="360" w:lineRule="auto"/>
        <w:jc w:val="both"/>
        <w:rPr>
          <w:rFonts w:ascii="Times New Roman" w:hAnsi="Times New Roman"/>
          <w:b/>
          <w:bCs/>
          <w:sz w:val="28"/>
          <w:szCs w:val="26"/>
        </w:rPr>
      </w:pPr>
      <w:r w:rsidRPr="00507286">
        <w:rPr>
          <w:rFonts w:ascii="Times New Roman" w:hAnsi="Times New Roman"/>
          <w:sz w:val="28"/>
        </w:rPr>
        <w:t>The hospital was formed by community effort in 1983. The sketch work service was started in 1989. As comprehensive health care under ministry of health care.</w:t>
      </w:r>
      <w:r w:rsidR="001F4F2E">
        <w:rPr>
          <w:rFonts w:ascii="Times New Roman" w:hAnsi="Times New Roman"/>
          <w:sz w:val="28"/>
        </w:rPr>
        <w:t xml:space="preserve"> </w:t>
      </w:r>
      <w:r w:rsidRPr="00507286">
        <w:rPr>
          <w:rFonts w:ascii="Times New Roman" w:hAnsi="Times New Roman"/>
          <w:sz w:val="28"/>
        </w:rPr>
        <w:t xml:space="preserve">In 1992 the hospital was commissioned and named as General hospital </w:t>
      </w:r>
      <w:proofErr w:type="spellStart"/>
      <w:r w:rsidRPr="00507286">
        <w:rPr>
          <w:rFonts w:ascii="Times New Roman" w:hAnsi="Times New Roman"/>
          <w:sz w:val="28"/>
        </w:rPr>
        <w:t>Uba</w:t>
      </w:r>
      <w:proofErr w:type="spellEnd"/>
      <w:r w:rsidRPr="00507286">
        <w:rPr>
          <w:rFonts w:ascii="Times New Roman" w:hAnsi="Times New Roman"/>
          <w:sz w:val="28"/>
        </w:rPr>
        <w:t xml:space="preserve"> </w:t>
      </w:r>
      <w:proofErr w:type="spellStart"/>
      <w:r w:rsidRPr="00507286">
        <w:rPr>
          <w:rFonts w:ascii="Times New Roman" w:hAnsi="Times New Roman"/>
          <w:sz w:val="28"/>
        </w:rPr>
        <w:t>Borno</w:t>
      </w:r>
      <w:proofErr w:type="spellEnd"/>
      <w:r w:rsidRPr="00507286">
        <w:rPr>
          <w:rFonts w:ascii="Times New Roman" w:hAnsi="Times New Roman"/>
          <w:sz w:val="28"/>
        </w:rPr>
        <w:t xml:space="preserve"> State by Governor Alhaji Mina Ma </w:t>
      </w:r>
      <w:proofErr w:type="spellStart"/>
      <w:r w:rsidRPr="00507286">
        <w:rPr>
          <w:rFonts w:ascii="Times New Roman" w:hAnsi="Times New Roman"/>
          <w:sz w:val="28"/>
        </w:rPr>
        <w:t>Aji</w:t>
      </w:r>
      <w:proofErr w:type="spellEnd"/>
      <w:r w:rsidRPr="00507286">
        <w:rPr>
          <w:rFonts w:ascii="Times New Roman" w:hAnsi="Times New Roman"/>
          <w:sz w:val="28"/>
        </w:rPr>
        <w:t xml:space="preserve"> the Hospital was held by senior community health that is three people in all who were the principal medical officer (P.M.O) in charge, chief nursing and secretary of the hospital containing three word which are: maternity word radiology department, laboratory department, and family planning unit.</w:t>
      </w:r>
      <w:r w:rsidR="001F4F2E">
        <w:rPr>
          <w:rFonts w:ascii="Times New Roman" w:hAnsi="Times New Roman"/>
          <w:sz w:val="28"/>
        </w:rPr>
        <w:t xml:space="preserve"> </w:t>
      </w:r>
      <w:r w:rsidRPr="00507286">
        <w:rPr>
          <w:rFonts w:ascii="Times New Roman" w:hAnsi="Times New Roman"/>
          <w:sz w:val="28"/>
        </w:rPr>
        <w:t xml:space="preserve">The General hospital was renovated by Governor of </w:t>
      </w:r>
      <w:proofErr w:type="spellStart"/>
      <w:r w:rsidRPr="00507286">
        <w:rPr>
          <w:rFonts w:ascii="Times New Roman" w:hAnsi="Times New Roman"/>
          <w:sz w:val="28"/>
        </w:rPr>
        <w:t>Borno</w:t>
      </w:r>
      <w:proofErr w:type="spellEnd"/>
      <w:r w:rsidRPr="00507286">
        <w:rPr>
          <w:rFonts w:ascii="Times New Roman" w:hAnsi="Times New Roman"/>
          <w:sz w:val="28"/>
        </w:rPr>
        <w:t xml:space="preserve"> State Dr Ali </w:t>
      </w:r>
      <w:proofErr w:type="spellStart"/>
      <w:r w:rsidRPr="00507286">
        <w:rPr>
          <w:rFonts w:ascii="Times New Roman" w:hAnsi="Times New Roman"/>
          <w:sz w:val="28"/>
        </w:rPr>
        <w:t>Modu</w:t>
      </w:r>
      <w:proofErr w:type="spellEnd"/>
      <w:r w:rsidRPr="00507286">
        <w:rPr>
          <w:rFonts w:ascii="Times New Roman" w:hAnsi="Times New Roman"/>
          <w:sz w:val="28"/>
        </w:rPr>
        <w:t xml:space="preserve"> </w:t>
      </w:r>
      <w:proofErr w:type="spellStart"/>
      <w:r w:rsidRPr="00507286">
        <w:rPr>
          <w:rFonts w:ascii="Times New Roman" w:hAnsi="Times New Roman"/>
          <w:sz w:val="28"/>
        </w:rPr>
        <w:t>Sherrif</w:t>
      </w:r>
      <w:proofErr w:type="spellEnd"/>
      <w:r w:rsidRPr="00507286">
        <w:rPr>
          <w:rFonts w:ascii="Times New Roman" w:hAnsi="Times New Roman"/>
          <w:sz w:val="28"/>
        </w:rPr>
        <w:t xml:space="preserve"> in 2010 where a new mortuary was built.</w:t>
      </w:r>
    </w:p>
    <w:p w14:paraId="3A8D22C2" w14:textId="5E7415A8" w:rsidR="00263771" w:rsidRPr="001F4F2E" w:rsidRDefault="00263771" w:rsidP="001F4F2E">
      <w:pPr>
        <w:rPr>
          <w:rFonts w:ascii="Times New Roman" w:hAnsi="Times New Roman"/>
          <w:b/>
          <w:caps/>
          <w:sz w:val="28"/>
        </w:rPr>
      </w:pPr>
      <w:bookmarkStart w:id="2" w:name="_Toc158994406"/>
      <w:r w:rsidRPr="001F4F2E">
        <w:rPr>
          <w:rFonts w:ascii="Times New Roman" w:hAnsi="Times New Roman"/>
          <w:b/>
          <w:caps/>
          <w:sz w:val="28"/>
        </w:rPr>
        <w:lastRenderedPageBreak/>
        <w:t>Organization chart of General Hospital Uba, Borno State</w:t>
      </w:r>
      <w:bookmarkEnd w:id="2"/>
    </w:p>
    <w:p w14:paraId="537B38E7" w14:textId="77777777" w:rsidR="00263771" w:rsidRDefault="00263771" w:rsidP="00263771">
      <w:r>
        <w:rPr>
          <w:noProof/>
        </w:rPr>
        <mc:AlternateContent>
          <mc:Choice Requires="wpg">
            <w:drawing>
              <wp:anchor distT="0" distB="0" distL="114300" distR="114300" simplePos="0" relativeHeight="251659264" behindDoc="0" locked="0" layoutInCell="1" allowOverlap="1" wp14:anchorId="43E5416E" wp14:editId="62C16FEB">
                <wp:simplePos x="0" y="0"/>
                <wp:positionH relativeFrom="page">
                  <wp:align>center</wp:align>
                </wp:positionH>
                <wp:positionV relativeFrom="paragraph">
                  <wp:posOffset>69215</wp:posOffset>
                </wp:positionV>
                <wp:extent cx="6424794" cy="6741011"/>
                <wp:effectExtent l="0" t="0" r="14605" b="22225"/>
                <wp:wrapNone/>
                <wp:docPr id="80" name="Group 80"/>
                <wp:cNvGraphicFramePr/>
                <a:graphic xmlns:a="http://schemas.openxmlformats.org/drawingml/2006/main">
                  <a:graphicData uri="http://schemas.microsoft.com/office/word/2010/wordprocessingGroup">
                    <wpg:wgp>
                      <wpg:cNvGrpSpPr/>
                      <wpg:grpSpPr>
                        <a:xfrm>
                          <a:off x="0" y="0"/>
                          <a:ext cx="6424794" cy="6741011"/>
                          <a:chOff x="-646055" y="0"/>
                          <a:chExt cx="6424794" cy="6741011"/>
                        </a:xfrm>
                      </wpg:grpSpPr>
                      <wpg:grpSp>
                        <wpg:cNvPr id="15" name="Group 15"/>
                        <wpg:cNvGrpSpPr/>
                        <wpg:grpSpPr>
                          <a:xfrm>
                            <a:off x="-646055" y="0"/>
                            <a:ext cx="6424794" cy="6741011"/>
                            <a:chOff x="-708290" y="0"/>
                            <a:chExt cx="7289359" cy="7647916"/>
                          </a:xfrm>
                        </wpg:grpSpPr>
                        <wps:wsp>
                          <wps:cNvPr id="18" name="Text Box 18"/>
                          <wps:cNvSpPr txBox="1">
                            <a:spLocks noChangeArrowheads="1"/>
                          </wps:cNvSpPr>
                          <wps:spPr bwMode="auto">
                            <a:xfrm>
                              <a:off x="1865376" y="0"/>
                              <a:ext cx="2388235" cy="476885"/>
                            </a:xfrm>
                            <a:prstGeom prst="rect">
                              <a:avLst/>
                            </a:prstGeom>
                            <a:solidFill>
                              <a:srgbClr val="FFFFFF"/>
                            </a:solidFill>
                            <a:ln w="9525">
                              <a:solidFill>
                                <a:srgbClr val="000000"/>
                              </a:solidFill>
                              <a:miter lim="800000"/>
                              <a:headEnd/>
                              <a:tailEnd/>
                            </a:ln>
                          </wps:spPr>
                          <wps:txbx>
                            <w:txbxContent>
                              <w:p w14:paraId="79F33D6F" w14:textId="04250341" w:rsidR="00263771" w:rsidRPr="00606B36" w:rsidRDefault="00263771" w:rsidP="00263771">
                                <w:pPr>
                                  <w:jc w:val="center"/>
                                  <w:rPr>
                                    <w:rFonts w:ascii="Times New Roman" w:hAnsi="Times New Roman"/>
                                  </w:rPr>
                                </w:pPr>
                                <w:r w:rsidRPr="00606B36">
                                  <w:rPr>
                                    <w:rFonts w:ascii="Times New Roman" w:hAnsi="Times New Roman"/>
                                  </w:rPr>
                                  <w:t xml:space="preserve">MEDICAL </w:t>
                                </w:r>
                                <w:r w:rsidR="00FE0776">
                                  <w:rPr>
                                    <w:rFonts w:ascii="Times New Roman" w:hAnsi="Times New Roman"/>
                                  </w:rPr>
                                  <w:t>DIRECTOR</w:t>
                                </w:r>
                              </w:p>
                            </w:txbxContent>
                          </wps:txbx>
                          <wps:bodyPr rot="0" vert="horz" wrap="square" lIns="91440" tIns="45720" rIns="91440" bIns="45720" anchor="t" anchorCtr="0" upright="1">
                            <a:noAutofit/>
                          </wps:bodyPr>
                        </wps:wsp>
                        <wps:wsp>
                          <wps:cNvPr id="24" name="Text Box 24"/>
                          <wps:cNvSpPr txBox="1">
                            <a:spLocks noChangeArrowheads="1"/>
                          </wps:cNvSpPr>
                          <wps:spPr bwMode="auto">
                            <a:xfrm>
                              <a:off x="1877568" y="804671"/>
                              <a:ext cx="2221230" cy="479754"/>
                            </a:xfrm>
                            <a:prstGeom prst="rect">
                              <a:avLst/>
                            </a:prstGeom>
                            <a:solidFill>
                              <a:srgbClr val="FFFFFF"/>
                            </a:solidFill>
                            <a:ln w="9525">
                              <a:solidFill>
                                <a:srgbClr val="000000"/>
                              </a:solidFill>
                              <a:miter lim="800000"/>
                              <a:headEnd/>
                              <a:tailEnd/>
                            </a:ln>
                          </wps:spPr>
                          <wps:txbx>
                            <w:txbxContent>
                              <w:p w14:paraId="0388C563" w14:textId="099926BF" w:rsidR="00263771" w:rsidRPr="00606B36" w:rsidRDefault="00FE0776" w:rsidP="00263771">
                                <w:pPr>
                                  <w:jc w:val="center"/>
                                  <w:rPr>
                                    <w:rFonts w:ascii="Times New Roman" w:hAnsi="Times New Roman"/>
                                  </w:rPr>
                                </w:pPr>
                                <w:r>
                                  <w:rPr>
                                    <w:rFonts w:ascii="Times New Roman" w:hAnsi="Times New Roman"/>
                                  </w:rPr>
                                  <w:t>DIRECTOR ADMIN</w:t>
                                </w:r>
                              </w:p>
                              <w:p w14:paraId="31091665" w14:textId="77777777" w:rsidR="00263771" w:rsidRPr="00606B36" w:rsidRDefault="00263771" w:rsidP="00263771">
                                <w:pPr>
                                  <w:jc w:val="center"/>
                                  <w:rPr>
                                    <w:rFonts w:ascii="Times New Roman" w:hAnsi="Times New Roman"/>
                                  </w:rPr>
                                </w:pPr>
                              </w:p>
                            </w:txbxContent>
                          </wps:txbx>
                          <wps:bodyPr rot="0" vert="horz" wrap="square" lIns="91440" tIns="45720" rIns="91440" bIns="45720" anchor="t" anchorCtr="0" upright="1">
                            <a:noAutofit/>
                          </wps:bodyPr>
                        </wps:wsp>
                        <wps:wsp>
                          <wps:cNvPr id="27" name="Text Box 27"/>
                          <wps:cNvSpPr txBox="1">
                            <a:spLocks noChangeArrowheads="1"/>
                          </wps:cNvSpPr>
                          <wps:spPr bwMode="auto">
                            <a:xfrm>
                              <a:off x="-370515" y="1863884"/>
                              <a:ext cx="1171876" cy="547955"/>
                            </a:xfrm>
                            <a:prstGeom prst="rect">
                              <a:avLst/>
                            </a:prstGeom>
                            <a:solidFill>
                              <a:srgbClr val="FFFFFF"/>
                            </a:solidFill>
                            <a:ln w="9525">
                              <a:solidFill>
                                <a:srgbClr val="000000"/>
                              </a:solidFill>
                              <a:miter lim="800000"/>
                              <a:headEnd/>
                              <a:tailEnd/>
                            </a:ln>
                          </wps:spPr>
                          <wps:txbx>
                            <w:txbxContent>
                              <w:p w14:paraId="635D7055" w14:textId="06D1546C" w:rsidR="00FE0776" w:rsidRPr="00606B36" w:rsidRDefault="00FE0776" w:rsidP="00263771">
                                <w:pPr>
                                  <w:spacing w:line="240" w:lineRule="auto"/>
                                  <w:jc w:val="center"/>
                                  <w:rPr>
                                    <w:rFonts w:ascii="Times New Roman" w:hAnsi="Times New Roman"/>
                                  </w:rPr>
                                </w:pPr>
                                <w:r>
                                  <w:rPr>
                                    <w:rFonts w:ascii="Times New Roman" w:hAnsi="Times New Roman"/>
                                  </w:rPr>
                                  <w:t>Director Financer</w:t>
                                </w:r>
                              </w:p>
                            </w:txbxContent>
                          </wps:txbx>
                          <wps:bodyPr rot="0" vert="horz" wrap="square" lIns="91440" tIns="45720" rIns="91440" bIns="45720" anchor="t" anchorCtr="0" upright="1">
                            <a:noAutofit/>
                          </wps:bodyPr>
                        </wps:wsp>
                        <wps:wsp>
                          <wps:cNvPr id="29" name="Text Box 29"/>
                          <wps:cNvSpPr txBox="1">
                            <a:spLocks noChangeArrowheads="1"/>
                          </wps:cNvSpPr>
                          <wps:spPr bwMode="auto">
                            <a:xfrm>
                              <a:off x="1012640" y="1863884"/>
                              <a:ext cx="1171876" cy="547955"/>
                            </a:xfrm>
                            <a:prstGeom prst="rect">
                              <a:avLst/>
                            </a:prstGeom>
                            <a:solidFill>
                              <a:srgbClr val="FFFFFF"/>
                            </a:solidFill>
                            <a:ln w="9525">
                              <a:solidFill>
                                <a:srgbClr val="000000"/>
                              </a:solidFill>
                              <a:miter lim="800000"/>
                              <a:headEnd/>
                              <a:tailEnd/>
                            </a:ln>
                          </wps:spPr>
                          <wps:txbx>
                            <w:txbxContent>
                              <w:p w14:paraId="3871C287" w14:textId="6F407D91" w:rsidR="00FE0776" w:rsidRPr="00606B36" w:rsidRDefault="00FE0776" w:rsidP="00263771">
                                <w:pPr>
                                  <w:spacing w:line="240" w:lineRule="auto"/>
                                  <w:jc w:val="center"/>
                                  <w:rPr>
                                    <w:rFonts w:ascii="Times New Roman" w:hAnsi="Times New Roman"/>
                                  </w:rPr>
                                </w:pPr>
                                <w:r>
                                  <w:rPr>
                                    <w:rFonts w:ascii="Times New Roman" w:hAnsi="Times New Roman"/>
                                  </w:rPr>
                                  <w:t>Director</w:t>
                                </w:r>
                                <w:r>
                                  <w:rPr>
                                    <w:rFonts w:ascii="Times New Roman" w:hAnsi="Times New Roman"/>
                                  </w:rPr>
                                  <w:t xml:space="preserve"> Nursing</w:t>
                                </w:r>
                              </w:p>
                            </w:txbxContent>
                          </wps:txbx>
                          <wps:bodyPr rot="0" vert="horz" wrap="square" lIns="91440" tIns="45720" rIns="91440" bIns="45720" anchor="t" anchorCtr="0" upright="1">
                            <a:noAutofit/>
                          </wps:bodyPr>
                        </wps:wsp>
                        <wps:wsp>
                          <wps:cNvPr id="31" name="Text Box 31"/>
                          <wps:cNvSpPr txBox="1">
                            <a:spLocks noChangeArrowheads="1"/>
                          </wps:cNvSpPr>
                          <wps:spPr bwMode="auto">
                            <a:xfrm>
                              <a:off x="3778950" y="1863884"/>
                              <a:ext cx="1171876" cy="547955"/>
                            </a:xfrm>
                            <a:prstGeom prst="rect">
                              <a:avLst/>
                            </a:prstGeom>
                            <a:solidFill>
                              <a:srgbClr val="FFFFFF"/>
                            </a:solidFill>
                            <a:ln w="9525">
                              <a:solidFill>
                                <a:srgbClr val="000000"/>
                              </a:solidFill>
                              <a:miter lim="800000"/>
                              <a:headEnd/>
                              <a:tailEnd/>
                            </a:ln>
                          </wps:spPr>
                          <wps:txbx>
                            <w:txbxContent>
                              <w:p w14:paraId="041C41DB" w14:textId="0CCBEABB" w:rsidR="00FE0776" w:rsidRPr="00606B36" w:rsidRDefault="00FE0776" w:rsidP="00263771">
                                <w:pPr>
                                  <w:spacing w:line="240" w:lineRule="auto"/>
                                  <w:jc w:val="center"/>
                                  <w:rPr>
                                    <w:rFonts w:ascii="Times New Roman" w:hAnsi="Times New Roman"/>
                                  </w:rPr>
                                </w:pPr>
                                <w:r>
                                  <w:rPr>
                                    <w:rFonts w:ascii="Times New Roman" w:hAnsi="Times New Roman"/>
                                  </w:rPr>
                                  <w:t>Director</w:t>
                                </w:r>
                                <w:r>
                                  <w:rPr>
                                    <w:rFonts w:ascii="Times New Roman" w:hAnsi="Times New Roman"/>
                                  </w:rPr>
                                  <w:t xml:space="preserve"> Laboratory</w:t>
                                </w:r>
                              </w:p>
                            </w:txbxContent>
                          </wps:txbx>
                          <wps:bodyPr rot="0" vert="horz" wrap="square" lIns="91440" tIns="45720" rIns="91440" bIns="45720" anchor="t" anchorCtr="0" upright="1">
                            <a:noAutofit/>
                          </wps:bodyPr>
                        </wps:wsp>
                        <wps:wsp>
                          <wps:cNvPr id="32" name="Text Box 32"/>
                          <wps:cNvSpPr txBox="1">
                            <a:spLocks noChangeArrowheads="1"/>
                          </wps:cNvSpPr>
                          <wps:spPr bwMode="auto">
                            <a:xfrm>
                              <a:off x="5145639" y="1863884"/>
                              <a:ext cx="1171876" cy="547955"/>
                            </a:xfrm>
                            <a:prstGeom prst="rect">
                              <a:avLst/>
                            </a:prstGeom>
                            <a:solidFill>
                              <a:srgbClr val="FFFFFF"/>
                            </a:solidFill>
                            <a:ln w="9525">
                              <a:solidFill>
                                <a:srgbClr val="000000"/>
                              </a:solidFill>
                              <a:miter lim="800000"/>
                              <a:headEnd/>
                              <a:tailEnd/>
                            </a:ln>
                          </wps:spPr>
                          <wps:txbx>
                            <w:txbxContent>
                              <w:p w14:paraId="35D07ACA" w14:textId="4D2D5281" w:rsidR="00FE0776" w:rsidRPr="00606B36" w:rsidRDefault="00FE0776" w:rsidP="00263771">
                                <w:pPr>
                                  <w:spacing w:line="240" w:lineRule="auto"/>
                                  <w:jc w:val="center"/>
                                  <w:rPr>
                                    <w:rFonts w:ascii="Times New Roman" w:hAnsi="Times New Roman"/>
                                  </w:rPr>
                                </w:pPr>
                                <w:r>
                                  <w:rPr>
                                    <w:rFonts w:ascii="Times New Roman" w:hAnsi="Times New Roman"/>
                                  </w:rPr>
                                  <w:t>Chief Audit</w:t>
                                </w:r>
                              </w:p>
                            </w:txbxContent>
                          </wps:txbx>
                          <wps:bodyPr rot="0" vert="horz" wrap="square" lIns="91440" tIns="45720" rIns="91440" bIns="45720" anchor="t" anchorCtr="0" upright="1">
                            <a:noAutofit/>
                          </wps:bodyPr>
                        </wps:wsp>
                        <wps:wsp>
                          <wps:cNvPr id="30" name="Text Box 30"/>
                          <wps:cNvSpPr txBox="1">
                            <a:spLocks noChangeArrowheads="1"/>
                          </wps:cNvSpPr>
                          <wps:spPr bwMode="auto">
                            <a:xfrm>
                              <a:off x="2400199" y="1863876"/>
                              <a:ext cx="1171876" cy="547955"/>
                            </a:xfrm>
                            <a:prstGeom prst="rect">
                              <a:avLst/>
                            </a:prstGeom>
                            <a:solidFill>
                              <a:schemeClr val="bg1"/>
                            </a:solidFill>
                            <a:ln w="9525">
                              <a:solidFill>
                                <a:srgbClr val="000000"/>
                              </a:solidFill>
                              <a:miter lim="800000"/>
                              <a:headEnd/>
                              <a:tailEnd/>
                            </a:ln>
                          </wps:spPr>
                          <wps:txbx>
                            <w:txbxContent>
                              <w:p w14:paraId="3366A6DD" w14:textId="6D42E997" w:rsidR="00FE0776" w:rsidRPr="00606B36" w:rsidRDefault="00FE0776" w:rsidP="00263771">
                                <w:pPr>
                                  <w:spacing w:line="240" w:lineRule="auto"/>
                                  <w:jc w:val="center"/>
                                  <w:rPr>
                                    <w:rFonts w:ascii="Times New Roman" w:hAnsi="Times New Roman"/>
                                  </w:rPr>
                                </w:pPr>
                                <w:r>
                                  <w:rPr>
                                    <w:rFonts w:ascii="Times New Roman" w:hAnsi="Times New Roman"/>
                                  </w:rPr>
                                  <w:t>Director</w:t>
                                </w:r>
                                <w:r>
                                  <w:rPr>
                                    <w:rFonts w:ascii="Times New Roman" w:hAnsi="Times New Roman"/>
                                  </w:rPr>
                                  <w:t xml:space="preserve"> Pharmacy</w:t>
                                </w:r>
                              </w:p>
                            </w:txbxContent>
                          </wps:txbx>
                          <wps:bodyPr rot="0" vert="horz" wrap="square" lIns="91440" tIns="45720" rIns="91440" bIns="45720" anchor="t" anchorCtr="0" upright="1">
                            <a:noAutofit/>
                          </wps:bodyPr>
                        </wps:wsp>
                        <wps:wsp>
                          <wps:cNvPr id="40" name="Text Box 40"/>
                          <wps:cNvSpPr txBox="1">
                            <a:spLocks noChangeArrowheads="1"/>
                          </wps:cNvSpPr>
                          <wps:spPr bwMode="auto">
                            <a:xfrm>
                              <a:off x="-370515" y="2756547"/>
                              <a:ext cx="1171876" cy="547955"/>
                            </a:xfrm>
                            <a:prstGeom prst="rect">
                              <a:avLst/>
                            </a:prstGeom>
                            <a:solidFill>
                              <a:srgbClr val="FFFFFF"/>
                            </a:solidFill>
                            <a:ln w="9525">
                              <a:solidFill>
                                <a:srgbClr val="000000"/>
                              </a:solidFill>
                              <a:miter lim="800000"/>
                              <a:headEnd/>
                              <a:tailEnd/>
                            </a:ln>
                          </wps:spPr>
                          <wps:txbx>
                            <w:txbxContent>
                              <w:p w14:paraId="65767BB3" w14:textId="0BDBA74A" w:rsidR="00887DBC" w:rsidRPr="00606B36" w:rsidRDefault="00887DBC" w:rsidP="00263771">
                                <w:pPr>
                                  <w:spacing w:line="240" w:lineRule="auto"/>
                                  <w:jc w:val="center"/>
                                  <w:rPr>
                                    <w:rFonts w:ascii="Times New Roman" w:hAnsi="Times New Roman"/>
                                  </w:rPr>
                                </w:pPr>
                                <w:r>
                                  <w:rPr>
                                    <w:rFonts w:ascii="Times New Roman" w:hAnsi="Times New Roman"/>
                                  </w:rPr>
                                  <w:t>Chief Accountant</w:t>
                                </w:r>
                              </w:p>
                            </w:txbxContent>
                          </wps:txbx>
                          <wps:bodyPr rot="0" vert="horz" wrap="square" lIns="91440" tIns="45720" rIns="91440" bIns="45720" anchor="t" anchorCtr="0" upright="1">
                            <a:noAutofit/>
                          </wps:bodyPr>
                        </wps:wsp>
                        <wps:wsp>
                          <wps:cNvPr id="46" name="Text Box 46"/>
                          <wps:cNvSpPr txBox="1">
                            <a:spLocks noChangeArrowheads="1"/>
                          </wps:cNvSpPr>
                          <wps:spPr bwMode="auto">
                            <a:xfrm>
                              <a:off x="1012640" y="2756547"/>
                              <a:ext cx="1171876" cy="547955"/>
                            </a:xfrm>
                            <a:prstGeom prst="rect">
                              <a:avLst/>
                            </a:prstGeom>
                            <a:solidFill>
                              <a:srgbClr val="FFFFFF"/>
                            </a:solidFill>
                            <a:ln w="9525">
                              <a:solidFill>
                                <a:srgbClr val="000000"/>
                              </a:solidFill>
                              <a:miter lim="800000"/>
                              <a:headEnd/>
                              <a:tailEnd/>
                            </a:ln>
                          </wps:spPr>
                          <wps:txbx>
                            <w:txbxContent>
                              <w:p w14:paraId="0D747319" w14:textId="720C119C" w:rsidR="00887DBC" w:rsidRPr="00606B36" w:rsidRDefault="00887DBC" w:rsidP="00263771">
                                <w:pPr>
                                  <w:spacing w:line="240" w:lineRule="auto"/>
                                  <w:jc w:val="center"/>
                                  <w:rPr>
                                    <w:rFonts w:ascii="Times New Roman" w:hAnsi="Times New Roman"/>
                                  </w:rPr>
                                </w:pPr>
                                <w:r>
                                  <w:rPr>
                                    <w:rFonts w:ascii="Times New Roman" w:hAnsi="Times New Roman"/>
                                  </w:rPr>
                                  <w:t>Nurses</w:t>
                                </w:r>
                              </w:p>
                            </w:txbxContent>
                          </wps:txbx>
                          <wps:bodyPr rot="0" vert="horz" wrap="square" lIns="91440" tIns="45720" rIns="91440" bIns="45720" anchor="t" anchorCtr="0" upright="1">
                            <a:noAutofit/>
                          </wps:bodyPr>
                        </wps:wsp>
                        <wps:wsp>
                          <wps:cNvPr id="47" name="Text Box 47"/>
                          <wps:cNvSpPr txBox="1">
                            <a:spLocks noChangeArrowheads="1"/>
                          </wps:cNvSpPr>
                          <wps:spPr bwMode="auto">
                            <a:xfrm>
                              <a:off x="3778950" y="2756547"/>
                              <a:ext cx="1171876" cy="547955"/>
                            </a:xfrm>
                            <a:prstGeom prst="rect">
                              <a:avLst/>
                            </a:prstGeom>
                            <a:solidFill>
                              <a:srgbClr val="FFFFFF"/>
                            </a:solidFill>
                            <a:ln w="9525">
                              <a:solidFill>
                                <a:srgbClr val="000000"/>
                              </a:solidFill>
                              <a:miter lim="800000"/>
                              <a:headEnd/>
                              <a:tailEnd/>
                            </a:ln>
                          </wps:spPr>
                          <wps:txbx>
                            <w:txbxContent>
                              <w:p w14:paraId="47703D3B" w14:textId="016DAB2A" w:rsidR="00887DBC" w:rsidRPr="00606B36" w:rsidRDefault="00887DBC" w:rsidP="00263771">
                                <w:pPr>
                                  <w:spacing w:line="240" w:lineRule="auto"/>
                                  <w:jc w:val="center"/>
                                  <w:rPr>
                                    <w:rFonts w:ascii="Times New Roman" w:hAnsi="Times New Roman"/>
                                  </w:rPr>
                                </w:pPr>
                                <w:r>
                                  <w:rPr>
                                    <w:rFonts w:ascii="Times New Roman" w:hAnsi="Times New Roman"/>
                                  </w:rPr>
                                  <w:t>Lab. Scientist</w:t>
                                </w:r>
                              </w:p>
                            </w:txbxContent>
                          </wps:txbx>
                          <wps:bodyPr rot="0" vert="horz" wrap="square" lIns="91440" tIns="45720" rIns="91440" bIns="45720" anchor="t" anchorCtr="0" upright="1">
                            <a:noAutofit/>
                          </wps:bodyPr>
                        </wps:wsp>
                        <wps:wsp>
                          <wps:cNvPr id="48" name="Text Box 48"/>
                          <wps:cNvSpPr txBox="1">
                            <a:spLocks noChangeArrowheads="1"/>
                          </wps:cNvSpPr>
                          <wps:spPr bwMode="auto">
                            <a:xfrm>
                              <a:off x="5145639" y="2756547"/>
                              <a:ext cx="1171876" cy="547955"/>
                            </a:xfrm>
                            <a:prstGeom prst="rect">
                              <a:avLst/>
                            </a:prstGeom>
                            <a:solidFill>
                              <a:srgbClr val="FFFFFF"/>
                            </a:solidFill>
                            <a:ln w="9525">
                              <a:solidFill>
                                <a:srgbClr val="000000"/>
                              </a:solidFill>
                              <a:miter lim="800000"/>
                              <a:headEnd/>
                              <a:tailEnd/>
                            </a:ln>
                          </wps:spPr>
                          <wps:txbx>
                            <w:txbxContent>
                              <w:p w14:paraId="37E9CE49" w14:textId="0819B7B5" w:rsidR="00887DBC" w:rsidRPr="00606B36" w:rsidRDefault="00887DBC" w:rsidP="00263771">
                                <w:pPr>
                                  <w:spacing w:line="240" w:lineRule="auto"/>
                                  <w:jc w:val="center"/>
                                  <w:rPr>
                                    <w:rFonts w:ascii="Times New Roman" w:hAnsi="Times New Roman"/>
                                  </w:rPr>
                                </w:pPr>
                                <w:r>
                                  <w:rPr>
                                    <w:rFonts w:ascii="Times New Roman" w:hAnsi="Times New Roman"/>
                                  </w:rPr>
                                  <w:t>Senior Auditor</w:t>
                                </w:r>
                              </w:p>
                            </w:txbxContent>
                          </wps:txbx>
                          <wps:bodyPr rot="0" vert="horz" wrap="square" lIns="91440" tIns="45720" rIns="91440" bIns="45720" anchor="t" anchorCtr="0" upright="1">
                            <a:noAutofit/>
                          </wps:bodyPr>
                        </wps:wsp>
                        <wps:wsp>
                          <wps:cNvPr id="50" name="Text Box 50"/>
                          <wps:cNvSpPr txBox="1">
                            <a:spLocks noChangeArrowheads="1"/>
                          </wps:cNvSpPr>
                          <wps:spPr bwMode="auto">
                            <a:xfrm>
                              <a:off x="2400199" y="2756540"/>
                              <a:ext cx="1171876" cy="547955"/>
                            </a:xfrm>
                            <a:prstGeom prst="rect">
                              <a:avLst/>
                            </a:prstGeom>
                            <a:solidFill>
                              <a:schemeClr val="bg1"/>
                            </a:solidFill>
                            <a:ln w="9525">
                              <a:solidFill>
                                <a:srgbClr val="000000"/>
                              </a:solidFill>
                              <a:miter lim="800000"/>
                              <a:headEnd/>
                              <a:tailEnd/>
                            </a:ln>
                          </wps:spPr>
                          <wps:txbx>
                            <w:txbxContent>
                              <w:p w14:paraId="1F9B95CC" w14:textId="20652F3D" w:rsidR="00887DBC" w:rsidRPr="00606B36" w:rsidRDefault="00887DBC" w:rsidP="00263771">
                                <w:pPr>
                                  <w:spacing w:line="240" w:lineRule="auto"/>
                                  <w:jc w:val="center"/>
                                  <w:rPr>
                                    <w:rFonts w:ascii="Times New Roman" w:hAnsi="Times New Roman"/>
                                  </w:rPr>
                                </w:pPr>
                                <w:r>
                                  <w:rPr>
                                    <w:rFonts w:ascii="Times New Roman" w:hAnsi="Times New Roman"/>
                                  </w:rPr>
                                  <w:t>Pharmacist</w:t>
                                </w:r>
                              </w:p>
                            </w:txbxContent>
                          </wps:txbx>
                          <wps:bodyPr rot="0" vert="horz" wrap="square" lIns="91440" tIns="45720" rIns="91440" bIns="45720" anchor="t" anchorCtr="0" upright="1">
                            <a:noAutofit/>
                          </wps:bodyPr>
                        </wps:wsp>
                        <wps:wsp>
                          <wps:cNvPr id="55" name="Text Box 55"/>
                          <wps:cNvSpPr txBox="1">
                            <a:spLocks noChangeArrowheads="1"/>
                          </wps:cNvSpPr>
                          <wps:spPr bwMode="auto">
                            <a:xfrm>
                              <a:off x="-708289" y="3624878"/>
                              <a:ext cx="1025384" cy="547940"/>
                            </a:xfrm>
                            <a:prstGeom prst="rect">
                              <a:avLst/>
                            </a:prstGeom>
                            <a:solidFill>
                              <a:srgbClr val="FFFFFF"/>
                            </a:solidFill>
                            <a:ln w="9525">
                              <a:solidFill>
                                <a:srgbClr val="000000"/>
                              </a:solidFill>
                              <a:miter lim="800000"/>
                              <a:headEnd/>
                              <a:tailEnd/>
                            </a:ln>
                          </wps:spPr>
                          <wps:txbx>
                            <w:txbxContent>
                              <w:p w14:paraId="59F72839" w14:textId="71648D8D" w:rsidR="00887DBC" w:rsidRPr="00606B36" w:rsidRDefault="00887DBC" w:rsidP="00263771">
                                <w:pPr>
                                  <w:spacing w:line="240" w:lineRule="auto"/>
                                  <w:jc w:val="center"/>
                                  <w:rPr>
                                    <w:rFonts w:ascii="Times New Roman" w:hAnsi="Times New Roman"/>
                                  </w:rPr>
                                </w:pPr>
                                <w:r>
                                  <w:rPr>
                                    <w:rFonts w:ascii="Times New Roman" w:hAnsi="Times New Roman"/>
                                  </w:rPr>
                                  <w:t>Hospital Secretary</w:t>
                                </w:r>
                              </w:p>
                            </w:txbxContent>
                          </wps:txbx>
                          <wps:bodyPr rot="0" vert="horz" wrap="square" lIns="91440" tIns="45720" rIns="91440" bIns="45720" anchor="t" anchorCtr="0" upright="1">
                            <a:noAutofit/>
                          </wps:bodyPr>
                        </wps:wsp>
                        <wps:wsp>
                          <wps:cNvPr id="56" name="Text Box 56"/>
                          <wps:cNvSpPr txBox="1">
                            <a:spLocks noChangeArrowheads="1"/>
                          </wps:cNvSpPr>
                          <wps:spPr bwMode="auto">
                            <a:xfrm>
                              <a:off x="421423" y="3624982"/>
                              <a:ext cx="1171876" cy="547940"/>
                            </a:xfrm>
                            <a:prstGeom prst="rect">
                              <a:avLst/>
                            </a:prstGeom>
                            <a:solidFill>
                              <a:srgbClr val="FFFFFF"/>
                            </a:solidFill>
                            <a:ln w="9525">
                              <a:solidFill>
                                <a:srgbClr val="000000"/>
                              </a:solidFill>
                              <a:miter lim="800000"/>
                              <a:headEnd/>
                              <a:tailEnd/>
                            </a:ln>
                          </wps:spPr>
                          <wps:txbx>
                            <w:txbxContent>
                              <w:p w14:paraId="79CEE905" w14:textId="2D4771B6" w:rsidR="00887DBC" w:rsidRPr="00606B36" w:rsidRDefault="00887DBC" w:rsidP="00263771">
                                <w:pPr>
                                  <w:spacing w:line="240" w:lineRule="auto"/>
                                  <w:jc w:val="center"/>
                                  <w:rPr>
                                    <w:rFonts w:ascii="Times New Roman" w:hAnsi="Times New Roman"/>
                                  </w:rPr>
                                </w:pPr>
                                <w:r>
                                  <w:rPr>
                                    <w:rFonts w:ascii="Times New Roman" w:hAnsi="Times New Roman"/>
                                  </w:rPr>
                                  <w:t xml:space="preserve">Store </w:t>
                                </w:r>
                              </w:p>
                            </w:txbxContent>
                          </wps:txbx>
                          <wps:bodyPr rot="0" vert="horz" wrap="square" lIns="91440" tIns="45720" rIns="91440" bIns="45720" anchor="t" anchorCtr="0" upright="1">
                            <a:noAutofit/>
                          </wps:bodyPr>
                        </wps:wsp>
                        <wps:wsp>
                          <wps:cNvPr id="57" name="Text Box 57"/>
                          <wps:cNvSpPr txBox="1">
                            <a:spLocks noChangeArrowheads="1"/>
                          </wps:cNvSpPr>
                          <wps:spPr bwMode="auto">
                            <a:xfrm>
                              <a:off x="3115086" y="3637043"/>
                              <a:ext cx="1171876" cy="547940"/>
                            </a:xfrm>
                            <a:prstGeom prst="rect">
                              <a:avLst/>
                            </a:prstGeom>
                            <a:solidFill>
                              <a:srgbClr val="FFFFFF"/>
                            </a:solidFill>
                            <a:ln w="9525">
                              <a:solidFill>
                                <a:srgbClr val="000000"/>
                              </a:solidFill>
                              <a:miter lim="800000"/>
                              <a:headEnd/>
                              <a:tailEnd/>
                            </a:ln>
                          </wps:spPr>
                          <wps:txbx>
                            <w:txbxContent>
                              <w:p w14:paraId="11CE6E9D" w14:textId="44407C10" w:rsidR="00887DBC" w:rsidRPr="00606B36" w:rsidRDefault="00887DBC" w:rsidP="00263771">
                                <w:pPr>
                                  <w:spacing w:line="240" w:lineRule="auto"/>
                                  <w:jc w:val="center"/>
                                  <w:rPr>
                                    <w:rFonts w:ascii="Times New Roman" w:hAnsi="Times New Roman"/>
                                  </w:rPr>
                                </w:pPr>
                                <w:r>
                                  <w:rPr>
                                    <w:rFonts w:ascii="Times New Roman" w:hAnsi="Times New Roman"/>
                                  </w:rPr>
                                  <w:t>Pharm. Tech</w:t>
                                </w:r>
                              </w:p>
                            </w:txbxContent>
                          </wps:txbx>
                          <wps:bodyPr rot="0" vert="horz" wrap="square" lIns="91440" tIns="45720" rIns="91440" bIns="45720" anchor="t" anchorCtr="0" upright="1">
                            <a:noAutofit/>
                          </wps:bodyPr>
                        </wps:wsp>
                        <wps:wsp>
                          <wps:cNvPr id="58" name="Text Box 58"/>
                          <wps:cNvSpPr txBox="1">
                            <a:spLocks noChangeArrowheads="1"/>
                          </wps:cNvSpPr>
                          <wps:spPr bwMode="auto">
                            <a:xfrm>
                              <a:off x="4481640" y="3637043"/>
                              <a:ext cx="1171876" cy="547940"/>
                            </a:xfrm>
                            <a:prstGeom prst="rect">
                              <a:avLst/>
                            </a:prstGeom>
                            <a:solidFill>
                              <a:srgbClr val="FFFFFF"/>
                            </a:solidFill>
                            <a:ln w="9525">
                              <a:solidFill>
                                <a:srgbClr val="000000"/>
                              </a:solidFill>
                              <a:miter lim="800000"/>
                              <a:headEnd/>
                              <a:tailEnd/>
                            </a:ln>
                          </wps:spPr>
                          <wps:txbx>
                            <w:txbxContent>
                              <w:p w14:paraId="53500690" w14:textId="6FAD6266" w:rsidR="00887DBC" w:rsidRPr="00606B36" w:rsidRDefault="00887DBC" w:rsidP="00887DBC">
                                <w:pPr>
                                  <w:spacing w:line="240" w:lineRule="auto"/>
                                  <w:jc w:val="center"/>
                                  <w:rPr>
                                    <w:rFonts w:ascii="Times New Roman" w:hAnsi="Times New Roman"/>
                                  </w:rPr>
                                </w:pPr>
                                <w:r>
                                  <w:rPr>
                                    <w:rFonts w:ascii="Times New Roman" w:hAnsi="Times New Roman"/>
                                  </w:rPr>
                                  <w:t>Lab</w:t>
                                </w:r>
                                <w:r>
                                  <w:rPr>
                                    <w:rFonts w:ascii="Times New Roman" w:hAnsi="Times New Roman"/>
                                  </w:rPr>
                                  <w:t>. Tech</w:t>
                                </w:r>
                              </w:p>
                              <w:p w14:paraId="37763203" w14:textId="16D06219" w:rsidR="00887DBC" w:rsidRPr="00606B36" w:rsidRDefault="00887DBC" w:rsidP="00263771">
                                <w:pPr>
                                  <w:spacing w:line="240" w:lineRule="auto"/>
                                  <w:jc w:val="center"/>
                                  <w:rPr>
                                    <w:rFonts w:ascii="Times New Roman" w:hAnsi="Times New Roman"/>
                                  </w:rPr>
                                </w:pPr>
                              </w:p>
                            </w:txbxContent>
                          </wps:txbx>
                          <wps:bodyPr rot="0" vert="horz" wrap="square" lIns="91440" tIns="45720" rIns="91440" bIns="45720" anchor="t" anchorCtr="0" upright="1">
                            <a:noAutofit/>
                          </wps:bodyPr>
                        </wps:wsp>
                        <wps:wsp>
                          <wps:cNvPr id="59" name="Text Box 59"/>
                          <wps:cNvSpPr txBox="1">
                            <a:spLocks noChangeArrowheads="1"/>
                          </wps:cNvSpPr>
                          <wps:spPr bwMode="auto">
                            <a:xfrm>
                              <a:off x="1736473" y="3637036"/>
                              <a:ext cx="1171876" cy="547940"/>
                            </a:xfrm>
                            <a:prstGeom prst="rect">
                              <a:avLst/>
                            </a:prstGeom>
                            <a:solidFill>
                              <a:schemeClr val="bg1"/>
                            </a:solidFill>
                            <a:ln w="9525">
                              <a:solidFill>
                                <a:srgbClr val="000000"/>
                              </a:solidFill>
                              <a:miter lim="800000"/>
                              <a:headEnd/>
                              <a:tailEnd/>
                            </a:ln>
                          </wps:spPr>
                          <wps:txbx>
                            <w:txbxContent>
                              <w:p w14:paraId="4C6960AD" w14:textId="6810EB73" w:rsidR="00887DBC" w:rsidRPr="00606B36" w:rsidRDefault="00887DBC" w:rsidP="00263771">
                                <w:pPr>
                                  <w:spacing w:line="240" w:lineRule="auto"/>
                                  <w:jc w:val="center"/>
                                  <w:rPr>
                                    <w:rFonts w:ascii="Times New Roman" w:hAnsi="Times New Roman"/>
                                  </w:rPr>
                                </w:pPr>
                                <w:r>
                                  <w:rPr>
                                    <w:rFonts w:ascii="Times New Roman" w:hAnsi="Times New Roman"/>
                                  </w:rPr>
                                  <w:t>w. orderly</w:t>
                                </w:r>
                              </w:p>
                            </w:txbxContent>
                          </wps:txbx>
                          <wps:bodyPr rot="0" vert="horz" wrap="square" lIns="91440" tIns="45720" rIns="91440" bIns="45720" anchor="t" anchorCtr="0" upright="1">
                            <a:noAutofit/>
                          </wps:bodyPr>
                        </wps:wsp>
                        <wps:wsp>
                          <wps:cNvPr id="67" name="Text Box 67"/>
                          <wps:cNvSpPr txBox="1">
                            <a:spLocks noChangeArrowheads="1"/>
                          </wps:cNvSpPr>
                          <wps:spPr bwMode="auto">
                            <a:xfrm>
                              <a:off x="-708290" y="4528796"/>
                              <a:ext cx="1375221" cy="356725"/>
                            </a:xfrm>
                            <a:prstGeom prst="rect">
                              <a:avLst/>
                            </a:prstGeom>
                            <a:solidFill>
                              <a:srgbClr val="FFFFFF"/>
                            </a:solidFill>
                            <a:ln w="9525">
                              <a:solidFill>
                                <a:srgbClr val="000000"/>
                              </a:solidFill>
                              <a:miter lim="800000"/>
                              <a:headEnd/>
                              <a:tailEnd/>
                            </a:ln>
                          </wps:spPr>
                          <wps:txbx>
                            <w:txbxContent>
                              <w:p w14:paraId="463B10A2" w14:textId="23BB9D32" w:rsidR="00887DBC" w:rsidRPr="00606B36" w:rsidRDefault="00887DBC" w:rsidP="00263771">
                                <w:pPr>
                                  <w:spacing w:line="240" w:lineRule="auto"/>
                                  <w:jc w:val="center"/>
                                  <w:rPr>
                                    <w:rFonts w:ascii="Times New Roman" w:hAnsi="Times New Roman"/>
                                  </w:rPr>
                                </w:pPr>
                                <w:r>
                                  <w:rPr>
                                    <w:rFonts w:ascii="Times New Roman" w:hAnsi="Times New Roman"/>
                                  </w:rPr>
                                  <w:t>Secret/Open Reg.</w:t>
                                </w:r>
                              </w:p>
                            </w:txbxContent>
                          </wps:txbx>
                          <wps:bodyPr rot="0" vert="horz" wrap="square" lIns="91440" tIns="45720" rIns="91440" bIns="45720" anchor="t" anchorCtr="0" upright="1">
                            <a:noAutofit/>
                          </wps:bodyPr>
                        </wps:wsp>
                        <wps:wsp>
                          <wps:cNvPr id="71" name="Text Box 71"/>
                          <wps:cNvSpPr txBox="1">
                            <a:spLocks noChangeArrowheads="1"/>
                          </wps:cNvSpPr>
                          <wps:spPr bwMode="auto">
                            <a:xfrm>
                              <a:off x="907878" y="4516833"/>
                              <a:ext cx="1387446" cy="368687"/>
                            </a:xfrm>
                            <a:prstGeom prst="rect">
                              <a:avLst/>
                            </a:prstGeom>
                            <a:solidFill>
                              <a:srgbClr val="FFFFFF"/>
                            </a:solidFill>
                            <a:ln w="9525">
                              <a:solidFill>
                                <a:srgbClr val="000000"/>
                              </a:solidFill>
                              <a:miter lim="800000"/>
                              <a:headEnd/>
                              <a:tailEnd/>
                            </a:ln>
                          </wps:spPr>
                          <wps:txbx>
                            <w:txbxContent>
                              <w:p w14:paraId="62F9E48D" w14:textId="68B822C4" w:rsidR="00887DBC" w:rsidRPr="00606B36" w:rsidRDefault="00887DBC" w:rsidP="00263771">
                                <w:pPr>
                                  <w:spacing w:line="240" w:lineRule="auto"/>
                                  <w:jc w:val="center"/>
                                  <w:rPr>
                                    <w:rFonts w:ascii="Times New Roman" w:hAnsi="Times New Roman"/>
                                  </w:rPr>
                                </w:pPr>
                                <w:r>
                                  <w:rPr>
                                    <w:rFonts w:ascii="Times New Roman" w:hAnsi="Times New Roman"/>
                                  </w:rPr>
                                  <w:t>Revenue collector</w:t>
                                </w:r>
                              </w:p>
                            </w:txbxContent>
                          </wps:txbx>
                          <wps:bodyPr rot="0" vert="horz" wrap="square" lIns="91440" tIns="45720" rIns="91440" bIns="45720" anchor="t" anchorCtr="0" upright="1">
                            <a:noAutofit/>
                          </wps:bodyPr>
                        </wps:wsp>
                        <wps:wsp>
                          <wps:cNvPr id="72" name="Text Box 72"/>
                          <wps:cNvSpPr txBox="1">
                            <a:spLocks noChangeArrowheads="1"/>
                          </wps:cNvSpPr>
                          <wps:spPr bwMode="auto">
                            <a:xfrm>
                              <a:off x="2400226" y="5626897"/>
                              <a:ext cx="1508450" cy="356356"/>
                            </a:xfrm>
                            <a:prstGeom prst="rect">
                              <a:avLst/>
                            </a:prstGeom>
                            <a:solidFill>
                              <a:srgbClr val="FFFFFF"/>
                            </a:solidFill>
                            <a:ln w="9525">
                              <a:solidFill>
                                <a:srgbClr val="000000"/>
                              </a:solidFill>
                              <a:miter lim="800000"/>
                              <a:headEnd/>
                              <a:tailEnd/>
                            </a:ln>
                          </wps:spPr>
                          <wps:txbx>
                            <w:txbxContent>
                              <w:p w14:paraId="27C1DCED" w14:textId="51C49497" w:rsidR="00887DBC" w:rsidRPr="00606B36" w:rsidRDefault="00887DBC" w:rsidP="00263771">
                                <w:pPr>
                                  <w:spacing w:line="240" w:lineRule="auto"/>
                                  <w:jc w:val="center"/>
                                  <w:rPr>
                                    <w:rFonts w:ascii="Times New Roman" w:hAnsi="Times New Roman"/>
                                  </w:rPr>
                                </w:pPr>
                                <w:r>
                                  <w:rPr>
                                    <w:rFonts w:ascii="Times New Roman" w:hAnsi="Times New Roman"/>
                                  </w:rPr>
                                  <w:t>Pharm. Assistant</w:t>
                                </w:r>
                              </w:p>
                            </w:txbxContent>
                          </wps:txbx>
                          <wps:bodyPr rot="0" vert="horz" wrap="square" lIns="91440" tIns="45720" rIns="91440" bIns="45720" anchor="t" anchorCtr="0" upright="1">
                            <a:noAutofit/>
                          </wps:bodyPr>
                        </wps:wsp>
                        <wps:wsp>
                          <wps:cNvPr id="73" name="Text Box 73"/>
                          <wps:cNvSpPr txBox="1">
                            <a:spLocks noChangeArrowheads="1"/>
                          </wps:cNvSpPr>
                          <wps:spPr bwMode="auto">
                            <a:xfrm>
                              <a:off x="4253629" y="5627170"/>
                              <a:ext cx="1171876" cy="356084"/>
                            </a:xfrm>
                            <a:prstGeom prst="rect">
                              <a:avLst/>
                            </a:prstGeom>
                            <a:solidFill>
                              <a:srgbClr val="FFFFFF"/>
                            </a:solidFill>
                            <a:ln w="9525">
                              <a:solidFill>
                                <a:srgbClr val="000000"/>
                              </a:solidFill>
                              <a:miter lim="800000"/>
                              <a:headEnd/>
                              <a:tailEnd/>
                            </a:ln>
                          </wps:spPr>
                          <wps:txbx>
                            <w:txbxContent>
                              <w:p w14:paraId="5345328F" w14:textId="7D39F2FA" w:rsidR="00887DBC" w:rsidRPr="00606B36" w:rsidRDefault="00887DBC" w:rsidP="00887DBC">
                                <w:pPr>
                                  <w:spacing w:line="240" w:lineRule="auto"/>
                                  <w:jc w:val="center"/>
                                  <w:rPr>
                                    <w:rFonts w:ascii="Times New Roman" w:hAnsi="Times New Roman"/>
                                  </w:rPr>
                                </w:pPr>
                                <w:r>
                                  <w:rPr>
                                    <w:rFonts w:ascii="Times New Roman" w:hAnsi="Times New Roman"/>
                                  </w:rPr>
                                  <w:t>Lab</w:t>
                                </w:r>
                                <w:r>
                                  <w:rPr>
                                    <w:rFonts w:ascii="Times New Roman" w:hAnsi="Times New Roman"/>
                                  </w:rPr>
                                  <w:t>. Assistant</w:t>
                                </w:r>
                              </w:p>
                              <w:p w14:paraId="20B17636" w14:textId="77777777" w:rsidR="00887DBC" w:rsidRPr="00606B36" w:rsidRDefault="00887DBC" w:rsidP="00263771">
                                <w:pPr>
                                  <w:spacing w:line="240" w:lineRule="auto"/>
                                  <w:jc w:val="center"/>
                                  <w:rPr>
                                    <w:rFonts w:ascii="Times New Roman" w:hAnsi="Times New Roman"/>
                                  </w:rPr>
                                </w:pPr>
                              </w:p>
                            </w:txbxContent>
                          </wps:txbx>
                          <wps:bodyPr rot="0" vert="horz" wrap="square" lIns="91440" tIns="45720" rIns="91440" bIns="45720" anchor="t" anchorCtr="0" upright="1">
                            <a:noAutofit/>
                          </wps:bodyPr>
                        </wps:wsp>
                        <wps:wsp>
                          <wps:cNvPr id="84" name="Text Box 84"/>
                          <wps:cNvSpPr txBox="1">
                            <a:spLocks noChangeArrowheads="1"/>
                          </wps:cNvSpPr>
                          <wps:spPr bwMode="auto">
                            <a:xfrm>
                              <a:off x="-708289" y="5215566"/>
                              <a:ext cx="1334466" cy="333092"/>
                            </a:xfrm>
                            <a:prstGeom prst="rect">
                              <a:avLst/>
                            </a:prstGeom>
                            <a:solidFill>
                              <a:srgbClr val="FFFFFF"/>
                            </a:solidFill>
                            <a:ln w="9525">
                              <a:solidFill>
                                <a:srgbClr val="000000"/>
                              </a:solidFill>
                              <a:miter lim="800000"/>
                              <a:headEnd/>
                              <a:tailEnd/>
                            </a:ln>
                          </wps:spPr>
                          <wps:txbx>
                            <w:txbxContent>
                              <w:p w14:paraId="0B020876" w14:textId="6A71D333" w:rsidR="00887DBC" w:rsidRPr="00606B36" w:rsidRDefault="00887DBC" w:rsidP="00263771">
                                <w:pPr>
                                  <w:spacing w:line="240" w:lineRule="auto"/>
                                  <w:jc w:val="center"/>
                                  <w:rPr>
                                    <w:rFonts w:ascii="Times New Roman" w:hAnsi="Times New Roman"/>
                                  </w:rPr>
                                </w:pPr>
                                <w:r>
                                  <w:rPr>
                                    <w:rFonts w:ascii="Times New Roman" w:hAnsi="Times New Roman"/>
                                  </w:rPr>
                                  <w:t>Medical Record</w:t>
                                </w:r>
                              </w:p>
                            </w:txbxContent>
                          </wps:txbx>
                          <wps:bodyPr rot="0" vert="horz" wrap="square" lIns="91440" tIns="45720" rIns="91440" bIns="45720" anchor="t" anchorCtr="0" upright="1">
                            <a:noAutofit/>
                          </wps:bodyPr>
                        </wps:wsp>
                        <wps:wsp>
                          <wps:cNvPr id="90" name="Text Box 90"/>
                          <wps:cNvSpPr txBox="1">
                            <a:spLocks noChangeArrowheads="1"/>
                          </wps:cNvSpPr>
                          <wps:spPr bwMode="auto">
                            <a:xfrm>
                              <a:off x="-708290" y="5892210"/>
                              <a:ext cx="1375221" cy="356725"/>
                            </a:xfrm>
                            <a:prstGeom prst="rect">
                              <a:avLst/>
                            </a:prstGeom>
                            <a:solidFill>
                              <a:srgbClr val="FFFFFF"/>
                            </a:solidFill>
                            <a:ln w="9525">
                              <a:solidFill>
                                <a:srgbClr val="000000"/>
                              </a:solidFill>
                              <a:miter lim="800000"/>
                              <a:headEnd/>
                              <a:tailEnd/>
                            </a:ln>
                          </wps:spPr>
                          <wps:txbx>
                            <w:txbxContent>
                              <w:p w14:paraId="2BD07352" w14:textId="296526A0" w:rsidR="006A56B3" w:rsidRPr="00606B36" w:rsidRDefault="006A56B3" w:rsidP="00263771">
                                <w:pPr>
                                  <w:spacing w:line="240" w:lineRule="auto"/>
                                  <w:jc w:val="center"/>
                                  <w:rPr>
                                    <w:rFonts w:ascii="Times New Roman" w:hAnsi="Times New Roman"/>
                                  </w:rPr>
                                </w:pPr>
                                <w:r>
                                  <w:rPr>
                                    <w:rFonts w:ascii="Times New Roman" w:hAnsi="Times New Roman"/>
                                  </w:rPr>
                                  <w:t>Computer</w:t>
                                </w:r>
                              </w:p>
                            </w:txbxContent>
                          </wps:txbx>
                          <wps:bodyPr rot="0" vert="horz" wrap="square" lIns="91440" tIns="45720" rIns="91440" bIns="45720" anchor="t" anchorCtr="0" upright="1">
                            <a:noAutofit/>
                          </wps:bodyPr>
                        </wps:wsp>
                        <wps:wsp>
                          <wps:cNvPr id="91" name="Text Box 91"/>
                          <wps:cNvSpPr txBox="1">
                            <a:spLocks noChangeArrowheads="1"/>
                          </wps:cNvSpPr>
                          <wps:spPr bwMode="auto">
                            <a:xfrm>
                              <a:off x="-708289" y="6578980"/>
                              <a:ext cx="1334466" cy="333092"/>
                            </a:xfrm>
                            <a:prstGeom prst="rect">
                              <a:avLst/>
                            </a:prstGeom>
                            <a:solidFill>
                              <a:srgbClr val="FFFFFF"/>
                            </a:solidFill>
                            <a:ln w="9525">
                              <a:solidFill>
                                <a:srgbClr val="000000"/>
                              </a:solidFill>
                              <a:miter lim="800000"/>
                              <a:headEnd/>
                              <a:tailEnd/>
                            </a:ln>
                          </wps:spPr>
                          <wps:txbx>
                            <w:txbxContent>
                              <w:p w14:paraId="76E4ECB9" w14:textId="594DE607" w:rsidR="006A56B3" w:rsidRPr="00606B36" w:rsidRDefault="006A56B3" w:rsidP="00263771">
                                <w:pPr>
                                  <w:spacing w:line="240" w:lineRule="auto"/>
                                  <w:jc w:val="center"/>
                                  <w:rPr>
                                    <w:rFonts w:ascii="Times New Roman" w:hAnsi="Times New Roman"/>
                                  </w:rPr>
                                </w:pPr>
                                <w:r>
                                  <w:rPr>
                                    <w:rFonts w:ascii="Times New Roman" w:hAnsi="Times New Roman"/>
                                  </w:rPr>
                                  <w:t>Maintenance</w:t>
                                </w:r>
                              </w:p>
                            </w:txbxContent>
                          </wps:txbx>
                          <wps:bodyPr rot="0" vert="horz" wrap="square" lIns="91440" tIns="45720" rIns="91440" bIns="45720" anchor="t" anchorCtr="0" upright="1">
                            <a:noAutofit/>
                          </wps:bodyPr>
                        </wps:wsp>
                        <wps:wsp>
                          <wps:cNvPr id="94" name="Text Box 94"/>
                          <wps:cNvSpPr txBox="1">
                            <a:spLocks noChangeArrowheads="1"/>
                          </wps:cNvSpPr>
                          <wps:spPr bwMode="auto">
                            <a:xfrm>
                              <a:off x="5409193" y="5042327"/>
                              <a:ext cx="1171876" cy="356084"/>
                            </a:xfrm>
                            <a:prstGeom prst="rect">
                              <a:avLst/>
                            </a:prstGeom>
                            <a:solidFill>
                              <a:srgbClr val="FFFFFF"/>
                            </a:solidFill>
                            <a:ln w="9525">
                              <a:solidFill>
                                <a:srgbClr val="000000"/>
                              </a:solidFill>
                              <a:miter lim="800000"/>
                              <a:headEnd/>
                              <a:tailEnd/>
                            </a:ln>
                          </wps:spPr>
                          <wps:txbx>
                            <w:txbxContent>
                              <w:p w14:paraId="47CB8167" w14:textId="77777777" w:rsidR="006A56B3" w:rsidRPr="00606B36" w:rsidRDefault="006A56B3" w:rsidP="00887DBC">
                                <w:pPr>
                                  <w:spacing w:line="240" w:lineRule="auto"/>
                                  <w:jc w:val="center"/>
                                  <w:rPr>
                                    <w:rFonts w:ascii="Times New Roman" w:hAnsi="Times New Roman"/>
                                  </w:rPr>
                                </w:pPr>
                                <w:r>
                                  <w:rPr>
                                    <w:rFonts w:ascii="Times New Roman" w:hAnsi="Times New Roman"/>
                                  </w:rPr>
                                  <w:t>Lab</w:t>
                                </w:r>
                                <w:r>
                                  <w:rPr>
                                    <w:rFonts w:ascii="Times New Roman" w:hAnsi="Times New Roman"/>
                                  </w:rPr>
                                  <w:t>. Assistant</w:t>
                                </w:r>
                              </w:p>
                              <w:p w14:paraId="65303817" w14:textId="77777777" w:rsidR="006A56B3" w:rsidRPr="00606B36" w:rsidRDefault="006A56B3" w:rsidP="00263771">
                                <w:pPr>
                                  <w:spacing w:line="240" w:lineRule="auto"/>
                                  <w:jc w:val="center"/>
                                  <w:rPr>
                                    <w:rFonts w:ascii="Times New Roman" w:hAnsi="Times New Roman"/>
                                  </w:rPr>
                                </w:pPr>
                              </w:p>
                            </w:txbxContent>
                          </wps:txbx>
                          <wps:bodyPr rot="0" vert="horz" wrap="square" lIns="91440" tIns="45720" rIns="91440" bIns="45720" anchor="t" anchorCtr="0" upright="1">
                            <a:noAutofit/>
                          </wps:bodyPr>
                        </wps:wsp>
                        <wps:wsp>
                          <wps:cNvPr id="96" name="Text Box 96"/>
                          <wps:cNvSpPr txBox="1">
                            <a:spLocks noChangeArrowheads="1"/>
                          </wps:cNvSpPr>
                          <wps:spPr bwMode="auto">
                            <a:xfrm>
                              <a:off x="2752733" y="4529158"/>
                              <a:ext cx="1508450" cy="356356"/>
                            </a:xfrm>
                            <a:prstGeom prst="rect">
                              <a:avLst/>
                            </a:prstGeom>
                            <a:solidFill>
                              <a:srgbClr val="FFFFFF"/>
                            </a:solidFill>
                            <a:ln w="9525">
                              <a:solidFill>
                                <a:srgbClr val="000000"/>
                              </a:solidFill>
                              <a:miter lim="800000"/>
                              <a:headEnd/>
                              <a:tailEnd/>
                            </a:ln>
                          </wps:spPr>
                          <wps:txbx>
                            <w:txbxContent>
                              <w:p w14:paraId="33B0E8D3" w14:textId="77777777" w:rsidR="006A56B3" w:rsidRPr="00606B36" w:rsidRDefault="006A56B3" w:rsidP="00263771">
                                <w:pPr>
                                  <w:spacing w:line="240" w:lineRule="auto"/>
                                  <w:jc w:val="center"/>
                                  <w:rPr>
                                    <w:rFonts w:ascii="Times New Roman" w:hAnsi="Times New Roman"/>
                                  </w:rPr>
                                </w:pPr>
                                <w:r>
                                  <w:rPr>
                                    <w:rFonts w:ascii="Times New Roman" w:hAnsi="Times New Roman"/>
                                  </w:rPr>
                                  <w:t>Pharm. Assistant</w:t>
                                </w:r>
                              </w:p>
                            </w:txbxContent>
                          </wps:txbx>
                          <wps:bodyPr rot="0" vert="horz" wrap="square" lIns="91440" tIns="45720" rIns="91440" bIns="45720" anchor="t" anchorCtr="0" upright="1">
                            <a:noAutofit/>
                          </wps:bodyPr>
                        </wps:wsp>
                        <wps:wsp>
                          <wps:cNvPr id="97" name="Text Box 97"/>
                          <wps:cNvSpPr txBox="1">
                            <a:spLocks noChangeArrowheads="1"/>
                          </wps:cNvSpPr>
                          <wps:spPr bwMode="auto">
                            <a:xfrm>
                              <a:off x="4456186" y="4529431"/>
                              <a:ext cx="1171876" cy="356084"/>
                            </a:xfrm>
                            <a:prstGeom prst="rect">
                              <a:avLst/>
                            </a:prstGeom>
                            <a:solidFill>
                              <a:srgbClr val="FFFFFF"/>
                            </a:solidFill>
                            <a:ln w="9525">
                              <a:solidFill>
                                <a:srgbClr val="000000"/>
                              </a:solidFill>
                              <a:miter lim="800000"/>
                              <a:headEnd/>
                              <a:tailEnd/>
                            </a:ln>
                          </wps:spPr>
                          <wps:txbx>
                            <w:txbxContent>
                              <w:p w14:paraId="24E0ADB0" w14:textId="77777777" w:rsidR="006A56B3" w:rsidRPr="00606B36" w:rsidRDefault="006A56B3" w:rsidP="00887DBC">
                                <w:pPr>
                                  <w:spacing w:line="240" w:lineRule="auto"/>
                                  <w:jc w:val="center"/>
                                  <w:rPr>
                                    <w:rFonts w:ascii="Times New Roman" w:hAnsi="Times New Roman"/>
                                  </w:rPr>
                                </w:pPr>
                                <w:r>
                                  <w:rPr>
                                    <w:rFonts w:ascii="Times New Roman" w:hAnsi="Times New Roman"/>
                                  </w:rPr>
                                  <w:t>Lab</w:t>
                                </w:r>
                                <w:r>
                                  <w:rPr>
                                    <w:rFonts w:ascii="Times New Roman" w:hAnsi="Times New Roman"/>
                                  </w:rPr>
                                  <w:t>. Assistant</w:t>
                                </w:r>
                              </w:p>
                              <w:p w14:paraId="5A73F3E8" w14:textId="77777777" w:rsidR="006A56B3" w:rsidRPr="00606B36" w:rsidRDefault="006A56B3" w:rsidP="00263771">
                                <w:pPr>
                                  <w:spacing w:line="240" w:lineRule="auto"/>
                                  <w:jc w:val="center"/>
                                  <w:rPr>
                                    <w:rFonts w:ascii="Times New Roman" w:hAnsi="Times New Roman"/>
                                  </w:rPr>
                                </w:pPr>
                              </w:p>
                            </w:txbxContent>
                          </wps:txbx>
                          <wps:bodyPr rot="0" vert="horz" wrap="square" lIns="91440" tIns="45720" rIns="91440" bIns="45720" anchor="t" anchorCtr="0" upright="1">
                            <a:noAutofit/>
                          </wps:bodyPr>
                        </wps:wsp>
                        <wps:wsp>
                          <wps:cNvPr id="100" name="Text Box 100"/>
                          <wps:cNvSpPr txBox="1">
                            <a:spLocks noChangeArrowheads="1"/>
                          </wps:cNvSpPr>
                          <wps:spPr bwMode="auto">
                            <a:xfrm>
                              <a:off x="-334325" y="7266570"/>
                              <a:ext cx="1334466" cy="333092"/>
                            </a:xfrm>
                            <a:prstGeom prst="rect">
                              <a:avLst/>
                            </a:prstGeom>
                            <a:solidFill>
                              <a:srgbClr val="FFFFFF"/>
                            </a:solidFill>
                            <a:ln w="9525">
                              <a:solidFill>
                                <a:srgbClr val="000000"/>
                              </a:solidFill>
                              <a:miter lim="800000"/>
                              <a:headEnd/>
                              <a:tailEnd/>
                            </a:ln>
                          </wps:spPr>
                          <wps:txbx>
                            <w:txbxContent>
                              <w:p w14:paraId="76FE08CD" w14:textId="168A43C5" w:rsidR="006A56B3" w:rsidRPr="00606B36" w:rsidRDefault="006A56B3" w:rsidP="00263771">
                                <w:pPr>
                                  <w:spacing w:line="240" w:lineRule="auto"/>
                                  <w:jc w:val="center"/>
                                  <w:rPr>
                                    <w:rFonts w:ascii="Times New Roman" w:hAnsi="Times New Roman"/>
                                  </w:rPr>
                                </w:pPr>
                                <w:r>
                                  <w:rPr>
                                    <w:rFonts w:ascii="Times New Roman" w:hAnsi="Times New Roman"/>
                                  </w:rPr>
                                  <w:t xml:space="preserve">Cafeteria </w:t>
                                </w:r>
                              </w:p>
                            </w:txbxContent>
                          </wps:txbx>
                          <wps:bodyPr rot="0" vert="horz" wrap="square" lIns="91440" tIns="45720" rIns="91440" bIns="45720" anchor="t" anchorCtr="0" upright="1">
                            <a:noAutofit/>
                          </wps:bodyPr>
                        </wps:wsp>
                        <wps:wsp>
                          <wps:cNvPr id="101" name="Text Box 101"/>
                          <wps:cNvSpPr txBox="1">
                            <a:spLocks noChangeArrowheads="1"/>
                          </wps:cNvSpPr>
                          <wps:spPr bwMode="auto">
                            <a:xfrm>
                              <a:off x="1925437" y="7314824"/>
                              <a:ext cx="1334466" cy="333092"/>
                            </a:xfrm>
                            <a:prstGeom prst="rect">
                              <a:avLst/>
                            </a:prstGeom>
                            <a:solidFill>
                              <a:srgbClr val="FFFFFF"/>
                            </a:solidFill>
                            <a:ln w="9525">
                              <a:solidFill>
                                <a:srgbClr val="000000"/>
                              </a:solidFill>
                              <a:miter lim="800000"/>
                              <a:headEnd/>
                              <a:tailEnd/>
                            </a:ln>
                          </wps:spPr>
                          <wps:txbx>
                            <w:txbxContent>
                              <w:p w14:paraId="2AD59B7E" w14:textId="3336166C" w:rsidR="006A56B3" w:rsidRPr="00606B36" w:rsidRDefault="006A56B3" w:rsidP="00263771">
                                <w:pPr>
                                  <w:spacing w:line="240" w:lineRule="auto"/>
                                  <w:jc w:val="center"/>
                                  <w:rPr>
                                    <w:rFonts w:ascii="Times New Roman" w:hAnsi="Times New Roman"/>
                                  </w:rPr>
                                </w:pPr>
                                <w:r>
                                  <w:rPr>
                                    <w:rFonts w:ascii="Times New Roman" w:hAnsi="Times New Roman"/>
                                  </w:rPr>
                                  <w:t>Security</w:t>
                                </w:r>
                              </w:p>
                            </w:txbxContent>
                          </wps:txbx>
                          <wps:bodyPr rot="0" vert="horz" wrap="square" lIns="91440" tIns="45720" rIns="91440" bIns="45720" anchor="t" anchorCtr="0" upright="1">
                            <a:noAutofit/>
                          </wps:bodyPr>
                        </wps:wsp>
                        <wps:wsp>
                          <wps:cNvPr id="102" name="Text Box 102"/>
                          <wps:cNvSpPr txBox="1">
                            <a:spLocks noChangeArrowheads="1"/>
                          </wps:cNvSpPr>
                          <wps:spPr bwMode="auto">
                            <a:xfrm>
                              <a:off x="4141178" y="7314824"/>
                              <a:ext cx="1334466" cy="333092"/>
                            </a:xfrm>
                            <a:prstGeom prst="rect">
                              <a:avLst/>
                            </a:prstGeom>
                            <a:solidFill>
                              <a:srgbClr val="FFFFFF"/>
                            </a:solidFill>
                            <a:ln w="9525">
                              <a:solidFill>
                                <a:srgbClr val="000000"/>
                              </a:solidFill>
                              <a:miter lim="800000"/>
                              <a:headEnd/>
                              <a:tailEnd/>
                            </a:ln>
                          </wps:spPr>
                          <wps:txbx>
                            <w:txbxContent>
                              <w:p w14:paraId="044FF9E3" w14:textId="0B5C8DBD" w:rsidR="006A56B3" w:rsidRPr="00606B36" w:rsidRDefault="006A56B3" w:rsidP="00263771">
                                <w:pPr>
                                  <w:spacing w:line="240" w:lineRule="auto"/>
                                  <w:jc w:val="center"/>
                                  <w:rPr>
                                    <w:rFonts w:ascii="Times New Roman" w:hAnsi="Times New Roman"/>
                                  </w:rPr>
                                </w:pPr>
                                <w:r>
                                  <w:rPr>
                                    <w:rFonts w:ascii="Times New Roman" w:hAnsi="Times New Roman"/>
                                  </w:rPr>
                                  <w:t>Laundry</w:t>
                                </w:r>
                              </w:p>
                            </w:txbxContent>
                          </wps:txbx>
                          <wps:bodyPr rot="0" vert="horz" wrap="square" lIns="91440" tIns="45720" rIns="91440" bIns="45720" anchor="t" anchorCtr="0" upright="1">
                            <a:noAutofit/>
                          </wps:bodyPr>
                        </wps:wsp>
                      </wpg:grpSp>
                      <wps:wsp>
                        <wps:cNvPr id="49" name="Straight Arrow Connector 49"/>
                        <wps:cNvCnPr/>
                        <wps:spPr>
                          <a:xfrm>
                            <a:off x="2634343" y="424543"/>
                            <a:ext cx="0" cy="28888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8" name="Straight Arrow Connector 68"/>
                        <wps:cNvCnPr>
                          <a:stCxn id="24" idx="2"/>
                          <a:endCxn id="30" idx="0"/>
                        </wps:cNvCnPr>
                        <wps:spPr>
                          <a:xfrm flipH="1">
                            <a:off x="2610189" y="1132114"/>
                            <a:ext cx="1804" cy="51073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4" name="Straight Arrow Connector 74"/>
                        <wps:cNvCnPr/>
                        <wps:spPr>
                          <a:xfrm>
                            <a:off x="257628" y="1353458"/>
                            <a:ext cx="0" cy="28888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5" name="Straight Arrow Connector 35"/>
                        <wps:cNvCnPr/>
                        <wps:spPr>
                          <a:xfrm>
                            <a:off x="1327696" y="1353458"/>
                            <a:ext cx="0" cy="28888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6" name="Straight Arrow Connector 36"/>
                        <wps:cNvCnPr/>
                        <wps:spPr>
                          <a:xfrm>
                            <a:off x="3734003" y="1353458"/>
                            <a:ext cx="0" cy="28888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9" name="Straight Arrow Connector 39"/>
                        <wps:cNvCnPr/>
                        <wps:spPr>
                          <a:xfrm>
                            <a:off x="5116317" y="1353458"/>
                            <a:ext cx="0" cy="28888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1" name="Straight Arrow Connector 51"/>
                        <wps:cNvCnPr/>
                        <wps:spPr>
                          <a:xfrm>
                            <a:off x="257628" y="2140267"/>
                            <a:ext cx="0" cy="28888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2" name="Straight Arrow Connector 52"/>
                        <wps:cNvCnPr/>
                        <wps:spPr>
                          <a:xfrm>
                            <a:off x="1327696" y="2140267"/>
                            <a:ext cx="0" cy="28888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3" name="Straight Arrow Connector 53"/>
                        <wps:cNvCnPr/>
                        <wps:spPr>
                          <a:xfrm>
                            <a:off x="3734003" y="2140267"/>
                            <a:ext cx="0" cy="28888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4" name="Straight Arrow Connector 54"/>
                        <wps:cNvCnPr/>
                        <wps:spPr>
                          <a:xfrm>
                            <a:off x="5116317" y="2140267"/>
                            <a:ext cx="0" cy="28888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1" name="Straight Arrow Connector 61"/>
                        <wps:cNvCnPr/>
                        <wps:spPr>
                          <a:xfrm>
                            <a:off x="530253" y="2912637"/>
                            <a:ext cx="0" cy="28888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2" name="Straight Arrow Connector 62"/>
                        <wps:cNvCnPr/>
                        <wps:spPr>
                          <a:xfrm>
                            <a:off x="5327752" y="2916619"/>
                            <a:ext cx="0" cy="14852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3" name="Straight Arrow Connector 63"/>
                        <wps:cNvCnPr/>
                        <wps:spPr>
                          <a:xfrm>
                            <a:off x="4106224" y="2916958"/>
                            <a:ext cx="0" cy="28888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4" name="Straight Arrow Connector 64"/>
                        <wps:cNvCnPr/>
                        <wps:spPr>
                          <a:xfrm>
                            <a:off x="147481" y="6094560"/>
                            <a:ext cx="0" cy="28888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5" name="Straight Arrow Connector 65"/>
                        <wps:cNvCnPr/>
                        <wps:spPr>
                          <a:xfrm>
                            <a:off x="2851501" y="2916444"/>
                            <a:ext cx="0" cy="28888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6" name="Straight Arrow Connector 86"/>
                        <wps:cNvCnPr/>
                        <wps:spPr>
                          <a:xfrm>
                            <a:off x="-107701" y="3688813"/>
                            <a:ext cx="0" cy="28888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7" name="Straight Arrow Connector 87"/>
                        <wps:cNvCnPr/>
                        <wps:spPr>
                          <a:xfrm>
                            <a:off x="-107701" y="4306150"/>
                            <a:ext cx="0" cy="28888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8" name="Straight Arrow Connector 88"/>
                        <wps:cNvCnPr/>
                        <wps:spPr>
                          <a:xfrm>
                            <a:off x="2868154" y="4327284"/>
                            <a:ext cx="0" cy="61759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9" name="Straight Arrow Connector 89"/>
                        <wps:cNvCnPr/>
                        <wps:spPr>
                          <a:xfrm>
                            <a:off x="4154494" y="4327284"/>
                            <a:ext cx="0" cy="61759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92" name="Straight Arrow Connector 92"/>
                        <wps:cNvCnPr/>
                        <wps:spPr>
                          <a:xfrm>
                            <a:off x="-107701" y="4890551"/>
                            <a:ext cx="0" cy="28888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93" name="Straight Arrow Connector 93"/>
                        <wps:cNvCnPr/>
                        <wps:spPr>
                          <a:xfrm>
                            <a:off x="-107701" y="5507888"/>
                            <a:ext cx="0" cy="28888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98" name="Straight Arrow Connector 98"/>
                        <wps:cNvCnPr/>
                        <wps:spPr>
                          <a:xfrm>
                            <a:off x="2347472" y="5284381"/>
                            <a:ext cx="0" cy="115176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99" name="Straight Arrow Connector 99"/>
                        <wps:cNvCnPr/>
                        <wps:spPr>
                          <a:xfrm>
                            <a:off x="4154867" y="5305647"/>
                            <a:ext cx="0" cy="114112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43E5416E" id="Group 80" o:spid="_x0000_s1026" style="position:absolute;margin-left:0;margin-top:5.45pt;width:505.9pt;height:530.8pt;z-index:251659264;mso-position-horizontal:center;mso-position-horizontal-relative:page;mso-width-relative:margin;mso-height-relative:margin" coordorigin="-6460" coordsize="64247,674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">
                <v:group id="Group 15" o:spid="_x0000_s1027" style="position:absolute;left:-6460;width:64247;height:67410" coordorigin="-7082" coordsize="72893,764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shapetype id="_x0000_t202" coordsize="21600,21600" o:spt="202" path="m,l,21600r21600,l21600,xe">
                    <v:stroke joinstyle="miter"/>
                    <v:path gradientshapeok="t" o:connecttype="rect"/>
                  </v:shapetype>
                  <v:shape id="Text Box 18" o:spid="_x0000_s1028" type="#_x0000_t202" style="position:absolute;left:18653;width:23883;height:4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">
                    <v:textbox>
                      <w:txbxContent>
                        <w:p w14:paraId="79F33D6F" w14:textId="04250341" w:rsidR="00263771" w:rsidRPr="00606B36" w:rsidRDefault="00263771" w:rsidP="00263771">
                          <w:pPr>
                            <w:jc w:val="center"/>
                            <w:rPr>
                              <w:rFonts w:ascii="Times New Roman" w:hAnsi="Times New Roman"/>
                            </w:rPr>
                          </w:pPr>
                          <w:r w:rsidRPr="00606B36">
                            <w:rPr>
                              <w:rFonts w:ascii="Times New Roman" w:hAnsi="Times New Roman"/>
                            </w:rPr>
                            <w:t xml:space="preserve">MEDICAL </w:t>
                          </w:r>
                          <w:r w:rsidR="00FE0776">
                            <w:rPr>
                              <w:rFonts w:ascii="Times New Roman" w:hAnsi="Times New Roman"/>
                            </w:rPr>
                            <w:t>DIRECTOR</w:t>
                          </w:r>
                        </w:p>
                      </w:txbxContent>
                    </v:textbox>
                  </v:shape>
                  <v:shape id="Text Box 24" o:spid="_x0000_s1029" type="#_x0000_t202" style="position:absolute;left:18775;top:8046;width:22212;height:47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">
                    <v:textbox>
                      <w:txbxContent>
                        <w:p w14:paraId="0388C563" w14:textId="099926BF" w:rsidR="00263771" w:rsidRPr="00606B36" w:rsidRDefault="00FE0776" w:rsidP="00263771">
                          <w:pPr>
                            <w:jc w:val="center"/>
                            <w:rPr>
                              <w:rFonts w:ascii="Times New Roman" w:hAnsi="Times New Roman"/>
                            </w:rPr>
                          </w:pPr>
                          <w:r>
                            <w:rPr>
                              <w:rFonts w:ascii="Times New Roman" w:hAnsi="Times New Roman"/>
                            </w:rPr>
                            <w:t>DIRECTOR ADMIN</w:t>
                          </w:r>
                        </w:p>
                        <w:p w14:paraId="31091665" w14:textId="77777777" w:rsidR="00263771" w:rsidRPr="00606B36" w:rsidRDefault="00263771" w:rsidP="00263771">
                          <w:pPr>
                            <w:jc w:val="center"/>
                            <w:rPr>
                              <w:rFonts w:ascii="Times New Roman" w:hAnsi="Times New Roman"/>
                            </w:rPr>
                          </w:pPr>
                        </w:p>
                      </w:txbxContent>
                    </v:textbox>
                  </v:shape>
                  <v:shape id="Text Box 27" o:spid="_x0000_s1030" type="#_x0000_t202" style="position:absolute;left:-3705;top:18638;width:11718;height:5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">
                    <v:textbox>
                      <w:txbxContent>
                        <w:p w14:paraId="635D7055" w14:textId="06D1546C" w:rsidR="00FE0776" w:rsidRPr="00606B36" w:rsidRDefault="00FE0776" w:rsidP="00263771">
                          <w:pPr>
                            <w:spacing w:line="240" w:lineRule="auto"/>
                            <w:jc w:val="center"/>
                            <w:rPr>
                              <w:rFonts w:ascii="Times New Roman" w:hAnsi="Times New Roman"/>
                            </w:rPr>
                          </w:pPr>
                          <w:r>
                            <w:rPr>
                              <w:rFonts w:ascii="Times New Roman" w:hAnsi="Times New Roman"/>
                            </w:rPr>
                            <w:t>Director Financer</w:t>
                          </w:r>
                        </w:p>
                      </w:txbxContent>
                    </v:textbox>
                  </v:shape>
                  <v:shape id="Text Box 29" o:spid="_x0000_s1031" type="#_x0000_t202" style="position:absolute;left:10126;top:18638;width:11719;height:5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">
                    <v:textbox>
                      <w:txbxContent>
                        <w:p w14:paraId="3871C287" w14:textId="6F407D91" w:rsidR="00FE0776" w:rsidRPr="00606B36" w:rsidRDefault="00FE0776" w:rsidP="00263771">
                          <w:pPr>
                            <w:spacing w:line="240" w:lineRule="auto"/>
                            <w:jc w:val="center"/>
                            <w:rPr>
                              <w:rFonts w:ascii="Times New Roman" w:hAnsi="Times New Roman"/>
                            </w:rPr>
                          </w:pPr>
                          <w:r>
                            <w:rPr>
                              <w:rFonts w:ascii="Times New Roman" w:hAnsi="Times New Roman"/>
                            </w:rPr>
                            <w:t>Director</w:t>
                          </w:r>
                          <w:r>
                            <w:rPr>
                              <w:rFonts w:ascii="Times New Roman" w:hAnsi="Times New Roman"/>
                            </w:rPr>
                            <w:t xml:space="preserve"> Nursing</w:t>
                          </w:r>
                        </w:p>
                      </w:txbxContent>
                    </v:textbox>
                  </v:shape>
                  <v:shape id="Text Box 31" o:spid="_x0000_s1032" type="#_x0000_t202" style="position:absolute;left:37789;top:18638;width:11719;height:5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">
                    <v:textbox>
                      <w:txbxContent>
                        <w:p w14:paraId="041C41DB" w14:textId="0CCBEABB" w:rsidR="00FE0776" w:rsidRPr="00606B36" w:rsidRDefault="00FE0776" w:rsidP="00263771">
                          <w:pPr>
                            <w:spacing w:line="240" w:lineRule="auto"/>
                            <w:jc w:val="center"/>
                            <w:rPr>
                              <w:rFonts w:ascii="Times New Roman" w:hAnsi="Times New Roman"/>
                            </w:rPr>
                          </w:pPr>
                          <w:r>
                            <w:rPr>
                              <w:rFonts w:ascii="Times New Roman" w:hAnsi="Times New Roman"/>
                            </w:rPr>
                            <w:t>Director</w:t>
                          </w:r>
                          <w:r>
                            <w:rPr>
                              <w:rFonts w:ascii="Times New Roman" w:hAnsi="Times New Roman"/>
                            </w:rPr>
                            <w:t xml:space="preserve"> Laboratory</w:t>
                          </w:r>
                        </w:p>
                      </w:txbxContent>
                    </v:textbox>
                  </v:shape>
                  <v:shape id="Text Box 32" o:spid="_x0000_s1033" type="#_x0000_t202" style="position:absolute;left:51456;top:18638;width:11719;height:5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">
                    <v:textbox>
                      <w:txbxContent>
                        <w:p w14:paraId="35D07ACA" w14:textId="4D2D5281" w:rsidR="00FE0776" w:rsidRPr="00606B36" w:rsidRDefault="00FE0776" w:rsidP="00263771">
                          <w:pPr>
                            <w:spacing w:line="240" w:lineRule="auto"/>
                            <w:jc w:val="center"/>
                            <w:rPr>
                              <w:rFonts w:ascii="Times New Roman" w:hAnsi="Times New Roman"/>
                            </w:rPr>
                          </w:pPr>
                          <w:r>
                            <w:rPr>
                              <w:rFonts w:ascii="Times New Roman" w:hAnsi="Times New Roman"/>
                            </w:rPr>
                            <w:t>Chief Audit</w:t>
                          </w:r>
                        </w:p>
                      </w:txbxContent>
                    </v:textbox>
                  </v:shape>
                  <v:shape id="Text Box 30" o:spid="_x0000_s1034" type="#_x0000_t202" style="position:absolute;left:24001;top:18638;width:11719;height:5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" fillcolor="white [3212]">
                    <v:textbox>
                      <w:txbxContent>
                        <w:p w14:paraId="3366A6DD" w14:textId="6D42E997" w:rsidR="00FE0776" w:rsidRPr="00606B36" w:rsidRDefault="00FE0776" w:rsidP="00263771">
                          <w:pPr>
                            <w:spacing w:line="240" w:lineRule="auto"/>
                            <w:jc w:val="center"/>
                            <w:rPr>
                              <w:rFonts w:ascii="Times New Roman" w:hAnsi="Times New Roman"/>
                            </w:rPr>
                          </w:pPr>
                          <w:r>
                            <w:rPr>
                              <w:rFonts w:ascii="Times New Roman" w:hAnsi="Times New Roman"/>
                            </w:rPr>
                            <w:t>Director</w:t>
                          </w:r>
                          <w:r>
                            <w:rPr>
                              <w:rFonts w:ascii="Times New Roman" w:hAnsi="Times New Roman"/>
                            </w:rPr>
                            <w:t xml:space="preserve"> Pharmacy</w:t>
                          </w:r>
                        </w:p>
                      </w:txbxContent>
                    </v:textbox>
                  </v:shape>
                  <v:shape id="Text Box 40" o:spid="_x0000_s1035" type="#_x0000_t202" style="position:absolute;left:-3705;top:27565;width:11718;height:5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">
                    <v:textbox>
                      <w:txbxContent>
                        <w:p w14:paraId="65767BB3" w14:textId="0BDBA74A" w:rsidR="00887DBC" w:rsidRPr="00606B36" w:rsidRDefault="00887DBC" w:rsidP="00263771">
                          <w:pPr>
                            <w:spacing w:line="240" w:lineRule="auto"/>
                            <w:jc w:val="center"/>
                            <w:rPr>
                              <w:rFonts w:ascii="Times New Roman" w:hAnsi="Times New Roman"/>
                            </w:rPr>
                          </w:pPr>
                          <w:r>
                            <w:rPr>
                              <w:rFonts w:ascii="Times New Roman" w:hAnsi="Times New Roman"/>
                            </w:rPr>
                            <w:t>Chief Accountant</w:t>
                          </w:r>
                        </w:p>
                      </w:txbxContent>
                    </v:textbox>
                  </v:shape>
                  <v:shape id="Text Box 46" o:spid="_x0000_s1036" type="#_x0000_t202" style="position:absolute;left:10126;top:27565;width:11719;height:5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">
                    <v:textbox>
                      <w:txbxContent>
                        <w:p w14:paraId="0D747319" w14:textId="720C119C" w:rsidR="00887DBC" w:rsidRPr="00606B36" w:rsidRDefault="00887DBC" w:rsidP="00263771">
                          <w:pPr>
                            <w:spacing w:line="240" w:lineRule="auto"/>
                            <w:jc w:val="center"/>
                            <w:rPr>
                              <w:rFonts w:ascii="Times New Roman" w:hAnsi="Times New Roman"/>
                            </w:rPr>
                          </w:pPr>
                          <w:r>
                            <w:rPr>
                              <w:rFonts w:ascii="Times New Roman" w:hAnsi="Times New Roman"/>
                            </w:rPr>
                            <w:t>Nurses</w:t>
                          </w:r>
                        </w:p>
                      </w:txbxContent>
                    </v:textbox>
                  </v:shape>
                  <v:shape id="Text Box 47" o:spid="_x0000_s1037" type="#_x0000_t202" style="position:absolute;left:37789;top:27565;width:11719;height:5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">
                    <v:textbox>
                      <w:txbxContent>
                        <w:p w14:paraId="47703D3B" w14:textId="016DAB2A" w:rsidR="00887DBC" w:rsidRPr="00606B36" w:rsidRDefault="00887DBC" w:rsidP="00263771">
                          <w:pPr>
                            <w:spacing w:line="240" w:lineRule="auto"/>
                            <w:jc w:val="center"/>
                            <w:rPr>
                              <w:rFonts w:ascii="Times New Roman" w:hAnsi="Times New Roman"/>
                            </w:rPr>
                          </w:pPr>
                          <w:r>
                            <w:rPr>
                              <w:rFonts w:ascii="Times New Roman" w:hAnsi="Times New Roman"/>
                            </w:rPr>
                            <w:t>Lab. Scientist</w:t>
                          </w:r>
                        </w:p>
                      </w:txbxContent>
                    </v:textbox>
                  </v:shape>
                  <v:shape id="Text Box 48" o:spid="_x0000_s1038" type="#_x0000_t202" style="position:absolute;left:51456;top:27565;width:11719;height:5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">
                    <v:textbox>
                      <w:txbxContent>
                        <w:p w14:paraId="37E9CE49" w14:textId="0819B7B5" w:rsidR="00887DBC" w:rsidRPr="00606B36" w:rsidRDefault="00887DBC" w:rsidP="00263771">
                          <w:pPr>
                            <w:spacing w:line="240" w:lineRule="auto"/>
                            <w:jc w:val="center"/>
                            <w:rPr>
                              <w:rFonts w:ascii="Times New Roman" w:hAnsi="Times New Roman"/>
                            </w:rPr>
                          </w:pPr>
                          <w:r>
                            <w:rPr>
                              <w:rFonts w:ascii="Times New Roman" w:hAnsi="Times New Roman"/>
                            </w:rPr>
                            <w:t>Senior Auditor</w:t>
                          </w:r>
                        </w:p>
                      </w:txbxContent>
                    </v:textbox>
                  </v:shape>
                  <v:shape id="Text Box 50" o:spid="_x0000_s1039" type="#_x0000_t202" style="position:absolute;left:24001;top:27565;width:11719;height:5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" fillcolor="white [3212]">
                    <v:textbox>
                      <w:txbxContent>
                        <w:p w14:paraId="1F9B95CC" w14:textId="20652F3D" w:rsidR="00887DBC" w:rsidRPr="00606B36" w:rsidRDefault="00887DBC" w:rsidP="00263771">
                          <w:pPr>
                            <w:spacing w:line="240" w:lineRule="auto"/>
                            <w:jc w:val="center"/>
                            <w:rPr>
                              <w:rFonts w:ascii="Times New Roman" w:hAnsi="Times New Roman"/>
                            </w:rPr>
                          </w:pPr>
                          <w:r>
                            <w:rPr>
                              <w:rFonts w:ascii="Times New Roman" w:hAnsi="Times New Roman"/>
                            </w:rPr>
                            <w:t>Pharmacist</w:t>
                          </w:r>
                        </w:p>
                      </w:txbxContent>
                    </v:textbox>
                  </v:shape>
                  <v:shape id="Text Box 55" o:spid="_x0000_s1040" type="#_x0000_t202" style="position:absolute;left:-7082;top:36248;width:10252;height:5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">
                    <v:textbox>
                      <w:txbxContent>
                        <w:p w14:paraId="59F72839" w14:textId="71648D8D" w:rsidR="00887DBC" w:rsidRPr="00606B36" w:rsidRDefault="00887DBC" w:rsidP="00263771">
                          <w:pPr>
                            <w:spacing w:line="240" w:lineRule="auto"/>
                            <w:jc w:val="center"/>
                            <w:rPr>
                              <w:rFonts w:ascii="Times New Roman" w:hAnsi="Times New Roman"/>
                            </w:rPr>
                          </w:pPr>
                          <w:r>
                            <w:rPr>
                              <w:rFonts w:ascii="Times New Roman" w:hAnsi="Times New Roman"/>
                            </w:rPr>
                            <w:t>Hospital Secretary</w:t>
                          </w:r>
                        </w:p>
                      </w:txbxContent>
                    </v:textbox>
                  </v:shape>
                  <v:shape id="Text Box 56" o:spid="_x0000_s1041" type="#_x0000_t202" style="position:absolute;left:4214;top:36249;width:11718;height:5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">
                    <v:textbox>
                      <w:txbxContent>
                        <w:p w14:paraId="79CEE905" w14:textId="2D4771B6" w:rsidR="00887DBC" w:rsidRPr="00606B36" w:rsidRDefault="00887DBC" w:rsidP="00263771">
                          <w:pPr>
                            <w:spacing w:line="240" w:lineRule="auto"/>
                            <w:jc w:val="center"/>
                            <w:rPr>
                              <w:rFonts w:ascii="Times New Roman" w:hAnsi="Times New Roman"/>
                            </w:rPr>
                          </w:pPr>
                          <w:r>
                            <w:rPr>
                              <w:rFonts w:ascii="Times New Roman" w:hAnsi="Times New Roman"/>
                            </w:rPr>
                            <w:t xml:space="preserve">Store </w:t>
                          </w:r>
                        </w:p>
                      </w:txbxContent>
                    </v:textbox>
                  </v:shape>
                  <v:shape id="Text Box 57" o:spid="_x0000_s1042" type="#_x0000_t202" style="position:absolute;left:31150;top:36370;width:11719;height:5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">
                    <v:textbox>
                      <w:txbxContent>
                        <w:p w14:paraId="11CE6E9D" w14:textId="44407C10" w:rsidR="00887DBC" w:rsidRPr="00606B36" w:rsidRDefault="00887DBC" w:rsidP="00263771">
                          <w:pPr>
                            <w:spacing w:line="240" w:lineRule="auto"/>
                            <w:jc w:val="center"/>
                            <w:rPr>
                              <w:rFonts w:ascii="Times New Roman" w:hAnsi="Times New Roman"/>
                            </w:rPr>
                          </w:pPr>
                          <w:r>
                            <w:rPr>
                              <w:rFonts w:ascii="Times New Roman" w:hAnsi="Times New Roman"/>
                            </w:rPr>
                            <w:t>Pharm. Tech</w:t>
                          </w:r>
                        </w:p>
                      </w:txbxContent>
                    </v:textbox>
                  </v:shape>
                  <v:shape id="Text Box 58" o:spid="_x0000_s1043" type="#_x0000_t202" style="position:absolute;left:44816;top:36370;width:11719;height:5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">
                    <v:textbox>
                      <w:txbxContent>
                        <w:p w14:paraId="53500690" w14:textId="6FAD6266" w:rsidR="00887DBC" w:rsidRPr="00606B36" w:rsidRDefault="00887DBC" w:rsidP="00887DBC">
                          <w:pPr>
                            <w:spacing w:line="240" w:lineRule="auto"/>
                            <w:jc w:val="center"/>
                            <w:rPr>
                              <w:rFonts w:ascii="Times New Roman" w:hAnsi="Times New Roman"/>
                            </w:rPr>
                          </w:pPr>
                          <w:r>
                            <w:rPr>
                              <w:rFonts w:ascii="Times New Roman" w:hAnsi="Times New Roman"/>
                            </w:rPr>
                            <w:t>Lab</w:t>
                          </w:r>
                          <w:r>
                            <w:rPr>
                              <w:rFonts w:ascii="Times New Roman" w:hAnsi="Times New Roman"/>
                            </w:rPr>
                            <w:t>. Tech</w:t>
                          </w:r>
                        </w:p>
                        <w:p w14:paraId="37763203" w14:textId="16D06219" w:rsidR="00887DBC" w:rsidRPr="00606B36" w:rsidRDefault="00887DBC" w:rsidP="00263771">
                          <w:pPr>
                            <w:spacing w:line="240" w:lineRule="auto"/>
                            <w:jc w:val="center"/>
                            <w:rPr>
                              <w:rFonts w:ascii="Times New Roman" w:hAnsi="Times New Roman"/>
                            </w:rPr>
                          </w:pPr>
                        </w:p>
                      </w:txbxContent>
                    </v:textbox>
                  </v:shape>
                  <v:shape id="Text Box 59" o:spid="_x0000_s1044" type="#_x0000_t202" style="position:absolute;left:17364;top:36370;width:11719;height:5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" fillcolor="white [3212]">
                    <v:textbox>
                      <w:txbxContent>
                        <w:p w14:paraId="4C6960AD" w14:textId="6810EB73" w:rsidR="00887DBC" w:rsidRPr="00606B36" w:rsidRDefault="00887DBC" w:rsidP="00263771">
                          <w:pPr>
                            <w:spacing w:line="240" w:lineRule="auto"/>
                            <w:jc w:val="center"/>
                            <w:rPr>
                              <w:rFonts w:ascii="Times New Roman" w:hAnsi="Times New Roman"/>
                            </w:rPr>
                          </w:pPr>
                          <w:r>
                            <w:rPr>
                              <w:rFonts w:ascii="Times New Roman" w:hAnsi="Times New Roman"/>
                            </w:rPr>
                            <w:t>w. orderly</w:t>
                          </w:r>
                        </w:p>
                      </w:txbxContent>
                    </v:textbox>
                  </v:shape>
                  <v:shape id="Text Box 67" o:spid="_x0000_s1045" type="#_x0000_t202" style="position:absolute;left:-7082;top:45287;width:13751;height:35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">
                    <v:textbox>
                      <w:txbxContent>
                        <w:p w14:paraId="463B10A2" w14:textId="23BB9D32" w:rsidR="00887DBC" w:rsidRPr="00606B36" w:rsidRDefault="00887DBC" w:rsidP="00263771">
                          <w:pPr>
                            <w:spacing w:line="240" w:lineRule="auto"/>
                            <w:jc w:val="center"/>
                            <w:rPr>
                              <w:rFonts w:ascii="Times New Roman" w:hAnsi="Times New Roman"/>
                            </w:rPr>
                          </w:pPr>
                          <w:r>
                            <w:rPr>
                              <w:rFonts w:ascii="Times New Roman" w:hAnsi="Times New Roman"/>
                            </w:rPr>
                            <w:t>Secret/Open Reg.</w:t>
                          </w:r>
                        </w:p>
                      </w:txbxContent>
                    </v:textbox>
                  </v:shape>
                  <v:shape id="Text Box 71" o:spid="_x0000_s1046" type="#_x0000_t202" style="position:absolute;left:9078;top:45168;width:13875;height:36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">
                    <v:textbox>
                      <w:txbxContent>
                        <w:p w14:paraId="62F9E48D" w14:textId="68B822C4" w:rsidR="00887DBC" w:rsidRPr="00606B36" w:rsidRDefault="00887DBC" w:rsidP="00263771">
                          <w:pPr>
                            <w:spacing w:line="240" w:lineRule="auto"/>
                            <w:jc w:val="center"/>
                            <w:rPr>
                              <w:rFonts w:ascii="Times New Roman" w:hAnsi="Times New Roman"/>
                            </w:rPr>
                          </w:pPr>
                          <w:r>
                            <w:rPr>
                              <w:rFonts w:ascii="Times New Roman" w:hAnsi="Times New Roman"/>
                            </w:rPr>
                            <w:t>Revenue collector</w:t>
                          </w:r>
                        </w:p>
                      </w:txbxContent>
                    </v:textbox>
                  </v:shape>
                  <v:shape id="Text Box 72" o:spid="_x0000_s1047" type="#_x0000_t202" style="position:absolute;left:24002;top:56268;width:15084;height:35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">
                    <v:textbox>
                      <w:txbxContent>
                        <w:p w14:paraId="27C1DCED" w14:textId="51C49497" w:rsidR="00887DBC" w:rsidRPr="00606B36" w:rsidRDefault="00887DBC" w:rsidP="00263771">
                          <w:pPr>
                            <w:spacing w:line="240" w:lineRule="auto"/>
                            <w:jc w:val="center"/>
                            <w:rPr>
                              <w:rFonts w:ascii="Times New Roman" w:hAnsi="Times New Roman"/>
                            </w:rPr>
                          </w:pPr>
                          <w:r>
                            <w:rPr>
                              <w:rFonts w:ascii="Times New Roman" w:hAnsi="Times New Roman"/>
                            </w:rPr>
                            <w:t>Pharm. Assistant</w:t>
                          </w:r>
                        </w:p>
                      </w:txbxContent>
                    </v:textbox>
                  </v:shape>
                  <v:shape id="Text Box 73" o:spid="_x0000_s1048" type="#_x0000_t202" style="position:absolute;left:42536;top:56271;width:11719;height:3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">
                    <v:textbox>
                      <w:txbxContent>
                        <w:p w14:paraId="5345328F" w14:textId="7D39F2FA" w:rsidR="00887DBC" w:rsidRPr="00606B36" w:rsidRDefault="00887DBC" w:rsidP="00887DBC">
                          <w:pPr>
                            <w:spacing w:line="240" w:lineRule="auto"/>
                            <w:jc w:val="center"/>
                            <w:rPr>
                              <w:rFonts w:ascii="Times New Roman" w:hAnsi="Times New Roman"/>
                            </w:rPr>
                          </w:pPr>
                          <w:r>
                            <w:rPr>
                              <w:rFonts w:ascii="Times New Roman" w:hAnsi="Times New Roman"/>
                            </w:rPr>
                            <w:t>Lab</w:t>
                          </w:r>
                          <w:r>
                            <w:rPr>
                              <w:rFonts w:ascii="Times New Roman" w:hAnsi="Times New Roman"/>
                            </w:rPr>
                            <w:t>. Assistant</w:t>
                          </w:r>
                        </w:p>
                        <w:p w14:paraId="20B17636" w14:textId="77777777" w:rsidR="00887DBC" w:rsidRPr="00606B36" w:rsidRDefault="00887DBC" w:rsidP="00263771">
                          <w:pPr>
                            <w:spacing w:line="240" w:lineRule="auto"/>
                            <w:jc w:val="center"/>
                            <w:rPr>
                              <w:rFonts w:ascii="Times New Roman" w:hAnsi="Times New Roman"/>
                            </w:rPr>
                          </w:pPr>
                        </w:p>
                      </w:txbxContent>
                    </v:textbox>
                  </v:shape>
                  <v:shape id="Text Box 84" o:spid="_x0000_s1049" type="#_x0000_t202" style="position:absolute;left:-7082;top:52155;width:13343;height:33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">
                    <v:textbox>
                      <w:txbxContent>
                        <w:p w14:paraId="0B020876" w14:textId="6A71D333" w:rsidR="00887DBC" w:rsidRPr="00606B36" w:rsidRDefault="00887DBC" w:rsidP="00263771">
                          <w:pPr>
                            <w:spacing w:line="240" w:lineRule="auto"/>
                            <w:jc w:val="center"/>
                            <w:rPr>
                              <w:rFonts w:ascii="Times New Roman" w:hAnsi="Times New Roman"/>
                            </w:rPr>
                          </w:pPr>
                          <w:r>
                            <w:rPr>
                              <w:rFonts w:ascii="Times New Roman" w:hAnsi="Times New Roman"/>
                            </w:rPr>
                            <w:t>Medical Record</w:t>
                          </w:r>
                        </w:p>
                      </w:txbxContent>
                    </v:textbox>
                  </v:shape>
                  <v:shape id="Text Box 90" o:spid="_x0000_s1050" type="#_x0000_t202" style="position:absolute;left:-7082;top:58922;width:13751;height:3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">
                    <v:textbox>
                      <w:txbxContent>
                        <w:p w14:paraId="2BD07352" w14:textId="296526A0" w:rsidR="006A56B3" w:rsidRPr="00606B36" w:rsidRDefault="006A56B3" w:rsidP="00263771">
                          <w:pPr>
                            <w:spacing w:line="240" w:lineRule="auto"/>
                            <w:jc w:val="center"/>
                            <w:rPr>
                              <w:rFonts w:ascii="Times New Roman" w:hAnsi="Times New Roman"/>
                            </w:rPr>
                          </w:pPr>
                          <w:r>
                            <w:rPr>
                              <w:rFonts w:ascii="Times New Roman" w:hAnsi="Times New Roman"/>
                            </w:rPr>
                            <w:t>Computer</w:t>
                          </w:r>
                        </w:p>
                      </w:txbxContent>
                    </v:textbox>
                  </v:shape>
                  <v:shape id="Text Box 91" o:spid="_x0000_s1051" type="#_x0000_t202" style="position:absolute;left:-7082;top:65789;width:13343;height:33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">
                    <v:textbox>
                      <w:txbxContent>
                        <w:p w14:paraId="76E4ECB9" w14:textId="594DE607" w:rsidR="006A56B3" w:rsidRPr="00606B36" w:rsidRDefault="006A56B3" w:rsidP="00263771">
                          <w:pPr>
                            <w:spacing w:line="240" w:lineRule="auto"/>
                            <w:jc w:val="center"/>
                            <w:rPr>
                              <w:rFonts w:ascii="Times New Roman" w:hAnsi="Times New Roman"/>
                            </w:rPr>
                          </w:pPr>
                          <w:r>
                            <w:rPr>
                              <w:rFonts w:ascii="Times New Roman" w:hAnsi="Times New Roman"/>
                            </w:rPr>
                            <w:t>Maintenance</w:t>
                          </w:r>
                        </w:p>
                      </w:txbxContent>
                    </v:textbox>
                  </v:shape>
                  <v:shape id="Text Box 94" o:spid="_x0000_s1052" type="#_x0000_t202" style="position:absolute;left:54091;top:50423;width:11719;height:3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">
                    <v:textbox>
                      <w:txbxContent>
                        <w:p w14:paraId="47CB8167" w14:textId="77777777" w:rsidR="006A56B3" w:rsidRPr="00606B36" w:rsidRDefault="006A56B3" w:rsidP="00887DBC">
                          <w:pPr>
                            <w:spacing w:line="240" w:lineRule="auto"/>
                            <w:jc w:val="center"/>
                            <w:rPr>
                              <w:rFonts w:ascii="Times New Roman" w:hAnsi="Times New Roman"/>
                            </w:rPr>
                          </w:pPr>
                          <w:r>
                            <w:rPr>
                              <w:rFonts w:ascii="Times New Roman" w:hAnsi="Times New Roman"/>
                            </w:rPr>
                            <w:t>Lab</w:t>
                          </w:r>
                          <w:r>
                            <w:rPr>
                              <w:rFonts w:ascii="Times New Roman" w:hAnsi="Times New Roman"/>
                            </w:rPr>
                            <w:t>. Assistant</w:t>
                          </w:r>
                        </w:p>
                        <w:p w14:paraId="65303817" w14:textId="77777777" w:rsidR="006A56B3" w:rsidRPr="00606B36" w:rsidRDefault="006A56B3" w:rsidP="00263771">
                          <w:pPr>
                            <w:spacing w:line="240" w:lineRule="auto"/>
                            <w:jc w:val="center"/>
                            <w:rPr>
                              <w:rFonts w:ascii="Times New Roman" w:hAnsi="Times New Roman"/>
                            </w:rPr>
                          </w:pPr>
                        </w:p>
                      </w:txbxContent>
                    </v:textbox>
                  </v:shape>
                  <v:shape id="Text Box 96" o:spid="_x0000_s1053" type="#_x0000_t202" style="position:absolute;left:27527;top:45291;width:15084;height:35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">
                    <v:textbox>
                      <w:txbxContent>
                        <w:p w14:paraId="33B0E8D3" w14:textId="77777777" w:rsidR="006A56B3" w:rsidRPr="00606B36" w:rsidRDefault="006A56B3" w:rsidP="00263771">
                          <w:pPr>
                            <w:spacing w:line="240" w:lineRule="auto"/>
                            <w:jc w:val="center"/>
                            <w:rPr>
                              <w:rFonts w:ascii="Times New Roman" w:hAnsi="Times New Roman"/>
                            </w:rPr>
                          </w:pPr>
                          <w:r>
                            <w:rPr>
                              <w:rFonts w:ascii="Times New Roman" w:hAnsi="Times New Roman"/>
                            </w:rPr>
                            <w:t>Pharm. Assistant</w:t>
                          </w:r>
                        </w:p>
                      </w:txbxContent>
                    </v:textbox>
                  </v:shape>
                  <v:shape id="Text Box 97" o:spid="_x0000_s1054" type="#_x0000_t202" style="position:absolute;left:44561;top:45294;width:11719;height:3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">
                    <v:textbox>
                      <w:txbxContent>
                        <w:p w14:paraId="24E0ADB0" w14:textId="77777777" w:rsidR="006A56B3" w:rsidRPr="00606B36" w:rsidRDefault="006A56B3" w:rsidP="00887DBC">
                          <w:pPr>
                            <w:spacing w:line="240" w:lineRule="auto"/>
                            <w:jc w:val="center"/>
                            <w:rPr>
                              <w:rFonts w:ascii="Times New Roman" w:hAnsi="Times New Roman"/>
                            </w:rPr>
                          </w:pPr>
                          <w:r>
                            <w:rPr>
                              <w:rFonts w:ascii="Times New Roman" w:hAnsi="Times New Roman"/>
                            </w:rPr>
                            <w:t>Lab</w:t>
                          </w:r>
                          <w:r>
                            <w:rPr>
                              <w:rFonts w:ascii="Times New Roman" w:hAnsi="Times New Roman"/>
                            </w:rPr>
                            <w:t>. Assistant</w:t>
                          </w:r>
                        </w:p>
                        <w:p w14:paraId="5A73F3E8" w14:textId="77777777" w:rsidR="006A56B3" w:rsidRPr="00606B36" w:rsidRDefault="006A56B3" w:rsidP="00263771">
                          <w:pPr>
                            <w:spacing w:line="240" w:lineRule="auto"/>
                            <w:jc w:val="center"/>
                            <w:rPr>
                              <w:rFonts w:ascii="Times New Roman" w:hAnsi="Times New Roman"/>
                            </w:rPr>
                          </w:pPr>
                        </w:p>
                      </w:txbxContent>
                    </v:textbox>
                  </v:shape>
                  <v:shape id="Text Box 100" o:spid="_x0000_s1055" type="#_x0000_t202" style="position:absolute;left:-3343;top:72665;width:13344;height:33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">
                    <v:textbox>
                      <w:txbxContent>
                        <w:p w14:paraId="76FE08CD" w14:textId="168A43C5" w:rsidR="006A56B3" w:rsidRPr="00606B36" w:rsidRDefault="006A56B3" w:rsidP="00263771">
                          <w:pPr>
                            <w:spacing w:line="240" w:lineRule="auto"/>
                            <w:jc w:val="center"/>
                            <w:rPr>
                              <w:rFonts w:ascii="Times New Roman" w:hAnsi="Times New Roman"/>
                            </w:rPr>
                          </w:pPr>
                          <w:r>
                            <w:rPr>
                              <w:rFonts w:ascii="Times New Roman" w:hAnsi="Times New Roman"/>
                            </w:rPr>
                            <w:t xml:space="preserve">Cafeteria </w:t>
                          </w:r>
                        </w:p>
                      </w:txbxContent>
                    </v:textbox>
                  </v:shape>
                  <v:shape id="Text Box 101" o:spid="_x0000_s1056" type="#_x0000_t202" style="position:absolute;left:19254;top:73148;width:13345;height:33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">
                    <v:textbox>
                      <w:txbxContent>
                        <w:p w14:paraId="2AD59B7E" w14:textId="3336166C" w:rsidR="006A56B3" w:rsidRPr="00606B36" w:rsidRDefault="006A56B3" w:rsidP="00263771">
                          <w:pPr>
                            <w:spacing w:line="240" w:lineRule="auto"/>
                            <w:jc w:val="center"/>
                            <w:rPr>
                              <w:rFonts w:ascii="Times New Roman" w:hAnsi="Times New Roman"/>
                            </w:rPr>
                          </w:pPr>
                          <w:r>
                            <w:rPr>
                              <w:rFonts w:ascii="Times New Roman" w:hAnsi="Times New Roman"/>
                            </w:rPr>
                            <w:t>Security</w:t>
                          </w:r>
                        </w:p>
                      </w:txbxContent>
                    </v:textbox>
                  </v:shape>
                  <v:shape id="Text Box 102" o:spid="_x0000_s1057" type="#_x0000_t202" style="position:absolute;left:41411;top:73148;width:13345;height:33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">
                    <v:textbox>
                      <w:txbxContent>
                        <w:p w14:paraId="044FF9E3" w14:textId="0B5C8DBD" w:rsidR="006A56B3" w:rsidRPr="00606B36" w:rsidRDefault="006A56B3" w:rsidP="00263771">
                          <w:pPr>
                            <w:spacing w:line="240" w:lineRule="auto"/>
                            <w:jc w:val="center"/>
                            <w:rPr>
                              <w:rFonts w:ascii="Times New Roman" w:hAnsi="Times New Roman"/>
                            </w:rPr>
                          </w:pPr>
                          <w:r>
                            <w:rPr>
                              <w:rFonts w:ascii="Times New Roman" w:hAnsi="Times New Roman"/>
                            </w:rPr>
                            <w:t>Laundry</w:t>
                          </w:r>
                        </w:p>
                      </w:txbxContent>
                    </v:textbox>
                  </v:shape>
                </v:group>
                <v:shapetype id="_x0000_t32" coordsize="21600,21600" o:spt="32" o:oned="t" path="m,l21600,21600e" filled="f">
                  <v:path arrowok="t" fillok="f" o:connecttype="none"/>
                  <o:lock v:ext="edit" shapetype="t"/>
                </v:shapetype>
                <v:shape id="Straight Arrow Connector 49" o:spid="_x0000_s1058" type="#_x0000_t32" style="position:absolute;left:26343;top:4245;width:0;height:288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" strokecolor="#4472c4 [3204]" strokeweight=".5pt">
                  <v:stroke endarrow="block" joinstyle="miter"/>
                </v:shape>
                <v:shape id="Straight Arrow Connector 68" o:spid="_x0000_s1059" type="#_x0000_t32" style="position:absolute;left:26101;top:11321;width:18;height:510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" strokecolor="#4472c4 [3204]" strokeweight=".5pt">
                  <v:stroke endarrow="block" joinstyle="miter"/>
                </v:shape>
                <v:shape id="Straight Arrow Connector 74" o:spid="_x0000_s1060" type="#_x0000_t32" style="position:absolute;left:2576;top:13534;width:0;height:288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" strokecolor="#4472c4 [3204]" strokeweight=".5pt">
                  <v:stroke endarrow="block" joinstyle="miter"/>
                </v:shape>
                <v:shape id="Straight Arrow Connector 35" o:spid="_x0000_s1061" type="#_x0000_t32" style="position:absolute;left:13276;top:13534;width:0;height:288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" strokecolor="#4472c4 [3204]" strokeweight=".5pt">
                  <v:stroke endarrow="block" joinstyle="miter"/>
                </v:shape>
                <v:shape id="Straight Arrow Connector 36" o:spid="_x0000_s1062" type="#_x0000_t32" style="position:absolute;left:37340;top:13534;width:0;height:288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" strokecolor="#4472c4 [3204]" strokeweight=".5pt">
                  <v:stroke endarrow="block" joinstyle="miter"/>
                </v:shape>
                <v:shape id="Straight Arrow Connector 39" o:spid="_x0000_s1063" type="#_x0000_t32" style="position:absolute;left:51163;top:13534;width:0;height:288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" strokecolor="#4472c4 [3204]" strokeweight=".5pt">
                  <v:stroke endarrow="block" joinstyle="miter"/>
                </v:shape>
                <v:shape id="Straight Arrow Connector 51" o:spid="_x0000_s1064" type="#_x0000_t32" style="position:absolute;left:2576;top:21402;width:0;height:288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" strokecolor="#4472c4 [3204]" strokeweight=".5pt">
                  <v:stroke endarrow="block" joinstyle="miter"/>
                </v:shape>
                <v:shape id="Straight Arrow Connector 52" o:spid="_x0000_s1065" type="#_x0000_t32" style="position:absolute;left:13276;top:21402;width:0;height:288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" strokecolor="#4472c4 [3204]" strokeweight=".5pt">
                  <v:stroke endarrow="block" joinstyle="miter"/>
                </v:shape>
                <v:shape id="Straight Arrow Connector 53" o:spid="_x0000_s1066" type="#_x0000_t32" style="position:absolute;left:37340;top:21402;width:0;height:288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" strokecolor="#4472c4 [3204]" strokeweight=".5pt">
                  <v:stroke endarrow="block" joinstyle="miter"/>
                </v:shape>
                <v:shape id="Straight Arrow Connector 54" o:spid="_x0000_s1067" type="#_x0000_t32" style="position:absolute;left:51163;top:21402;width:0;height:288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" strokecolor="#4472c4 [3204]" strokeweight=".5pt">
                  <v:stroke endarrow="block" joinstyle="miter"/>
                </v:shape>
                <v:shape id="Straight Arrow Connector 61" o:spid="_x0000_s1068" type="#_x0000_t32" style="position:absolute;left:5302;top:29126;width:0;height:288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" strokecolor="#4472c4 [3204]" strokeweight=".5pt">
                  <v:stroke endarrow="block" joinstyle="miter"/>
                </v:shape>
                <v:shape id="Straight Arrow Connector 62" o:spid="_x0000_s1069" type="#_x0000_t32" style="position:absolute;left:53277;top:29166;width:0;height:1485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" strokecolor="#4472c4 [3204]" strokeweight=".5pt">
                  <v:stroke endarrow="block" joinstyle="miter"/>
                </v:shape>
                <v:shape id="Straight Arrow Connector 63" o:spid="_x0000_s1070" type="#_x0000_t32" style="position:absolute;left:41062;top:29169;width:0;height:288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" strokecolor="#4472c4 [3204]" strokeweight=".5pt">
                  <v:stroke endarrow="block" joinstyle="miter"/>
                </v:shape>
                <v:shape id="Straight Arrow Connector 64" o:spid="_x0000_s1071" type="#_x0000_t32" style="position:absolute;left:1474;top:60945;width:0;height:288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" strokecolor="#4472c4 [3204]" strokeweight=".5pt">
                  <v:stroke endarrow="block" joinstyle="miter"/>
                </v:shape>
                <v:shape id="Straight Arrow Connector 65" o:spid="_x0000_s1072" type="#_x0000_t32" style="position:absolute;left:28515;top:29164;width:0;height:288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" strokecolor="#4472c4 [3204]" strokeweight=".5pt">
                  <v:stroke endarrow="block" joinstyle="miter"/>
                </v:shape>
                <v:shape id="Straight Arrow Connector 86" o:spid="_x0000_s1073" type="#_x0000_t32" style="position:absolute;left:-1077;top:36888;width:0;height:288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" strokecolor="#4472c4 [3204]" strokeweight=".5pt">
                  <v:stroke endarrow="block" joinstyle="miter"/>
                </v:shape>
                <v:shape id="Straight Arrow Connector 87" o:spid="_x0000_s1074" type="#_x0000_t32" style="position:absolute;left:-1077;top:43061;width:0;height:288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" strokecolor="#4472c4 [3204]" strokeweight=".5pt">
                  <v:stroke endarrow="block" joinstyle="miter"/>
                </v:shape>
                <v:shape id="Straight Arrow Connector 88" o:spid="_x0000_s1075" type="#_x0000_t32" style="position:absolute;left:28681;top:43272;width:0;height:617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" strokecolor="#4472c4 [3204]" strokeweight=".5pt">
                  <v:stroke endarrow="block" joinstyle="miter"/>
                </v:shape>
                <v:shape id="Straight Arrow Connector 89" o:spid="_x0000_s1076" type="#_x0000_t32" style="position:absolute;left:41544;top:43272;width:0;height:617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" strokecolor="#4472c4 [3204]" strokeweight=".5pt">
                  <v:stroke endarrow="block" joinstyle="miter"/>
                </v:shape>
                <v:shape id="Straight Arrow Connector 92" o:spid="_x0000_s1077" type="#_x0000_t32" style="position:absolute;left:-1077;top:48905;width:0;height:288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" strokecolor="#4472c4 [3204]" strokeweight=".5pt">
                  <v:stroke endarrow="block" joinstyle="miter"/>
                </v:shape>
                <v:shape id="Straight Arrow Connector 93" o:spid="_x0000_s1078" type="#_x0000_t32" style="position:absolute;left:-1077;top:55078;width:0;height:288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" strokecolor="#4472c4 [3204]" strokeweight=".5pt">
                  <v:stroke endarrow="block" joinstyle="miter"/>
                </v:shape>
                <v:shape id="Straight Arrow Connector 98" o:spid="_x0000_s1079" type="#_x0000_t32" style="position:absolute;left:23474;top:52843;width:0;height:1151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" strokecolor="#4472c4 [3204]" strokeweight=".5pt">
                  <v:stroke endarrow="block" joinstyle="miter"/>
                </v:shape>
                <v:shape id="Straight Arrow Connector 99" o:spid="_x0000_s1080" type="#_x0000_t32" style="position:absolute;left:41548;top:53056;width:0;height:114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" strokecolor="#4472c4 [3204]" strokeweight=".5pt">
                  <v:stroke endarrow="block" joinstyle="miter"/>
                </v:shape>
                <w10:wrap anchorx="page"/>
              </v:group>
            </w:pict>
          </mc:Fallback>
        </mc:AlternateContent>
      </w:r>
    </w:p>
    <w:p w14:paraId="3942DA3F" w14:textId="77777777" w:rsidR="00263771" w:rsidRDefault="00263771" w:rsidP="00263771">
      <w:pPr>
        <w:rPr>
          <w:rFonts w:ascii="Times New Roman" w:hAnsi="Times New Roman"/>
        </w:rPr>
      </w:pPr>
    </w:p>
    <w:p w14:paraId="54BB850B" w14:textId="77777777" w:rsidR="00263771" w:rsidRDefault="00263771" w:rsidP="00263771"/>
    <w:p w14:paraId="38EBCEE3" w14:textId="4603F7E8" w:rsidR="00263771" w:rsidRDefault="00263771" w:rsidP="00263771"/>
    <w:p w14:paraId="496CB6C7" w14:textId="214A523B" w:rsidR="00263771" w:rsidRDefault="00887DBC" w:rsidP="00263771">
      <w:r>
        <w:rPr>
          <w:noProof/>
        </w:rPr>
        <mc:AlternateContent>
          <mc:Choice Requires="wps">
            <w:drawing>
              <wp:anchor distT="0" distB="0" distL="114300" distR="114300" simplePos="0" relativeHeight="251658239" behindDoc="0" locked="0" layoutInCell="1" allowOverlap="1" wp14:anchorId="6E1C4585" wp14:editId="395D95D4">
                <wp:simplePos x="0" y="0"/>
                <wp:positionH relativeFrom="margin">
                  <wp:posOffset>486439</wp:posOffset>
                </wp:positionH>
                <wp:positionV relativeFrom="paragraph">
                  <wp:posOffset>139198</wp:posOffset>
                </wp:positionV>
                <wp:extent cx="2218941" cy="1924493"/>
                <wp:effectExtent l="971550" t="0" r="10160" b="95250"/>
                <wp:wrapNone/>
                <wp:docPr id="2" name="Connector: Elbow 2"/>
                <wp:cNvGraphicFramePr/>
                <a:graphic xmlns:a="http://schemas.openxmlformats.org/drawingml/2006/main">
                  <a:graphicData uri="http://schemas.microsoft.com/office/word/2010/wordprocessingShape">
                    <wps:wsp>
                      <wps:cNvCnPr/>
                      <wps:spPr>
                        <a:xfrm flipH="1">
                          <a:off x="0" y="0"/>
                          <a:ext cx="2218941" cy="1924493"/>
                        </a:xfrm>
                        <a:prstGeom prst="bentConnector3">
                          <a:avLst>
                            <a:gd name="adj1" fmla="val 143706"/>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1AE3DC8"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2" o:spid="_x0000_s1026" type="#_x0000_t34" style="position:absolute;margin-left:38.3pt;margin-top:10.95pt;width:174.7pt;height:151.55pt;flip:x;z-index:25165823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" adj="31040" strokecolor="#4472c4 [3204]" strokeweight=".5pt">
                <v:stroke endarrow="block"/>
                <w10:wrap anchorx="margin"/>
              </v:shape>
            </w:pict>
          </mc:Fallback>
        </mc:AlternateContent>
      </w:r>
      <w:r w:rsidR="00FE0776">
        <w:rPr>
          <w:noProof/>
        </w:rPr>
        <mc:AlternateContent>
          <mc:Choice Requires="wps">
            <w:drawing>
              <wp:anchor distT="0" distB="0" distL="114300" distR="114300" simplePos="0" relativeHeight="251660288" behindDoc="0" locked="0" layoutInCell="1" allowOverlap="1" wp14:anchorId="3EFAC57D" wp14:editId="1EA91DA3">
                <wp:simplePos x="0" y="0"/>
                <wp:positionH relativeFrom="column">
                  <wp:posOffset>571406</wp:posOffset>
                </wp:positionH>
                <wp:positionV relativeFrom="paragraph">
                  <wp:posOffset>142147</wp:posOffset>
                </wp:positionV>
                <wp:extent cx="4869806"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4869806"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411D40C"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45pt,11.2pt" to="428.45pt,1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" strokecolor="#4472c4 [3204]" strokeweight=".5pt">
                <v:stroke joinstyle="miter"/>
              </v:line>
            </w:pict>
          </mc:Fallback>
        </mc:AlternateContent>
      </w:r>
    </w:p>
    <w:p w14:paraId="6AACC1BD" w14:textId="77777777" w:rsidR="00263771" w:rsidRDefault="00263771" w:rsidP="00263771"/>
    <w:p w14:paraId="00915A83" w14:textId="77777777" w:rsidR="00263771" w:rsidRDefault="00263771" w:rsidP="00263771"/>
    <w:p w14:paraId="634A07D0" w14:textId="77777777" w:rsidR="00263771" w:rsidRDefault="00263771" w:rsidP="00263771"/>
    <w:p w14:paraId="2A1AA78F" w14:textId="77777777" w:rsidR="00263771" w:rsidRDefault="00263771" w:rsidP="00263771"/>
    <w:p w14:paraId="5B9AD497" w14:textId="77777777" w:rsidR="00263771" w:rsidRPr="00793906" w:rsidRDefault="00263771" w:rsidP="00263771"/>
    <w:p w14:paraId="5DDA952C" w14:textId="77777777" w:rsidR="00263771" w:rsidRPr="00A8675F" w:rsidRDefault="00263771" w:rsidP="001F4F2E">
      <w:pPr>
        <w:pStyle w:val="Heading2"/>
      </w:pPr>
    </w:p>
    <w:p w14:paraId="25999D8A" w14:textId="77777777" w:rsidR="00263771" w:rsidRPr="00A8675F" w:rsidRDefault="00263771" w:rsidP="00263771">
      <w:pPr>
        <w:spacing w:line="360" w:lineRule="auto"/>
        <w:ind w:firstLine="720"/>
        <w:jc w:val="both"/>
        <w:rPr>
          <w:rFonts w:ascii="Times New Roman" w:hAnsi="Times New Roman"/>
          <w:sz w:val="28"/>
          <w:szCs w:val="28"/>
        </w:rPr>
      </w:pPr>
    </w:p>
    <w:p w14:paraId="113D87D5" w14:textId="77777777" w:rsidR="00263771" w:rsidRPr="00A8675F" w:rsidRDefault="00263771" w:rsidP="00263771">
      <w:pPr>
        <w:spacing w:line="360" w:lineRule="auto"/>
        <w:ind w:firstLine="720"/>
        <w:jc w:val="both"/>
        <w:rPr>
          <w:rFonts w:ascii="Times New Roman" w:hAnsi="Times New Roman"/>
          <w:sz w:val="28"/>
          <w:szCs w:val="28"/>
        </w:rPr>
      </w:pPr>
    </w:p>
    <w:p w14:paraId="462A3D29" w14:textId="77777777" w:rsidR="001F4F2E" w:rsidRDefault="001F4F2E" w:rsidP="00263771">
      <w:pPr>
        <w:spacing w:line="360" w:lineRule="auto"/>
        <w:jc w:val="center"/>
        <w:rPr>
          <w:rFonts w:ascii="Times New Roman" w:hAnsi="Times New Roman"/>
          <w:sz w:val="28"/>
          <w:szCs w:val="28"/>
        </w:rPr>
      </w:pPr>
    </w:p>
    <w:p w14:paraId="47525576" w14:textId="77777777" w:rsidR="00887DBC" w:rsidRDefault="00887DBC" w:rsidP="00263771">
      <w:pPr>
        <w:spacing w:line="360" w:lineRule="auto"/>
        <w:jc w:val="center"/>
        <w:rPr>
          <w:rFonts w:ascii="Times New Roman" w:hAnsi="Times New Roman"/>
          <w:sz w:val="28"/>
          <w:szCs w:val="28"/>
        </w:rPr>
      </w:pPr>
    </w:p>
    <w:p w14:paraId="3178EF0E" w14:textId="77777777" w:rsidR="00887DBC" w:rsidRDefault="00887DBC" w:rsidP="00263771">
      <w:pPr>
        <w:spacing w:line="360" w:lineRule="auto"/>
        <w:jc w:val="center"/>
        <w:rPr>
          <w:rFonts w:ascii="Times New Roman" w:hAnsi="Times New Roman"/>
          <w:sz w:val="28"/>
          <w:szCs w:val="28"/>
        </w:rPr>
      </w:pPr>
    </w:p>
    <w:p w14:paraId="182A8FB2" w14:textId="77777777" w:rsidR="00887DBC" w:rsidRDefault="00887DBC" w:rsidP="00263771">
      <w:pPr>
        <w:spacing w:line="360" w:lineRule="auto"/>
        <w:jc w:val="center"/>
        <w:rPr>
          <w:rFonts w:ascii="Times New Roman" w:hAnsi="Times New Roman"/>
          <w:sz w:val="28"/>
          <w:szCs w:val="28"/>
        </w:rPr>
      </w:pPr>
    </w:p>
    <w:p w14:paraId="68EAA33C" w14:textId="77777777" w:rsidR="00887DBC" w:rsidRDefault="00887DBC" w:rsidP="00263771">
      <w:pPr>
        <w:spacing w:line="360" w:lineRule="auto"/>
        <w:jc w:val="center"/>
        <w:rPr>
          <w:rFonts w:ascii="Times New Roman" w:hAnsi="Times New Roman"/>
          <w:sz w:val="28"/>
          <w:szCs w:val="28"/>
        </w:rPr>
      </w:pPr>
    </w:p>
    <w:p w14:paraId="6D1E34DE" w14:textId="77777777" w:rsidR="00887DBC" w:rsidRDefault="00887DBC" w:rsidP="00263771">
      <w:pPr>
        <w:spacing w:line="360" w:lineRule="auto"/>
        <w:jc w:val="center"/>
        <w:rPr>
          <w:rFonts w:ascii="Times New Roman" w:hAnsi="Times New Roman"/>
          <w:sz w:val="28"/>
          <w:szCs w:val="28"/>
        </w:rPr>
      </w:pPr>
    </w:p>
    <w:p w14:paraId="5C805FBA" w14:textId="3ADF21BC" w:rsidR="00263771" w:rsidRPr="00A8675F" w:rsidRDefault="00263771" w:rsidP="00263771">
      <w:pPr>
        <w:spacing w:line="360" w:lineRule="auto"/>
        <w:jc w:val="center"/>
        <w:rPr>
          <w:rFonts w:ascii="Times New Roman" w:hAnsi="Times New Roman"/>
          <w:b/>
          <w:sz w:val="28"/>
          <w:szCs w:val="28"/>
        </w:rPr>
      </w:pPr>
      <w:r w:rsidRPr="00A8675F">
        <w:rPr>
          <w:rFonts w:ascii="Times New Roman" w:hAnsi="Times New Roman"/>
          <w:sz w:val="28"/>
          <w:szCs w:val="28"/>
        </w:rPr>
        <w:t>Figure 1: Organization Chart</w:t>
      </w:r>
    </w:p>
    <w:p w14:paraId="0BB89C9E" w14:textId="445D1CC2" w:rsidR="000B59AB" w:rsidRDefault="000B59AB" w:rsidP="00231AF7">
      <w:pPr>
        <w:spacing w:line="360" w:lineRule="auto"/>
        <w:jc w:val="both"/>
        <w:rPr>
          <w:rFonts w:asciiTheme="minorHAnsi" w:eastAsiaTheme="minorHAnsi" w:hAnsiTheme="minorHAnsi" w:cstheme="minorBidi"/>
        </w:rPr>
      </w:pPr>
    </w:p>
    <w:p w14:paraId="62DC6FBA" w14:textId="77777777" w:rsidR="001B49F5" w:rsidRDefault="001B49F5">
      <w:pPr>
        <w:spacing w:after="160" w:line="259" w:lineRule="auto"/>
        <w:rPr>
          <w:rFonts w:ascii="Times New Roman" w:hAnsi="Times New Roman"/>
          <w:b/>
          <w:sz w:val="28"/>
        </w:rPr>
      </w:pPr>
      <w:r>
        <w:rPr>
          <w:rFonts w:ascii="Times New Roman" w:hAnsi="Times New Roman"/>
          <w:b/>
          <w:sz w:val="28"/>
        </w:rPr>
        <w:br w:type="page"/>
      </w:r>
    </w:p>
    <w:p w14:paraId="492510F1" w14:textId="3728314E" w:rsidR="00FA5EF0" w:rsidRPr="001975E2" w:rsidRDefault="00FA5EF0" w:rsidP="00FA5EF0">
      <w:pPr>
        <w:spacing w:after="160" w:line="360" w:lineRule="auto"/>
        <w:jc w:val="both"/>
        <w:rPr>
          <w:rFonts w:ascii="Times New Roman" w:hAnsi="Times New Roman"/>
          <w:b/>
          <w:sz w:val="28"/>
        </w:rPr>
      </w:pPr>
      <w:r w:rsidRPr="001975E2">
        <w:rPr>
          <w:rFonts w:ascii="Times New Roman" w:hAnsi="Times New Roman"/>
          <w:b/>
          <w:sz w:val="28"/>
        </w:rPr>
        <w:lastRenderedPageBreak/>
        <w:t xml:space="preserve">EXPERIENCE GAINED DURING THE STUDENT INDUSTRIAL WORKING EXPERIENCE </w:t>
      </w:r>
      <w:r w:rsidR="00291469">
        <w:rPr>
          <w:rFonts w:ascii="Times New Roman" w:hAnsi="Times New Roman"/>
          <w:b/>
          <w:sz w:val="28"/>
        </w:rPr>
        <w:t xml:space="preserve">SCHEME </w:t>
      </w:r>
      <w:r w:rsidRPr="001975E2">
        <w:rPr>
          <w:rFonts w:ascii="Times New Roman" w:hAnsi="Times New Roman"/>
          <w:b/>
          <w:sz w:val="28"/>
        </w:rPr>
        <w:t>(SIWES)</w:t>
      </w:r>
    </w:p>
    <w:p w14:paraId="2E07C272" w14:textId="77777777" w:rsidR="00FA5EF0" w:rsidRDefault="00FA5EF0" w:rsidP="00FA5EF0">
      <w:pPr>
        <w:spacing w:after="160" w:line="360" w:lineRule="auto"/>
        <w:jc w:val="both"/>
        <w:rPr>
          <w:rFonts w:ascii="Times New Roman" w:hAnsi="Times New Roman"/>
          <w:sz w:val="28"/>
        </w:rPr>
      </w:pPr>
      <w:r w:rsidRPr="001975E2">
        <w:rPr>
          <w:rFonts w:ascii="Times New Roman" w:hAnsi="Times New Roman"/>
          <w:sz w:val="28"/>
        </w:rPr>
        <w:t xml:space="preserve">During the </w:t>
      </w:r>
      <w:r>
        <w:rPr>
          <w:rFonts w:ascii="Times New Roman" w:hAnsi="Times New Roman"/>
          <w:sz w:val="28"/>
        </w:rPr>
        <w:t>period of assignment i.e. Student Industrial Work Experience Scheme (SIWES) I was attached to different pharmacy units.</w:t>
      </w:r>
    </w:p>
    <w:p w14:paraId="7ABB6188" w14:textId="77777777" w:rsidR="00FA5EF0" w:rsidRDefault="00FA5EF0" w:rsidP="00FA5EF0">
      <w:pPr>
        <w:spacing w:after="160" w:line="240" w:lineRule="auto"/>
        <w:jc w:val="both"/>
        <w:rPr>
          <w:rFonts w:ascii="Times New Roman" w:hAnsi="Times New Roman"/>
          <w:sz w:val="28"/>
        </w:rPr>
      </w:pPr>
      <w:r>
        <w:rPr>
          <w:rFonts w:ascii="Times New Roman" w:hAnsi="Times New Roman"/>
          <w:sz w:val="28"/>
        </w:rPr>
        <w:t>Pharmacy unit: Prescription, Component of Prescription, Dispensing.</w:t>
      </w:r>
    </w:p>
    <w:p w14:paraId="0FA2EE1C" w14:textId="77777777" w:rsidR="00FA5EF0" w:rsidRPr="00FA5EF0" w:rsidRDefault="00FA5EF0" w:rsidP="00FA5EF0">
      <w:pPr>
        <w:pStyle w:val="ListParagraph"/>
        <w:spacing w:after="0" w:line="360" w:lineRule="auto"/>
        <w:ind w:left="360"/>
        <w:jc w:val="both"/>
        <w:rPr>
          <w:rFonts w:ascii="Times New Roman" w:hAnsi="Times New Roman"/>
          <w:b/>
          <w:bCs/>
          <w:sz w:val="28"/>
          <w:szCs w:val="28"/>
        </w:rPr>
      </w:pPr>
    </w:p>
    <w:p w14:paraId="7DD9933E" w14:textId="6DE5455D" w:rsidR="00FA5EF0" w:rsidRPr="00220E60" w:rsidRDefault="00FA5EF0" w:rsidP="00FA5EF0">
      <w:pPr>
        <w:pStyle w:val="ListParagraph"/>
        <w:numPr>
          <w:ilvl w:val="0"/>
          <w:numId w:val="4"/>
        </w:numPr>
        <w:spacing w:after="0" w:line="360" w:lineRule="auto"/>
        <w:ind w:left="360"/>
        <w:jc w:val="both"/>
        <w:rPr>
          <w:rFonts w:ascii="Times New Roman" w:hAnsi="Times New Roman"/>
          <w:b/>
          <w:bCs/>
          <w:sz w:val="28"/>
          <w:szCs w:val="28"/>
        </w:rPr>
      </w:pPr>
      <w:r w:rsidRPr="00220E60">
        <w:rPr>
          <w:rFonts w:ascii="Times New Roman" w:hAnsi="Times New Roman"/>
          <w:b/>
          <w:bCs/>
          <w:sz w:val="28"/>
          <w:szCs w:val="28"/>
        </w:rPr>
        <w:t>PHARMACY</w:t>
      </w:r>
      <w:r>
        <w:rPr>
          <w:rFonts w:ascii="Times New Roman" w:hAnsi="Times New Roman"/>
          <w:b/>
          <w:bCs/>
          <w:sz w:val="28"/>
          <w:szCs w:val="28"/>
        </w:rPr>
        <w:t xml:space="preserve"> UNIT</w:t>
      </w:r>
    </w:p>
    <w:p w14:paraId="1EF2ACDC" w14:textId="77777777" w:rsidR="00FA5EF0" w:rsidRDefault="00FA5EF0" w:rsidP="00FA5EF0">
      <w:pPr>
        <w:spacing w:after="0" w:line="360" w:lineRule="auto"/>
        <w:jc w:val="both"/>
        <w:rPr>
          <w:rFonts w:ascii="Times New Roman" w:hAnsi="Times New Roman"/>
          <w:sz w:val="28"/>
          <w:szCs w:val="28"/>
        </w:rPr>
      </w:pPr>
      <w:r>
        <w:rPr>
          <w:rFonts w:ascii="Times New Roman" w:hAnsi="Times New Roman"/>
          <w:sz w:val="28"/>
          <w:szCs w:val="28"/>
        </w:rPr>
        <w:t>Pharmacy unit can be defined as a unit in which drugs are being stored, maintained and dispensed to a patient or patient’s relative based on the doctor’s prescriptions.</w:t>
      </w:r>
    </w:p>
    <w:p w14:paraId="5EDE3230" w14:textId="77777777" w:rsidR="00FA5EF0" w:rsidRDefault="00FA5EF0" w:rsidP="00FA5EF0">
      <w:pPr>
        <w:spacing w:after="0" w:line="360" w:lineRule="auto"/>
        <w:jc w:val="both"/>
        <w:rPr>
          <w:rFonts w:ascii="Times New Roman" w:hAnsi="Times New Roman"/>
          <w:sz w:val="28"/>
          <w:szCs w:val="28"/>
        </w:rPr>
      </w:pPr>
    </w:p>
    <w:p w14:paraId="0D38331B" w14:textId="77777777" w:rsidR="00FA5EF0" w:rsidRPr="008339A5" w:rsidRDefault="00FA5EF0" w:rsidP="00FA5EF0">
      <w:pPr>
        <w:spacing w:after="0" w:line="360" w:lineRule="auto"/>
        <w:jc w:val="both"/>
        <w:rPr>
          <w:rFonts w:ascii="Times New Roman" w:hAnsi="Times New Roman"/>
          <w:b/>
          <w:bCs/>
          <w:sz w:val="28"/>
          <w:szCs w:val="28"/>
        </w:rPr>
      </w:pPr>
      <w:r w:rsidRPr="008339A5">
        <w:rPr>
          <w:rFonts w:ascii="Times New Roman" w:hAnsi="Times New Roman"/>
          <w:b/>
          <w:bCs/>
          <w:sz w:val="28"/>
          <w:szCs w:val="28"/>
        </w:rPr>
        <w:t>PRESCRIPTION</w:t>
      </w:r>
    </w:p>
    <w:p w14:paraId="400D5A37" w14:textId="77777777" w:rsidR="00FA5EF0" w:rsidRDefault="00FA5EF0" w:rsidP="00FA5EF0">
      <w:pPr>
        <w:spacing w:after="0" w:line="360" w:lineRule="auto"/>
        <w:jc w:val="both"/>
        <w:rPr>
          <w:rFonts w:ascii="Times New Roman" w:hAnsi="Times New Roman"/>
          <w:sz w:val="28"/>
          <w:szCs w:val="28"/>
        </w:rPr>
      </w:pPr>
      <w:r>
        <w:rPr>
          <w:rFonts w:ascii="Times New Roman" w:hAnsi="Times New Roman"/>
          <w:sz w:val="28"/>
          <w:szCs w:val="28"/>
        </w:rPr>
        <w:t>A prescription can be defined as an instruction written by a medical practitioner to a patient in whose name, date, age etc. are issued with a doctor’s signature base on the patient’s condition.</w:t>
      </w:r>
    </w:p>
    <w:p w14:paraId="5B4ACDCA" w14:textId="77777777" w:rsidR="00FA5EF0" w:rsidRDefault="00FA5EF0" w:rsidP="00FA5EF0">
      <w:pPr>
        <w:spacing w:after="0" w:line="360" w:lineRule="auto"/>
        <w:jc w:val="both"/>
        <w:rPr>
          <w:rFonts w:ascii="Times New Roman" w:hAnsi="Times New Roman"/>
          <w:sz w:val="28"/>
          <w:szCs w:val="28"/>
        </w:rPr>
      </w:pPr>
    </w:p>
    <w:p w14:paraId="5FC5A81B" w14:textId="77777777" w:rsidR="00FA5EF0" w:rsidRPr="008339A5" w:rsidRDefault="00FA5EF0" w:rsidP="00FA5EF0">
      <w:pPr>
        <w:spacing w:after="0" w:line="360" w:lineRule="auto"/>
        <w:jc w:val="both"/>
        <w:rPr>
          <w:rFonts w:ascii="Times New Roman" w:hAnsi="Times New Roman"/>
          <w:b/>
          <w:bCs/>
          <w:sz w:val="28"/>
          <w:szCs w:val="28"/>
        </w:rPr>
      </w:pPr>
      <w:r>
        <w:rPr>
          <w:rFonts w:ascii="Times New Roman" w:hAnsi="Times New Roman"/>
          <w:b/>
          <w:bCs/>
          <w:sz w:val="28"/>
          <w:szCs w:val="28"/>
        </w:rPr>
        <w:t>COMPONENT</w:t>
      </w:r>
      <w:r w:rsidRPr="008339A5">
        <w:rPr>
          <w:rFonts w:ascii="Times New Roman" w:hAnsi="Times New Roman"/>
          <w:b/>
          <w:bCs/>
          <w:sz w:val="28"/>
          <w:szCs w:val="28"/>
        </w:rPr>
        <w:t xml:space="preserve"> OF PRESCRIPTION</w:t>
      </w:r>
    </w:p>
    <w:p w14:paraId="62D4B829" w14:textId="53199919" w:rsidR="00FA5EF0" w:rsidRPr="003D2F4B" w:rsidRDefault="00FA5EF0" w:rsidP="00FA5EF0">
      <w:pPr>
        <w:spacing w:after="0" w:line="360" w:lineRule="auto"/>
        <w:jc w:val="both"/>
        <w:rPr>
          <w:rFonts w:ascii="Times New Roman" w:hAnsi="Times New Roman"/>
          <w:sz w:val="28"/>
          <w:szCs w:val="28"/>
        </w:rPr>
      </w:pPr>
      <w:r w:rsidRPr="00FE0776">
        <w:rPr>
          <w:rFonts w:ascii="Times New Roman" w:hAnsi="Times New Roman"/>
          <w:sz w:val="28"/>
          <w:szCs w:val="28"/>
        </w:rPr>
        <w:t>Date of issue</w:t>
      </w:r>
      <w:r w:rsidR="00FE0776" w:rsidRPr="00FE0776">
        <w:rPr>
          <w:rFonts w:ascii="Times New Roman" w:hAnsi="Times New Roman"/>
          <w:sz w:val="28"/>
          <w:szCs w:val="28"/>
        </w:rPr>
        <w:t xml:space="preserve">, </w:t>
      </w:r>
      <w:r w:rsidRPr="00FE0776">
        <w:rPr>
          <w:rFonts w:ascii="Times New Roman" w:hAnsi="Times New Roman"/>
          <w:sz w:val="28"/>
          <w:szCs w:val="28"/>
        </w:rPr>
        <w:t>Patient’s name and address</w:t>
      </w:r>
      <w:r w:rsidR="00FE0776" w:rsidRPr="00FE0776">
        <w:rPr>
          <w:rFonts w:ascii="Times New Roman" w:hAnsi="Times New Roman"/>
          <w:sz w:val="28"/>
          <w:szCs w:val="28"/>
        </w:rPr>
        <w:t xml:space="preserve">, </w:t>
      </w:r>
      <w:r w:rsidRPr="00FE0776">
        <w:rPr>
          <w:rFonts w:ascii="Times New Roman" w:hAnsi="Times New Roman"/>
          <w:sz w:val="28"/>
          <w:szCs w:val="28"/>
        </w:rPr>
        <w:t>Patient’s date of birth</w:t>
      </w:r>
      <w:r w:rsidR="00FE0776" w:rsidRPr="00FE0776">
        <w:rPr>
          <w:rFonts w:ascii="Times New Roman" w:hAnsi="Times New Roman"/>
          <w:sz w:val="28"/>
          <w:szCs w:val="28"/>
        </w:rPr>
        <w:t xml:space="preserve">, </w:t>
      </w:r>
      <w:r w:rsidRPr="00FE0776">
        <w:rPr>
          <w:rFonts w:ascii="Times New Roman" w:hAnsi="Times New Roman"/>
          <w:sz w:val="28"/>
          <w:szCs w:val="28"/>
        </w:rPr>
        <w:t>Clinical name, address, DEA number</w:t>
      </w:r>
      <w:r w:rsidR="00FE0776" w:rsidRPr="00FE0776">
        <w:rPr>
          <w:rFonts w:ascii="Times New Roman" w:hAnsi="Times New Roman"/>
          <w:sz w:val="28"/>
          <w:szCs w:val="28"/>
        </w:rPr>
        <w:t xml:space="preserve">, </w:t>
      </w:r>
      <w:r w:rsidRPr="00FE0776">
        <w:rPr>
          <w:rFonts w:ascii="Times New Roman" w:hAnsi="Times New Roman"/>
          <w:sz w:val="28"/>
          <w:szCs w:val="28"/>
        </w:rPr>
        <w:t>Drug name</w:t>
      </w:r>
      <w:r w:rsidR="00FE0776" w:rsidRPr="00FE0776">
        <w:rPr>
          <w:rFonts w:ascii="Times New Roman" w:hAnsi="Times New Roman"/>
          <w:sz w:val="28"/>
          <w:szCs w:val="28"/>
        </w:rPr>
        <w:t xml:space="preserve">, </w:t>
      </w:r>
      <w:r w:rsidRPr="00FE0776">
        <w:rPr>
          <w:rFonts w:ascii="Times New Roman" w:hAnsi="Times New Roman"/>
          <w:sz w:val="28"/>
          <w:szCs w:val="28"/>
        </w:rPr>
        <w:t>Drug strength</w:t>
      </w:r>
      <w:r w:rsidR="00FE0776" w:rsidRPr="00FE0776">
        <w:rPr>
          <w:rFonts w:ascii="Times New Roman" w:hAnsi="Times New Roman"/>
          <w:sz w:val="28"/>
          <w:szCs w:val="28"/>
        </w:rPr>
        <w:t xml:space="preserve">, </w:t>
      </w:r>
      <w:r w:rsidRPr="00FE0776">
        <w:rPr>
          <w:rFonts w:ascii="Times New Roman" w:hAnsi="Times New Roman"/>
          <w:sz w:val="28"/>
          <w:szCs w:val="28"/>
        </w:rPr>
        <w:t>Dosage form</w:t>
      </w:r>
      <w:r w:rsidR="00FE0776" w:rsidRPr="00FE0776">
        <w:rPr>
          <w:rFonts w:ascii="Times New Roman" w:hAnsi="Times New Roman"/>
          <w:sz w:val="28"/>
          <w:szCs w:val="28"/>
        </w:rPr>
        <w:t xml:space="preserve">, </w:t>
      </w:r>
      <w:r w:rsidRPr="00FE0776">
        <w:rPr>
          <w:rFonts w:ascii="Times New Roman" w:hAnsi="Times New Roman"/>
          <w:sz w:val="28"/>
          <w:szCs w:val="28"/>
        </w:rPr>
        <w:t>Quantity prescribed</w:t>
      </w:r>
      <w:r w:rsidR="00FE0776" w:rsidRPr="00FE0776">
        <w:rPr>
          <w:rFonts w:ascii="Times New Roman" w:hAnsi="Times New Roman"/>
          <w:sz w:val="28"/>
          <w:szCs w:val="28"/>
        </w:rPr>
        <w:t>.</w:t>
      </w:r>
    </w:p>
    <w:p w14:paraId="15A9DB9B" w14:textId="0A6F1F5A" w:rsidR="00FA5EF0" w:rsidRDefault="00FA5EF0" w:rsidP="00FA5EF0">
      <w:pPr>
        <w:spacing w:after="0" w:line="360" w:lineRule="auto"/>
        <w:jc w:val="both"/>
        <w:rPr>
          <w:rFonts w:ascii="Times New Roman" w:hAnsi="Times New Roman"/>
          <w:sz w:val="28"/>
          <w:szCs w:val="28"/>
        </w:rPr>
      </w:pPr>
      <w:r w:rsidRPr="006C0E2A">
        <w:rPr>
          <w:rFonts w:ascii="Times New Roman" w:hAnsi="Times New Roman"/>
          <w:b/>
          <w:sz w:val="28"/>
          <w:szCs w:val="28"/>
        </w:rPr>
        <w:t>Date issue:</w:t>
      </w:r>
      <w:r>
        <w:rPr>
          <w:rFonts w:ascii="Times New Roman" w:hAnsi="Times New Roman"/>
          <w:sz w:val="28"/>
          <w:szCs w:val="28"/>
        </w:rPr>
        <w:t xml:space="preserve"> This can be define</w:t>
      </w:r>
      <w:r w:rsidR="00582583">
        <w:rPr>
          <w:rFonts w:ascii="Times New Roman" w:hAnsi="Times New Roman"/>
          <w:sz w:val="28"/>
          <w:szCs w:val="28"/>
        </w:rPr>
        <w:t>d</w:t>
      </w:r>
      <w:r>
        <w:rPr>
          <w:rFonts w:ascii="Times New Roman" w:hAnsi="Times New Roman"/>
          <w:sz w:val="28"/>
          <w:szCs w:val="28"/>
        </w:rPr>
        <w:t xml:space="preserve"> as a particular day on which a prescription took place.</w:t>
      </w:r>
    </w:p>
    <w:p w14:paraId="305A9390" w14:textId="77777777" w:rsidR="00FA5EF0" w:rsidRDefault="00FA5EF0" w:rsidP="00FA5EF0">
      <w:pPr>
        <w:spacing w:after="0" w:line="360" w:lineRule="auto"/>
        <w:jc w:val="both"/>
        <w:rPr>
          <w:rFonts w:ascii="Times New Roman" w:hAnsi="Times New Roman"/>
          <w:sz w:val="28"/>
          <w:szCs w:val="28"/>
        </w:rPr>
      </w:pPr>
      <w:r w:rsidRPr="006C0E2A">
        <w:rPr>
          <w:rFonts w:ascii="Times New Roman" w:hAnsi="Times New Roman"/>
          <w:b/>
          <w:sz w:val="28"/>
          <w:szCs w:val="28"/>
        </w:rPr>
        <w:t>Patient’s name and Address</w:t>
      </w:r>
      <w:r>
        <w:rPr>
          <w:rFonts w:ascii="Times New Roman" w:hAnsi="Times New Roman"/>
          <w:sz w:val="28"/>
          <w:szCs w:val="28"/>
        </w:rPr>
        <w:t>: This include the patient identification by name and his/her resident.</w:t>
      </w:r>
    </w:p>
    <w:p w14:paraId="1DDBD561" w14:textId="77777777" w:rsidR="00FA5EF0" w:rsidRDefault="00FA5EF0" w:rsidP="00FA5EF0">
      <w:pPr>
        <w:spacing w:after="0" w:line="360" w:lineRule="auto"/>
        <w:jc w:val="both"/>
        <w:rPr>
          <w:rFonts w:ascii="Times New Roman" w:hAnsi="Times New Roman"/>
          <w:sz w:val="28"/>
          <w:szCs w:val="28"/>
        </w:rPr>
      </w:pPr>
      <w:r w:rsidRPr="006C0E2A">
        <w:rPr>
          <w:rFonts w:ascii="Times New Roman" w:hAnsi="Times New Roman"/>
          <w:b/>
          <w:sz w:val="28"/>
          <w:szCs w:val="28"/>
        </w:rPr>
        <w:t>Patient’s Date of Birth:</w:t>
      </w:r>
      <w:r>
        <w:rPr>
          <w:rFonts w:ascii="Times New Roman" w:hAnsi="Times New Roman"/>
          <w:sz w:val="28"/>
          <w:szCs w:val="28"/>
        </w:rPr>
        <w:t xml:space="preserve"> This is said to be a day in which a particular patient was given birth.</w:t>
      </w:r>
    </w:p>
    <w:p w14:paraId="1595AA74" w14:textId="77777777" w:rsidR="00FA5EF0" w:rsidRDefault="00FA5EF0" w:rsidP="00FA5EF0">
      <w:pPr>
        <w:spacing w:after="0" w:line="360" w:lineRule="auto"/>
        <w:jc w:val="both"/>
        <w:rPr>
          <w:rFonts w:ascii="Times New Roman" w:hAnsi="Times New Roman"/>
          <w:sz w:val="28"/>
          <w:szCs w:val="28"/>
        </w:rPr>
      </w:pPr>
      <w:r w:rsidRPr="006C0E2A">
        <w:rPr>
          <w:rFonts w:ascii="Times New Roman" w:hAnsi="Times New Roman"/>
          <w:b/>
          <w:sz w:val="28"/>
          <w:szCs w:val="28"/>
        </w:rPr>
        <w:t>Clinical name, address and DEA:</w:t>
      </w:r>
      <w:r>
        <w:rPr>
          <w:rFonts w:ascii="Times New Roman" w:hAnsi="Times New Roman"/>
          <w:sz w:val="28"/>
          <w:szCs w:val="28"/>
        </w:rPr>
        <w:t xml:space="preserve"> This is a name given to a place with limited activities unlike the hospital or a name beard by the medical practitioner or doctor.</w:t>
      </w:r>
    </w:p>
    <w:p w14:paraId="29B8F12B" w14:textId="77777777" w:rsidR="00FA5EF0" w:rsidRDefault="00FA5EF0" w:rsidP="00FA5EF0">
      <w:pPr>
        <w:spacing w:after="0" w:line="360" w:lineRule="auto"/>
        <w:jc w:val="both"/>
        <w:rPr>
          <w:rFonts w:ascii="Times New Roman" w:hAnsi="Times New Roman"/>
          <w:sz w:val="28"/>
          <w:szCs w:val="28"/>
        </w:rPr>
      </w:pPr>
      <w:r w:rsidRPr="006C0E2A">
        <w:rPr>
          <w:rFonts w:ascii="Times New Roman" w:hAnsi="Times New Roman"/>
          <w:b/>
          <w:sz w:val="28"/>
          <w:szCs w:val="28"/>
        </w:rPr>
        <w:t>Drug name</w:t>
      </w:r>
      <w:r>
        <w:rPr>
          <w:rFonts w:ascii="Times New Roman" w:hAnsi="Times New Roman"/>
          <w:sz w:val="28"/>
          <w:szCs w:val="28"/>
        </w:rPr>
        <w:t>: This is a name given to a particular drug either a generic or a company name.</w:t>
      </w:r>
    </w:p>
    <w:p w14:paraId="3708CDF9" w14:textId="77777777" w:rsidR="00FA5EF0" w:rsidRDefault="00FA5EF0" w:rsidP="00FA5EF0">
      <w:pPr>
        <w:spacing w:after="0" w:line="360" w:lineRule="auto"/>
        <w:jc w:val="both"/>
        <w:rPr>
          <w:rFonts w:ascii="Times New Roman" w:hAnsi="Times New Roman"/>
          <w:sz w:val="28"/>
          <w:szCs w:val="28"/>
        </w:rPr>
      </w:pPr>
      <w:r w:rsidRPr="00EC69CF">
        <w:rPr>
          <w:rFonts w:ascii="Times New Roman" w:hAnsi="Times New Roman"/>
          <w:b/>
          <w:sz w:val="28"/>
          <w:szCs w:val="28"/>
        </w:rPr>
        <w:t>Drug strength</w:t>
      </w:r>
      <w:r>
        <w:rPr>
          <w:rFonts w:ascii="Times New Roman" w:hAnsi="Times New Roman"/>
          <w:sz w:val="28"/>
          <w:szCs w:val="28"/>
        </w:rPr>
        <w:t>: This is an amount of drug given in a dosage form e.g. 300mg, 500mg.</w:t>
      </w:r>
    </w:p>
    <w:p w14:paraId="67D28AA4" w14:textId="77777777" w:rsidR="00FA5EF0" w:rsidRDefault="00FA5EF0" w:rsidP="00FA5EF0">
      <w:pPr>
        <w:spacing w:after="0" w:line="360" w:lineRule="auto"/>
        <w:jc w:val="both"/>
        <w:rPr>
          <w:rFonts w:ascii="Times New Roman" w:hAnsi="Times New Roman"/>
          <w:sz w:val="28"/>
          <w:szCs w:val="28"/>
        </w:rPr>
      </w:pPr>
      <w:r w:rsidRPr="00EC69CF">
        <w:rPr>
          <w:rFonts w:ascii="Times New Roman" w:hAnsi="Times New Roman"/>
          <w:b/>
          <w:sz w:val="28"/>
          <w:szCs w:val="28"/>
        </w:rPr>
        <w:lastRenderedPageBreak/>
        <w:t>Dosage form</w:t>
      </w:r>
      <w:r>
        <w:rPr>
          <w:rFonts w:ascii="Times New Roman" w:hAnsi="Times New Roman"/>
          <w:sz w:val="28"/>
          <w:szCs w:val="28"/>
        </w:rPr>
        <w:t>: This is a physical make up of a particular drug i.e. liquid, solid, semi-solid or powder form.</w:t>
      </w:r>
    </w:p>
    <w:p w14:paraId="131DB6D5" w14:textId="77777777" w:rsidR="00FA5EF0" w:rsidRDefault="00FA5EF0" w:rsidP="00FA5EF0">
      <w:pPr>
        <w:spacing w:after="0" w:line="360" w:lineRule="auto"/>
        <w:jc w:val="both"/>
        <w:rPr>
          <w:rFonts w:ascii="Times New Roman" w:hAnsi="Times New Roman"/>
          <w:sz w:val="28"/>
          <w:szCs w:val="28"/>
        </w:rPr>
      </w:pPr>
      <w:r w:rsidRPr="006C0E2A">
        <w:rPr>
          <w:rFonts w:ascii="Times New Roman" w:hAnsi="Times New Roman"/>
          <w:b/>
          <w:sz w:val="28"/>
          <w:szCs w:val="28"/>
        </w:rPr>
        <w:t>Quantity Prescribed</w:t>
      </w:r>
      <w:r>
        <w:rPr>
          <w:rFonts w:ascii="Times New Roman" w:hAnsi="Times New Roman"/>
          <w:sz w:val="28"/>
          <w:szCs w:val="28"/>
        </w:rPr>
        <w:t>: This is the amount of drug prescribed to the patient issued.</w:t>
      </w:r>
    </w:p>
    <w:p w14:paraId="75FBC984" w14:textId="77777777" w:rsidR="00FA5EF0" w:rsidRDefault="00FA5EF0" w:rsidP="00FA5EF0">
      <w:pPr>
        <w:spacing w:after="160" w:line="259" w:lineRule="auto"/>
        <w:rPr>
          <w:rFonts w:ascii="Times New Roman" w:hAnsi="Times New Roman"/>
          <w:b/>
          <w:sz w:val="28"/>
          <w:szCs w:val="28"/>
        </w:rPr>
      </w:pPr>
    </w:p>
    <w:p w14:paraId="576EB960" w14:textId="77777777" w:rsidR="00FA5EF0" w:rsidRPr="008339A5" w:rsidRDefault="00FA5EF0" w:rsidP="00FA5EF0">
      <w:pPr>
        <w:spacing w:after="0" w:line="360" w:lineRule="auto"/>
        <w:jc w:val="both"/>
        <w:rPr>
          <w:rFonts w:ascii="Times New Roman" w:hAnsi="Times New Roman"/>
          <w:b/>
          <w:bCs/>
          <w:sz w:val="28"/>
          <w:szCs w:val="28"/>
        </w:rPr>
      </w:pPr>
      <w:r w:rsidRPr="008339A5">
        <w:rPr>
          <w:rFonts w:ascii="Times New Roman" w:hAnsi="Times New Roman"/>
          <w:b/>
          <w:bCs/>
          <w:sz w:val="28"/>
          <w:szCs w:val="28"/>
        </w:rPr>
        <w:t>D</w:t>
      </w:r>
      <w:r>
        <w:rPr>
          <w:rFonts w:ascii="Times New Roman" w:hAnsi="Times New Roman"/>
          <w:b/>
          <w:bCs/>
          <w:sz w:val="28"/>
          <w:szCs w:val="28"/>
        </w:rPr>
        <w:t>I</w:t>
      </w:r>
      <w:r w:rsidRPr="008339A5">
        <w:rPr>
          <w:rFonts w:ascii="Times New Roman" w:hAnsi="Times New Roman"/>
          <w:b/>
          <w:bCs/>
          <w:sz w:val="28"/>
          <w:szCs w:val="28"/>
        </w:rPr>
        <w:t>SPENSING</w:t>
      </w:r>
    </w:p>
    <w:p w14:paraId="4DCA6B6B" w14:textId="77777777" w:rsidR="00FA5EF0" w:rsidRDefault="00FA5EF0" w:rsidP="00FA5EF0">
      <w:pPr>
        <w:spacing w:after="0" w:line="360" w:lineRule="auto"/>
        <w:jc w:val="both"/>
        <w:rPr>
          <w:rFonts w:ascii="Times New Roman" w:hAnsi="Times New Roman"/>
          <w:sz w:val="28"/>
          <w:szCs w:val="28"/>
        </w:rPr>
      </w:pPr>
      <w:r>
        <w:rPr>
          <w:rFonts w:ascii="Times New Roman" w:hAnsi="Times New Roman"/>
          <w:sz w:val="28"/>
          <w:szCs w:val="28"/>
        </w:rPr>
        <w:t>Dispensing can be defined as the act of giving out patient drugs based on the clear instruction of a medical practitioner.</w:t>
      </w:r>
    </w:p>
    <w:p w14:paraId="0225CCD2" w14:textId="77777777" w:rsidR="00B33ECD" w:rsidRPr="009D6FEA" w:rsidRDefault="00B33ECD" w:rsidP="00B33ECD">
      <w:pPr>
        <w:spacing w:after="0" w:line="360" w:lineRule="auto"/>
        <w:jc w:val="both"/>
        <w:rPr>
          <w:rFonts w:ascii="Times New Roman" w:hAnsi="Times New Roman"/>
          <w:b/>
          <w:bCs/>
          <w:sz w:val="28"/>
          <w:szCs w:val="28"/>
        </w:rPr>
      </w:pPr>
      <w:r w:rsidRPr="009D6FEA">
        <w:rPr>
          <w:rFonts w:ascii="Times New Roman" w:hAnsi="Times New Roman"/>
          <w:b/>
          <w:bCs/>
          <w:sz w:val="28"/>
          <w:szCs w:val="28"/>
        </w:rPr>
        <w:t>MATERIAL USED FOR D</w:t>
      </w:r>
      <w:r>
        <w:rPr>
          <w:rFonts w:ascii="Times New Roman" w:hAnsi="Times New Roman"/>
          <w:b/>
          <w:bCs/>
          <w:sz w:val="28"/>
          <w:szCs w:val="28"/>
        </w:rPr>
        <w:t>I</w:t>
      </w:r>
      <w:r w:rsidRPr="009D6FEA">
        <w:rPr>
          <w:rFonts w:ascii="Times New Roman" w:hAnsi="Times New Roman"/>
          <w:b/>
          <w:bCs/>
          <w:sz w:val="28"/>
          <w:szCs w:val="28"/>
        </w:rPr>
        <w:t>SPENSING</w:t>
      </w:r>
    </w:p>
    <w:p w14:paraId="7F2F418B" w14:textId="77777777" w:rsidR="00B33ECD" w:rsidRPr="009D6FEA" w:rsidRDefault="00B33ECD" w:rsidP="00B33ECD">
      <w:pPr>
        <w:spacing w:line="360" w:lineRule="auto"/>
        <w:jc w:val="both"/>
        <w:rPr>
          <w:rFonts w:ascii="Times New Roman" w:hAnsi="Times New Roman"/>
          <w:sz w:val="28"/>
        </w:rPr>
      </w:pPr>
      <w:r w:rsidRPr="009D6FEA">
        <w:rPr>
          <w:rFonts w:ascii="Times New Roman" w:hAnsi="Times New Roman"/>
          <w:sz w:val="28"/>
        </w:rPr>
        <w:t>Materials used for dispensing medication play a crucial role in ensuring accuracy, safety, and proper administration. Here's a brief explanation of some commonly used materials:</w:t>
      </w:r>
    </w:p>
    <w:p w14:paraId="52F2669C" w14:textId="77777777" w:rsidR="00B33ECD" w:rsidRPr="009D6FEA" w:rsidRDefault="00B33ECD" w:rsidP="00B33ECD">
      <w:pPr>
        <w:spacing w:line="360" w:lineRule="auto"/>
        <w:jc w:val="both"/>
        <w:rPr>
          <w:rFonts w:ascii="Times New Roman" w:hAnsi="Times New Roman"/>
          <w:sz w:val="28"/>
        </w:rPr>
      </w:pPr>
      <w:r w:rsidRPr="009D6FEA">
        <w:rPr>
          <w:rFonts w:ascii="Times New Roman" w:hAnsi="Times New Roman"/>
          <w:b/>
          <w:sz w:val="28"/>
        </w:rPr>
        <w:t>Counting Tray:</w:t>
      </w:r>
      <w:r w:rsidRPr="009D6FEA">
        <w:rPr>
          <w:rFonts w:ascii="Times New Roman" w:hAnsi="Times New Roman"/>
          <w:sz w:val="28"/>
        </w:rPr>
        <w:t xml:space="preserve"> A counting tray is a flat, usually rectangular surface with compartments or grooves designed to assist in counting pills or tablets accurately. </w:t>
      </w:r>
    </w:p>
    <w:p w14:paraId="38575BD8" w14:textId="77777777" w:rsidR="00B33ECD" w:rsidRPr="009D6FEA" w:rsidRDefault="00B33ECD" w:rsidP="00B33ECD">
      <w:pPr>
        <w:spacing w:line="360" w:lineRule="auto"/>
        <w:jc w:val="both"/>
        <w:rPr>
          <w:rFonts w:ascii="Times New Roman" w:hAnsi="Times New Roman"/>
          <w:sz w:val="28"/>
        </w:rPr>
      </w:pPr>
      <w:r w:rsidRPr="009D6FEA">
        <w:rPr>
          <w:rFonts w:ascii="Times New Roman" w:hAnsi="Times New Roman"/>
          <w:b/>
          <w:sz w:val="28"/>
        </w:rPr>
        <w:t>Spoon</w:t>
      </w:r>
      <w:r w:rsidRPr="009D6FEA">
        <w:rPr>
          <w:rFonts w:ascii="Times New Roman" w:hAnsi="Times New Roman"/>
          <w:sz w:val="28"/>
        </w:rPr>
        <w:t>: Spoons are often used for measuring and dispensing liquid medications, especially for oral administration. Different types of spoons, such as dosing spoons or oral syringe adapters, may be used depending on the volume and dosage requirements of the medication.</w:t>
      </w:r>
    </w:p>
    <w:p w14:paraId="0A6B39E6" w14:textId="77777777" w:rsidR="00B33ECD" w:rsidRPr="009D6FEA" w:rsidRDefault="00B33ECD" w:rsidP="00B33ECD">
      <w:pPr>
        <w:spacing w:line="360" w:lineRule="auto"/>
        <w:jc w:val="both"/>
        <w:rPr>
          <w:rFonts w:ascii="Times New Roman" w:hAnsi="Times New Roman"/>
          <w:sz w:val="28"/>
        </w:rPr>
      </w:pPr>
      <w:r w:rsidRPr="009D6FEA">
        <w:rPr>
          <w:rFonts w:ascii="Times New Roman" w:hAnsi="Times New Roman"/>
          <w:b/>
          <w:sz w:val="28"/>
        </w:rPr>
        <w:t>Dispensing Envelopes:</w:t>
      </w:r>
      <w:r w:rsidRPr="009D6FEA">
        <w:rPr>
          <w:rFonts w:ascii="Times New Roman" w:hAnsi="Times New Roman"/>
          <w:sz w:val="28"/>
        </w:rPr>
        <w:t xml:space="preserve"> Dispensing envelopes are small paper or plastic pouches used to package individual doses of medication for patients. These envelopes help organize medications and provide a convenient way for patients to store and carry their prescriptions.</w:t>
      </w:r>
    </w:p>
    <w:p w14:paraId="4E98EA85" w14:textId="2856AA27" w:rsidR="00B33ECD" w:rsidRDefault="00B33ECD" w:rsidP="00B33ECD">
      <w:pPr>
        <w:spacing w:line="360" w:lineRule="auto"/>
        <w:jc w:val="both"/>
        <w:rPr>
          <w:rFonts w:ascii="Times New Roman" w:hAnsi="Times New Roman"/>
          <w:sz w:val="28"/>
        </w:rPr>
      </w:pPr>
      <w:r w:rsidRPr="009D6FEA">
        <w:rPr>
          <w:rFonts w:ascii="Times New Roman" w:hAnsi="Times New Roman"/>
          <w:b/>
          <w:sz w:val="28"/>
        </w:rPr>
        <w:t>Permanent Marker:</w:t>
      </w:r>
      <w:r w:rsidRPr="009D6FEA">
        <w:rPr>
          <w:rFonts w:ascii="Times New Roman" w:hAnsi="Times New Roman"/>
          <w:sz w:val="28"/>
        </w:rPr>
        <w:t xml:space="preserve"> A permanent marker is used to label medication containers, dispensing envelopes, or other packaging materials with important information such as the patient's name, medication name, dosage instructions, and expiration date. Clear and legible labeling helps prevent medication errors and ensures proper administration.</w:t>
      </w:r>
    </w:p>
    <w:p w14:paraId="3241DFE3" w14:textId="77777777" w:rsidR="00291469" w:rsidRPr="00992D6E" w:rsidRDefault="00291469" w:rsidP="00291469">
      <w:pPr>
        <w:spacing w:line="360" w:lineRule="auto"/>
        <w:jc w:val="both"/>
        <w:rPr>
          <w:rFonts w:ascii="Times New Roman" w:hAnsi="Times New Roman"/>
          <w:sz w:val="28"/>
          <w:szCs w:val="28"/>
        </w:rPr>
      </w:pPr>
      <w:r w:rsidRPr="00992D6E">
        <w:rPr>
          <w:rFonts w:ascii="Times New Roman" w:hAnsi="Times New Roman"/>
          <w:b/>
          <w:sz w:val="28"/>
          <w:szCs w:val="28"/>
        </w:rPr>
        <w:t>Dispensing glove</w:t>
      </w:r>
      <w:r w:rsidRPr="00992D6E">
        <w:rPr>
          <w:rFonts w:ascii="Times New Roman" w:hAnsi="Times New Roman"/>
          <w:sz w:val="28"/>
          <w:szCs w:val="28"/>
        </w:rPr>
        <w:t>: they recommend glove for handling uncoated tablets. This includes when counting the medicine on a tray.</w:t>
      </w:r>
    </w:p>
    <w:p w14:paraId="047A6B1A" w14:textId="1813430E" w:rsidR="00FA5EF0" w:rsidRDefault="00FA5EF0" w:rsidP="00FA5EF0">
      <w:pPr>
        <w:spacing w:after="0" w:line="360" w:lineRule="auto"/>
        <w:jc w:val="both"/>
        <w:rPr>
          <w:rFonts w:ascii="Times New Roman" w:hAnsi="Times New Roman"/>
          <w:b/>
          <w:sz w:val="28"/>
          <w:szCs w:val="28"/>
        </w:rPr>
      </w:pPr>
      <w:r>
        <w:rPr>
          <w:rFonts w:ascii="Times New Roman" w:hAnsi="Times New Roman"/>
          <w:b/>
          <w:sz w:val="28"/>
          <w:szCs w:val="28"/>
        </w:rPr>
        <w:lastRenderedPageBreak/>
        <w:t>STEPS IN DISPENSING DRUGS</w:t>
      </w:r>
    </w:p>
    <w:p w14:paraId="676B6F61" w14:textId="77777777" w:rsidR="00FA5EF0" w:rsidRPr="00EC69CF" w:rsidRDefault="00FA5EF0" w:rsidP="00FA5EF0">
      <w:pPr>
        <w:spacing w:after="0" w:line="360" w:lineRule="auto"/>
        <w:jc w:val="both"/>
        <w:rPr>
          <w:rFonts w:ascii="Times New Roman" w:hAnsi="Times New Roman"/>
          <w:sz w:val="28"/>
          <w:szCs w:val="28"/>
        </w:rPr>
      </w:pPr>
      <w:r>
        <w:rPr>
          <w:rFonts w:ascii="Times New Roman" w:hAnsi="Times New Roman"/>
          <w:sz w:val="28"/>
          <w:szCs w:val="28"/>
        </w:rPr>
        <w:t>Below are the steps used in dispensing drugs</w:t>
      </w:r>
    </w:p>
    <w:p w14:paraId="1F9CB927" w14:textId="77777777" w:rsidR="00FA5EF0" w:rsidRDefault="00FA5EF0" w:rsidP="00FA5EF0">
      <w:pPr>
        <w:spacing w:after="0" w:line="360" w:lineRule="auto"/>
        <w:jc w:val="both"/>
        <w:rPr>
          <w:rFonts w:ascii="Times New Roman" w:hAnsi="Times New Roman"/>
          <w:sz w:val="28"/>
          <w:szCs w:val="28"/>
        </w:rPr>
      </w:pPr>
      <w:r w:rsidRPr="006C0E2A">
        <w:rPr>
          <w:rFonts w:ascii="Times New Roman" w:hAnsi="Times New Roman"/>
          <w:b/>
          <w:sz w:val="28"/>
          <w:szCs w:val="28"/>
        </w:rPr>
        <w:t>Step 1</w:t>
      </w:r>
      <w:r>
        <w:rPr>
          <w:rFonts w:ascii="Times New Roman" w:hAnsi="Times New Roman"/>
          <w:sz w:val="28"/>
          <w:szCs w:val="28"/>
        </w:rPr>
        <w:t xml:space="preserve">: </w:t>
      </w:r>
      <w:r w:rsidRPr="00EC69CF">
        <w:rPr>
          <w:rFonts w:ascii="Times New Roman" w:hAnsi="Times New Roman"/>
          <w:sz w:val="28"/>
          <w:szCs w:val="28"/>
        </w:rPr>
        <w:t>Receive and validate</w:t>
      </w:r>
      <w:r>
        <w:rPr>
          <w:rFonts w:ascii="Times New Roman" w:hAnsi="Times New Roman"/>
          <w:sz w:val="28"/>
          <w:szCs w:val="28"/>
        </w:rPr>
        <w:t xml:space="preserve"> as soon as you receive the prescription, you need to validate it.</w:t>
      </w:r>
    </w:p>
    <w:p w14:paraId="5A77C9A2" w14:textId="77777777" w:rsidR="00FA5EF0" w:rsidRDefault="00FA5EF0" w:rsidP="00FA5EF0">
      <w:pPr>
        <w:spacing w:after="0" w:line="360" w:lineRule="auto"/>
        <w:jc w:val="both"/>
        <w:rPr>
          <w:rFonts w:ascii="Times New Roman" w:hAnsi="Times New Roman"/>
          <w:sz w:val="28"/>
          <w:szCs w:val="28"/>
        </w:rPr>
      </w:pPr>
      <w:r w:rsidRPr="006C0E2A">
        <w:rPr>
          <w:rFonts w:ascii="Times New Roman" w:hAnsi="Times New Roman"/>
          <w:b/>
          <w:sz w:val="28"/>
          <w:szCs w:val="28"/>
        </w:rPr>
        <w:t>Step 2</w:t>
      </w:r>
      <w:r>
        <w:rPr>
          <w:rFonts w:ascii="Times New Roman" w:hAnsi="Times New Roman"/>
          <w:sz w:val="28"/>
          <w:szCs w:val="28"/>
        </w:rPr>
        <w:t>: Understanding the prescription</w:t>
      </w:r>
    </w:p>
    <w:p w14:paraId="407F3C18" w14:textId="77777777" w:rsidR="00FA5EF0" w:rsidRDefault="00FA5EF0" w:rsidP="00FA5EF0">
      <w:pPr>
        <w:spacing w:after="0" w:line="360" w:lineRule="auto"/>
        <w:jc w:val="both"/>
        <w:rPr>
          <w:rFonts w:ascii="Times New Roman" w:hAnsi="Times New Roman"/>
          <w:sz w:val="28"/>
          <w:szCs w:val="28"/>
        </w:rPr>
      </w:pPr>
      <w:r w:rsidRPr="006C0E2A">
        <w:rPr>
          <w:rFonts w:ascii="Times New Roman" w:hAnsi="Times New Roman"/>
          <w:b/>
          <w:sz w:val="28"/>
          <w:szCs w:val="28"/>
        </w:rPr>
        <w:t>Step 3</w:t>
      </w:r>
      <w:r>
        <w:rPr>
          <w:rFonts w:ascii="Times New Roman" w:hAnsi="Times New Roman"/>
          <w:sz w:val="28"/>
          <w:szCs w:val="28"/>
        </w:rPr>
        <w:t>: Label and prepare the medication</w:t>
      </w:r>
    </w:p>
    <w:p w14:paraId="6C31424D" w14:textId="77777777" w:rsidR="00FA5EF0" w:rsidRDefault="00FA5EF0" w:rsidP="00FA5EF0">
      <w:pPr>
        <w:spacing w:after="0" w:line="360" w:lineRule="auto"/>
        <w:jc w:val="both"/>
        <w:rPr>
          <w:rFonts w:ascii="Times New Roman" w:hAnsi="Times New Roman"/>
          <w:sz w:val="28"/>
          <w:szCs w:val="28"/>
        </w:rPr>
      </w:pPr>
      <w:r w:rsidRPr="006C0E2A">
        <w:rPr>
          <w:rFonts w:ascii="Times New Roman" w:hAnsi="Times New Roman"/>
          <w:b/>
          <w:sz w:val="28"/>
          <w:szCs w:val="28"/>
        </w:rPr>
        <w:t>Step 4</w:t>
      </w:r>
      <w:r>
        <w:rPr>
          <w:rFonts w:ascii="Times New Roman" w:hAnsi="Times New Roman"/>
          <w:sz w:val="28"/>
          <w:szCs w:val="28"/>
        </w:rPr>
        <w:t>: Final check</w:t>
      </w:r>
    </w:p>
    <w:p w14:paraId="38C97F28" w14:textId="77777777" w:rsidR="00FA5EF0" w:rsidRDefault="00FA5EF0" w:rsidP="00FA5EF0">
      <w:pPr>
        <w:spacing w:after="0" w:line="360" w:lineRule="auto"/>
        <w:jc w:val="both"/>
        <w:rPr>
          <w:rFonts w:ascii="Times New Roman" w:hAnsi="Times New Roman"/>
          <w:sz w:val="28"/>
          <w:szCs w:val="28"/>
        </w:rPr>
      </w:pPr>
      <w:r w:rsidRPr="006C0E2A">
        <w:rPr>
          <w:rFonts w:ascii="Times New Roman" w:hAnsi="Times New Roman"/>
          <w:b/>
          <w:sz w:val="28"/>
          <w:szCs w:val="28"/>
        </w:rPr>
        <w:t>Step 5</w:t>
      </w:r>
      <w:r>
        <w:rPr>
          <w:rFonts w:ascii="Times New Roman" w:hAnsi="Times New Roman"/>
          <w:sz w:val="28"/>
          <w:szCs w:val="28"/>
        </w:rPr>
        <w:t>: Record your work</w:t>
      </w:r>
    </w:p>
    <w:p w14:paraId="251FECB0" w14:textId="77777777" w:rsidR="00FA5EF0" w:rsidRDefault="00FA5EF0" w:rsidP="00FA5EF0">
      <w:pPr>
        <w:spacing w:after="0" w:line="360" w:lineRule="auto"/>
        <w:jc w:val="both"/>
        <w:rPr>
          <w:rFonts w:ascii="Times New Roman" w:hAnsi="Times New Roman"/>
          <w:sz w:val="28"/>
          <w:szCs w:val="28"/>
        </w:rPr>
      </w:pPr>
      <w:r w:rsidRPr="006C0E2A">
        <w:rPr>
          <w:rFonts w:ascii="Times New Roman" w:hAnsi="Times New Roman"/>
          <w:b/>
          <w:sz w:val="28"/>
          <w:szCs w:val="28"/>
        </w:rPr>
        <w:t>Step 6</w:t>
      </w:r>
      <w:r>
        <w:rPr>
          <w:rFonts w:ascii="Times New Roman" w:hAnsi="Times New Roman"/>
          <w:sz w:val="28"/>
          <w:szCs w:val="28"/>
        </w:rPr>
        <w:t>: Delivery and patient’s consultation</w:t>
      </w:r>
    </w:p>
    <w:p w14:paraId="54C7D688" w14:textId="77777777" w:rsidR="00FA5EF0" w:rsidRDefault="00FA5EF0" w:rsidP="00FA5EF0">
      <w:pPr>
        <w:spacing w:after="0" w:line="360" w:lineRule="auto"/>
        <w:jc w:val="both"/>
        <w:rPr>
          <w:rFonts w:ascii="Times New Roman" w:hAnsi="Times New Roman"/>
          <w:sz w:val="28"/>
          <w:szCs w:val="28"/>
        </w:rPr>
      </w:pPr>
    </w:p>
    <w:p w14:paraId="117DFAE6" w14:textId="77777777" w:rsidR="00FA5EF0" w:rsidRPr="00212949" w:rsidRDefault="00FA5EF0" w:rsidP="00FA5EF0">
      <w:pPr>
        <w:spacing w:after="0" w:line="360" w:lineRule="auto"/>
        <w:jc w:val="both"/>
        <w:rPr>
          <w:rFonts w:ascii="Times New Roman" w:hAnsi="Times New Roman"/>
          <w:b/>
          <w:sz w:val="28"/>
          <w:szCs w:val="28"/>
        </w:rPr>
      </w:pPr>
      <w:r w:rsidRPr="00212949">
        <w:rPr>
          <w:rFonts w:ascii="Times New Roman" w:hAnsi="Times New Roman"/>
          <w:b/>
          <w:sz w:val="28"/>
          <w:szCs w:val="28"/>
        </w:rPr>
        <w:t>THE DISPENSER</w:t>
      </w:r>
    </w:p>
    <w:p w14:paraId="290EF4B7" w14:textId="77777777" w:rsidR="00FA5EF0" w:rsidRDefault="00FA5EF0" w:rsidP="00FA5EF0">
      <w:pPr>
        <w:spacing w:after="0" w:line="360" w:lineRule="auto"/>
        <w:jc w:val="both"/>
        <w:rPr>
          <w:rFonts w:ascii="Times New Roman" w:hAnsi="Times New Roman"/>
          <w:sz w:val="28"/>
          <w:szCs w:val="28"/>
        </w:rPr>
      </w:pPr>
      <w:r>
        <w:rPr>
          <w:rFonts w:ascii="Times New Roman" w:hAnsi="Times New Roman"/>
          <w:sz w:val="28"/>
          <w:szCs w:val="28"/>
        </w:rPr>
        <w:t>A dispenser is a medical practitioner or a pharmacist that give out drugs to the patient based on the doctor’s instruction.</w:t>
      </w:r>
    </w:p>
    <w:p w14:paraId="3DCEDBEF" w14:textId="77777777" w:rsidR="00FA5EF0" w:rsidRDefault="00FA5EF0" w:rsidP="00FA5EF0">
      <w:pPr>
        <w:spacing w:after="0" w:line="360" w:lineRule="auto"/>
        <w:jc w:val="both"/>
        <w:rPr>
          <w:rFonts w:ascii="Times New Roman" w:hAnsi="Times New Roman"/>
          <w:b/>
          <w:sz w:val="28"/>
          <w:szCs w:val="28"/>
        </w:rPr>
      </w:pPr>
      <w:r>
        <w:rPr>
          <w:rFonts w:ascii="Times New Roman" w:hAnsi="Times New Roman"/>
          <w:b/>
          <w:sz w:val="28"/>
          <w:szCs w:val="28"/>
        </w:rPr>
        <w:t>Some Abbreviation used in Pharmacy unit.</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FA5EF0" w:rsidRPr="008702CA" w14:paraId="32A1B846" w14:textId="77777777" w:rsidTr="008C325C">
        <w:tc>
          <w:tcPr>
            <w:tcW w:w="4508" w:type="dxa"/>
            <w:tcBorders>
              <w:top w:val="single" w:sz="4" w:space="0" w:color="auto"/>
              <w:bottom w:val="single" w:sz="4" w:space="0" w:color="auto"/>
            </w:tcBorders>
          </w:tcPr>
          <w:p w14:paraId="43D8364B" w14:textId="77777777" w:rsidR="00FA5EF0" w:rsidRPr="008702CA" w:rsidRDefault="00FA5EF0" w:rsidP="008C325C">
            <w:pPr>
              <w:spacing w:after="0" w:line="360" w:lineRule="auto"/>
              <w:jc w:val="both"/>
              <w:rPr>
                <w:rFonts w:ascii="Times New Roman" w:hAnsi="Times New Roman"/>
                <w:b/>
                <w:sz w:val="28"/>
                <w:szCs w:val="28"/>
              </w:rPr>
            </w:pPr>
            <w:r w:rsidRPr="008702CA">
              <w:rPr>
                <w:rFonts w:ascii="Times New Roman" w:hAnsi="Times New Roman"/>
                <w:b/>
                <w:sz w:val="28"/>
                <w:szCs w:val="28"/>
              </w:rPr>
              <w:t>Abbreviation</w:t>
            </w:r>
          </w:p>
        </w:tc>
        <w:tc>
          <w:tcPr>
            <w:tcW w:w="4508" w:type="dxa"/>
            <w:tcBorders>
              <w:top w:val="single" w:sz="4" w:space="0" w:color="auto"/>
              <w:bottom w:val="single" w:sz="4" w:space="0" w:color="auto"/>
            </w:tcBorders>
          </w:tcPr>
          <w:p w14:paraId="58A7A640" w14:textId="77777777" w:rsidR="00FA5EF0" w:rsidRPr="008702CA" w:rsidRDefault="00FA5EF0" w:rsidP="008C325C">
            <w:pPr>
              <w:spacing w:after="0" w:line="360" w:lineRule="auto"/>
              <w:jc w:val="both"/>
              <w:rPr>
                <w:rFonts w:ascii="Times New Roman" w:hAnsi="Times New Roman"/>
                <w:b/>
                <w:sz w:val="28"/>
                <w:szCs w:val="28"/>
              </w:rPr>
            </w:pPr>
            <w:r w:rsidRPr="008702CA">
              <w:rPr>
                <w:rFonts w:ascii="Times New Roman" w:hAnsi="Times New Roman"/>
                <w:b/>
                <w:sz w:val="28"/>
                <w:szCs w:val="28"/>
              </w:rPr>
              <w:t>Full meaning</w:t>
            </w:r>
          </w:p>
        </w:tc>
      </w:tr>
      <w:tr w:rsidR="00FA5EF0" w:rsidRPr="008702CA" w14:paraId="18746C9A" w14:textId="77777777" w:rsidTr="008C325C">
        <w:tc>
          <w:tcPr>
            <w:tcW w:w="4508" w:type="dxa"/>
            <w:tcBorders>
              <w:top w:val="single" w:sz="4" w:space="0" w:color="auto"/>
            </w:tcBorders>
          </w:tcPr>
          <w:p w14:paraId="012712CD" w14:textId="77777777" w:rsidR="00FA5EF0" w:rsidRPr="008B3EB1" w:rsidRDefault="00FA5EF0" w:rsidP="008C325C">
            <w:pPr>
              <w:spacing w:after="0" w:line="360" w:lineRule="auto"/>
              <w:jc w:val="both"/>
              <w:rPr>
                <w:rFonts w:ascii="Times New Roman" w:hAnsi="Times New Roman"/>
                <w:caps/>
                <w:sz w:val="28"/>
                <w:szCs w:val="28"/>
              </w:rPr>
            </w:pPr>
            <w:proofErr w:type="gramStart"/>
            <w:r w:rsidRPr="008B3EB1">
              <w:rPr>
                <w:rFonts w:ascii="Times New Roman" w:hAnsi="Times New Roman"/>
                <w:caps/>
                <w:sz w:val="28"/>
                <w:szCs w:val="28"/>
              </w:rPr>
              <w:t>O.d</w:t>
            </w:r>
            <w:proofErr w:type="gramEnd"/>
          </w:p>
        </w:tc>
        <w:tc>
          <w:tcPr>
            <w:tcW w:w="4508" w:type="dxa"/>
            <w:tcBorders>
              <w:top w:val="single" w:sz="4" w:space="0" w:color="auto"/>
            </w:tcBorders>
          </w:tcPr>
          <w:p w14:paraId="5308ECE2" w14:textId="77777777" w:rsidR="00FA5EF0" w:rsidRPr="008702CA" w:rsidRDefault="00FA5EF0" w:rsidP="008C325C">
            <w:pPr>
              <w:spacing w:after="0" w:line="360" w:lineRule="auto"/>
              <w:jc w:val="both"/>
              <w:rPr>
                <w:rFonts w:ascii="Times New Roman" w:hAnsi="Times New Roman"/>
                <w:sz w:val="28"/>
                <w:szCs w:val="28"/>
              </w:rPr>
            </w:pPr>
            <w:r w:rsidRPr="008702CA">
              <w:rPr>
                <w:rFonts w:ascii="Times New Roman" w:hAnsi="Times New Roman"/>
                <w:sz w:val="28"/>
                <w:szCs w:val="28"/>
              </w:rPr>
              <w:t>Once daily</w:t>
            </w:r>
            <w:r>
              <w:rPr>
                <w:rFonts w:ascii="Times New Roman" w:hAnsi="Times New Roman"/>
                <w:sz w:val="28"/>
                <w:szCs w:val="28"/>
              </w:rPr>
              <w:t xml:space="preserve"> every 24 hours</w:t>
            </w:r>
          </w:p>
        </w:tc>
      </w:tr>
      <w:tr w:rsidR="00FA5EF0" w:rsidRPr="008702CA" w14:paraId="4B895CB5" w14:textId="77777777" w:rsidTr="008C325C">
        <w:tc>
          <w:tcPr>
            <w:tcW w:w="4508" w:type="dxa"/>
          </w:tcPr>
          <w:p w14:paraId="45770E5C" w14:textId="77777777" w:rsidR="00FA5EF0" w:rsidRPr="008B3EB1" w:rsidRDefault="00FA5EF0" w:rsidP="008C325C">
            <w:pPr>
              <w:spacing w:after="0" w:line="360" w:lineRule="auto"/>
              <w:jc w:val="both"/>
              <w:rPr>
                <w:rFonts w:ascii="Times New Roman" w:hAnsi="Times New Roman"/>
                <w:caps/>
                <w:sz w:val="28"/>
                <w:szCs w:val="28"/>
              </w:rPr>
            </w:pPr>
            <w:proofErr w:type="gramStart"/>
            <w:r w:rsidRPr="008B3EB1">
              <w:rPr>
                <w:rFonts w:ascii="Times New Roman" w:hAnsi="Times New Roman"/>
                <w:caps/>
                <w:sz w:val="28"/>
                <w:szCs w:val="28"/>
              </w:rPr>
              <w:t>B.d</w:t>
            </w:r>
            <w:proofErr w:type="gramEnd"/>
          </w:p>
        </w:tc>
        <w:tc>
          <w:tcPr>
            <w:tcW w:w="4508" w:type="dxa"/>
          </w:tcPr>
          <w:p w14:paraId="036EC507" w14:textId="77777777" w:rsidR="00FA5EF0" w:rsidRPr="008702CA" w:rsidRDefault="00FA5EF0" w:rsidP="008C325C">
            <w:pPr>
              <w:spacing w:after="0" w:line="360" w:lineRule="auto"/>
              <w:jc w:val="both"/>
              <w:rPr>
                <w:rFonts w:ascii="Times New Roman" w:hAnsi="Times New Roman"/>
                <w:sz w:val="28"/>
                <w:szCs w:val="28"/>
              </w:rPr>
            </w:pPr>
            <w:r w:rsidRPr="008702CA">
              <w:rPr>
                <w:rFonts w:ascii="Times New Roman" w:hAnsi="Times New Roman"/>
                <w:sz w:val="28"/>
                <w:szCs w:val="28"/>
              </w:rPr>
              <w:t>Twice a day</w:t>
            </w:r>
            <w:r>
              <w:rPr>
                <w:rFonts w:ascii="Times New Roman" w:hAnsi="Times New Roman"/>
                <w:sz w:val="28"/>
                <w:szCs w:val="28"/>
              </w:rPr>
              <w:t xml:space="preserve"> after 12 hours</w:t>
            </w:r>
          </w:p>
        </w:tc>
      </w:tr>
      <w:tr w:rsidR="00FA5EF0" w:rsidRPr="008702CA" w14:paraId="1CC79868" w14:textId="77777777" w:rsidTr="008C325C">
        <w:tc>
          <w:tcPr>
            <w:tcW w:w="4508" w:type="dxa"/>
          </w:tcPr>
          <w:p w14:paraId="6FB66A50" w14:textId="77777777" w:rsidR="00FA5EF0" w:rsidRPr="008B3EB1" w:rsidRDefault="00FA5EF0" w:rsidP="008C325C">
            <w:pPr>
              <w:spacing w:after="0" w:line="360" w:lineRule="auto"/>
              <w:jc w:val="both"/>
              <w:rPr>
                <w:rFonts w:ascii="Times New Roman" w:hAnsi="Times New Roman"/>
                <w:caps/>
                <w:sz w:val="28"/>
                <w:szCs w:val="28"/>
              </w:rPr>
            </w:pPr>
            <w:r w:rsidRPr="008B3EB1">
              <w:rPr>
                <w:rFonts w:ascii="Times New Roman" w:hAnsi="Times New Roman"/>
                <w:caps/>
                <w:sz w:val="28"/>
                <w:szCs w:val="28"/>
              </w:rPr>
              <w:t>T.</w:t>
            </w:r>
            <w:proofErr w:type="gramStart"/>
            <w:r w:rsidRPr="008B3EB1">
              <w:rPr>
                <w:rFonts w:ascii="Times New Roman" w:hAnsi="Times New Roman"/>
                <w:caps/>
                <w:sz w:val="28"/>
                <w:szCs w:val="28"/>
              </w:rPr>
              <w:t>d.s</w:t>
            </w:r>
            <w:proofErr w:type="gramEnd"/>
          </w:p>
        </w:tc>
        <w:tc>
          <w:tcPr>
            <w:tcW w:w="4508" w:type="dxa"/>
          </w:tcPr>
          <w:p w14:paraId="441961BE" w14:textId="77777777" w:rsidR="00FA5EF0" w:rsidRPr="008702CA" w:rsidRDefault="00FA5EF0" w:rsidP="008C325C">
            <w:pPr>
              <w:spacing w:after="0" w:line="360" w:lineRule="auto"/>
              <w:jc w:val="both"/>
              <w:rPr>
                <w:rFonts w:ascii="Times New Roman" w:hAnsi="Times New Roman"/>
                <w:sz w:val="28"/>
                <w:szCs w:val="28"/>
              </w:rPr>
            </w:pPr>
            <w:r>
              <w:rPr>
                <w:rFonts w:ascii="Times New Roman" w:hAnsi="Times New Roman"/>
                <w:sz w:val="28"/>
                <w:szCs w:val="28"/>
              </w:rPr>
              <w:t>Three times a day after 8 hours</w:t>
            </w:r>
          </w:p>
        </w:tc>
      </w:tr>
      <w:tr w:rsidR="00FA5EF0" w:rsidRPr="008702CA" w14:paraId="359A6A08" w14:textId="77777777" w:rsidTr="008C325C">
        <w:tc>
          <w:tcPr>
            <w:tcW w:w="4508" w:type="dxa"/>
          </w:tcPr>
          <w:p w14:paraId="302E9437" w14:textId="77777777" w:rsidR="00FA5EF0" w:rsidRDefault="00FA5EF0" w:rsidP="008C325C">
            <w:pPr>
              <w:spacing w:after="0" w:line="360" w:lineRule="auto"/>
              <w:jc w:val="both"/>
              <w:rPr>
                <w:rFonts w:ascii="Times New Roman" w:hAnsi="Times New Roman"/>
                <w:sz w:val="28"/>
                <w:szCs w:val="28"/>
              </w:rPr>
            </w:pPr>
            <w:r>
              <w:rPr>
                <w:rFonts w:ascii="Times New Roman" w:hAnsi="Times New Roman"/>
                <w:sz w:val="28"/>
                <w:szCs w:val="28"/>
              </w:rPr>
              <w:t>QD/</w:t>
            </w:r>
            <w:proofErr w:type="spellStart"/>
            <w:r>
              <w:rPr>
                <w:rFonts w:ascii="Times New Roman" w:hAnsi="Times New Roman"/>
                <w:sz w:val="28"/>
                <w:szCs w:val="28"/>
              </w:rPr>
              <w:t>Q.</w:t>
            </w:r>
            <w:proofErr w:type="gramStart"/>
            <w:r>
              <w:rPr>
                <w:rFonts w:ascii="Times New Roman" w:hAnsi="Times New Roman"/>
                <w:sz w:val="28"/>
                <w:szCs w:val="28"/>
              </w:rPr>
              <w:t>I.d</w:t>
            </w:r>
            <w:proofErr w:type="spellEnd"/>
            <w:proofErr w:type="gramEnd"/>
          </w:p>
        </w:tc>
        <w:tc>
          <w:tcPr>
            <w:tcW w:w="4508" w:type="dxa"/>
          </w:tcPr>
          <w:p w14:paraId="05F8D1EF" w14:textId="77777777" w:rsidR="00FA5EF0" w:rsidRDefault="00FA5EF0" w:rsidP="008C325C">
            <w:pPr>
              <w:spacing w:after="0" w:line="360" w:lineRule="auto"/>
              <w:jc w:val="both"/>
              <w:rPr>
                <w:rFonts w:ascii="Times New Roman" w:hAnsi="Times New Roman"/>
                <w:sz w:val="28"/>
                <w:szCs w:val="28"/>
              </w:rPr>
            </w:pPr>
            <w:r>
              <w:rPr>
                <w:rFonts w:ascii="Times New Roman" w:hAnsi="Times New Roman"/>
                <w:sz w:val="28"/>
                <w:szCs w:val="28"/>
              </w:rPr>
              <w:t>Four times a day after 6 hours</w:t>
            </w:r>
          </w:p>
        </w:tc>
      </w:tr>
      <w:tr w:rsidR="00FA5EF0" w:rsidRPr="008702CA" w14:paraId="4942366F" w14:textId="77777777" w:rsidTr="008C325C">
        <w:tc>
          <w:tcPr>
            <w:tcW w:w="4508" w:type="dxa"/>
          </w:tcPr>
          <w:p w14:paraId="7FE2952F" w14:textId="77777777" w:rsidR="00FA5EF0" w:rsidRDefault="00FA5EF0" w:rsidP="008C325C">
            <w:pPr>
              <w:spacing w:after="0" w:line="360" w:lineRule="auto"/>
              <w:jc w:val="both"/>
              <w:rPr>
                <w:rFonts w:ascii="Times New Roman" w:hAnsi="Times New Roman"/>
                <w:sz w:val="28"/>
                <w:szCs w:val="28"/>
              </w:rPr>
            </w:pPr>
            <w:r>
              <w:rPr>
                <w:rFonts w:ascii="Times New Roman" w:hAnsi="Times New Roman"/>
                <w:sz w:val="28"/>
                <w:szCs w:val="28"/>
              </w:rPr>
              <w:t>Tabs</w:t>
            </w:r>
          </w:p>
        </w:tc>
        <w:tc>
          <w:tcPr>
            <w:tcW w:w="4508" w:type="dxa"/>
          </w:tcPr>
          <w:p w14:paraId="32823BF0" w14:textId="77777777" w:rsidR="00FA5EF0" w:rsidRDefault="00FA5EF0" w:rsidP="008C325C">
            <w:pPr>
              <w:spacing w:after="0" w:line="360" w:lineRule="auto"/>
              <w:jc w:val="both"/>
              <w:rPr>
                <w:rFonts w:ascii="Times New Roman" w:hAnsi="Times New Roman"/>
                <w:sz w:val="28"/>
                <w:szCs w:val="28"/>
              </w:rPr>
            </w:pPr>
            <w:r>
              <w:rPr>
                <w:rFonts w:ascii="Times New Roman" w:hAnsi="Times New Roman"/>
                <w:sz w:val="28"/>
                <w:szCs w:val="28"/>
              </w:rPr>
              <w:t>Tablet</w:t>
            </w:r>
          </w:p>
        </w:tc>
      </w:tr>
      <w:tr w:rsidR="00FE0776" w:rsidRPr="008702CA" w14:paraId="74319BD8" w14:textId="77777777" w:rsidTr="008C325C">
        <w:tc>
          <w:tcPr>
            <w:tcW w:w="4508" w:type="dxa"/>
          </w:tcPr>
          <w:p w14:paraId="1E85D756" w14:textId="77777777" w:rsidR="00FE0776" w:rsidRDefault="00FE0776" w:rsidP="008C325C">
            <w:pPr>
              <w:spacing w:after="0" w:line="360" w:lineRule="auto"/>
              <w:jc w:val="both"/>
              <w:rPr>
                <w:rFonts w:ascii="Times New Roman" w:hAnsi="Times New Roman"/>
                <w:sz w:val="28"/>
                <w:szCs w:val="28"/>
              </w:rPr>
            </w:pPr>
            <w:proofErr w:type="spellStart"/>
            <w:r>
              <w:rPr>
                <w:rFonts w:ascii="Times New Roman" w:hAnsi="Times New Roman"/>
                <w:sz w:val="28"/>
                <w:szCs w:val="28"/>
              </w:rPr>
              <w:t>susp</w:t>
            </w:r>
            <w:proofErr w:type="spellEnd"/>
          </w:p>
        </w:tc>
        <w:tc>
          <w:tcPr>
            <w:tcW w:w="4508" w:type="dxa"/>
          </w:tcPr>
          <w:p w14:paraId="0FA2D0D1" w14:textId="77777777" w:rsidR="00FE0776" w:rsidRDefault="00FE0776" w:rsidP="008C325C">
            <w:pPr>
              <w:spacing w:after="0" w:line="360" w:lineRule="auto"/>
              <w:jc w:val="both"/>
              <w:rPr>
                <w:rFonts w:ascii="Times New Roman" w:hAnsi="Times New Roman"/>
                <w:sz w:val="28"/>
                <w:szCs w:val="28"/>
              </w:rPr>
            </w:pPr>
            <w:r>
              <w:rPr>
                <w:rFonts w:ascii="Times New Roman" w:hAnsi="Times New Roman"/>
                <w:sz w:val="28"/>
                <w:szCs w:val="28"/>
              </w:rPr>
              <w:t>Suspension</w:t>
            </w:r>
          </w:p>
        </w:tc>
      </w:tr>
      <w:tr w:rsidR="00FE0776" w:rsidRPr="008702CA" w14:paraId="6B65900C" w14:textId="77777777" w:rsidTr="008C325C">
        <w:tc>
          <w:tcPr>
            <w:tcW w:w="4508" w:type="dxa"/>
          </w:tcPr>
          <w:p w14:paraId="2E3496F8" w14:textId="77777777" w:rsidR="00FE0776" w:rsidRDefault="00FE0776" w:rsidP="008C325C">
            <w:pPr>
              <w:spacing w:after="0" w:line="360" w:lineRule="auto"/>
              <w:jc w:val="both"/>
              <w:rPr>
                <w:rFonts w:ascii="Times New Roman" w:hAnsi="Times New Roman"/>
                <w:sz w:val="28"/>
                <w:szCs w:val="28"/>
              </w:rPr>
            </w:pPr>
            <w:proofErr w:type="spellStart"/>
            <w:r>
              <w:rPr>
                <w:rFonts w:ascii="Times New Roman" w:hAnsi="Times New Roman"/>
                <w:sz w:val="28"/>
                <w:szCs w:val="28"/>
              </w:rPr>
              <w:t>inj</w:t>
            </w:r>
            <w:proofErr w:type="spellEnd"/>
          </w:p>
        </w:tc>
        <w:tc>
          <w:tcPr>
            <w:tcW w:w="4508" w:type="dxa"/>
          </w:tcPr>
          <w:p w14:paraId="32907858" w14:textId="77777777" w:rsidR="00FE0776" w:rsidRDefault="00FE0776" w:rsidP="008C325C">
            <w:pPr>
              <w:spacing w:after="0" w:line="360" w:lineRule="auto"/>
              <w:jc w:val="both"/>
              <w:rPr>
                <w:rFonts w:ascii="Times New Roman" w:hAnsi="Times New Roman"/>
                <w:sz w:val="28"/>
                <w:szCs w:val="28"/>
              </w:rPr>
            </w:pPr>
            <w:r>
              <w:rPr>
                <w:rFonts w:ascii="Times New Roman" w:hAnsi="Times New Roman"/>
                <w:sz w:val="28"/>
                <w:szCs w:val="28"/>
              </w:rPr>
              <w:t>Injection</w:t>
            </w:r>
          </w:p>
        </w:tc>
      </w:tr>
      <w:tr w:rsidR="00FE0776" w:rsidRPr="008702CA" w14:paraId="598CBC75" w14:textId="77777777" w:rsidTr="008C325C">
        <w:tc>
          <w:tcPr>
            <w:tcW w:w="4508" w:type="dxa"/>
          </w:tcPr>
          <w:p w14:paraId="32541286" w14:textId="77777777" w:rsidR="00FE0776" w:rsidRDefault="00FE0776" w:rsidP="008C325C">
            <w:pPr>
              <w:spacing w:after="0" w:line="360" w:lineRule="auto"/>
              <w:jc w:val="both"/>
              <w:rPr>
                <w:rFonts w:ascii="Times New Roman" w:hAnsi="Times New Roman"/>
                <w:sz w:val="28"/>
                <w:szCs w:val="28"/>
              </w:rPr>
            </w:pPr>
            <w:proofErr w:type="spellStart"/>
            <w:r>
              <w:rPr>
                <w:rFonts w:ascii="Times New Roman" w:hAnsi="Times New Roman"/>
                <w:sz w:val="28"/>
                <w:szCs w:val="28"/>
              </w:rPr>
              <w:t>syr</w:t>
            </w:r>
            <w:proofErr w:type="spellEnd"/>
          </w:p>
        </w:tc>
        <w:tc>
          <w:tcPr>
            <w:tcW w:w="4508" w:type="dxa"/>
          </w:tcPr>
          <w:p w14:paraId="5E576363" w14:textId="77777777" w:rsidR="00FE0776" w:rsidRDefault="00FE0776" w:rsidP="008C325C">
            <w:pPr>
              <w:spacing w:after="0" w:line="360" w:lineRule="auto"/>
              <w:jc w:val="both"/>
              <w:rPr>
                <w:rFonts w:ascii="Times New Roman" w:hAnsi="Times New Roman"/>
                <w:sz w:val="28"/>
                <w:szCs w:val="28"/>
              </w:rPr>
            </w:pPr>
            <w:r>
              <w:rPr>
                <w:rFonts w:ascii="Times New Roman" w:hAnsi="Times New Roman"/>
                <w:sz w:val="28"/>
                <w:szCs w:val="28"/>
              </w:rPr>
              <w:t>Syrup</w:t>
            </w:r>
          </w:p>
        </w:tc>
      </w:tr>
      <w:tr w:rsidR="00FE0776" w:rsidRPr="008702CA" w14:paraId="552DF839" w14:textId="77777777" w:rsidTr="008C325C">
        <w:tc>
          <w:tcPr>
            <w:tcW w:w="4508" w:type="dxa"/>
          </w:tcPr>
          <w:p w14:paraId="0726B923" w14:textId="77777777" w:rsidR="00FE0776" w:rsidRDefault="00FE0776" w:rsidP="008C325C">
            <w:pPr>
              <w:spacing w:after="0" w:line="360" w:lineRule="auto"/>
              <w:jc w:val="both"/>
              <w:rPr>
                <w:rFonts w:ascii="Times New Roman" w:hAnsi="Times New Roman"/>
                <w:sz w:val="28"/>
                <w:szCs w:val="28"/>
              </w:rPr>
            </w:pPr>
            <w:r>
              <w:rPr>
                <w:rFonts w:ascii="Times New Roman" w:hAnsi="Times New Roman"/>
                <w:sz w:val="28"/>
                <w:szCs w:val="28"/>
              </w:rPr>
              <w:t>Prn</w:t>
            </w:r>
          </w:p>
        </w:tc>
        <w:tc>
          <w:tcPr>
            <w:tcW w:w="4508" w:type="dxa"/>
          </w:tcPr>
          <w:p w14:paraId="73992504" w14:textId="77777777" w:rsidR="00FE0776" w:rsidRDefault="00FE0776" w:rsidP="008C325C">
            <w:pPr>
              <w:spacing w:after="0" w:line="360" w:lineRule="auto"/>
              <w:jc w:val="both"/>
              <w:rPr>
                <w:rFonts w:ascii="Times New Roman" w:hAnsi="Times New Roman"/>
                <w:sz w:val="28"/>
                <w:szCs w:val="28"/>
              </w:rPr>
            </w:pPr>
            <w:r>
              <w:rPr>
                <w:rFonts w:ascii="Times New Roman" w:hAnsi="Times New Roman"/>
                <w:sz w:val="28"/>
                <w:szCs w:val="28"/>
              </w:rPr>
              <w:t>When necessary</w:t>
            </w:r>
          </w:p>
        </w:tc>
      </w:tr>
    </w:tbl>
    <w:p w14:paraId="0C2F2EC6" w14:textId="77777777" w:rsidR="00FA5EF0" w:rsidRPr="00EC69CF" w:rsidRDefault="00FA5EF0" w:rsidP="00FA5EF0">
      <w:pPr>
        <w:spacing w:after="0" w:line="360" w:lineRule="auto"/>
        <w:jc w:val="both"/>
        <w:rPr>
          <w:rFonts w:ascii="Times New Roman" w:hAnsi="Times New Roman"/>
          <w:sz w:val="28"/>
          <w:szCs w:val="28"/>
        </w:rPr>
      </w:pPr>
    </w:p>
    <w:p w14:paraId="09220B5E" w14:textId="77777777" w:rsidR="00FA5EF0" w:rsidRDefault="00FA5EF0" w:rsidP="00FA5EF0">
      <w:pPr>
        <w:spacing w:after="160" w:line="259" w:lineRule="auto"/>
        <w:rPr>
          <w:rFonts w:ascii="Times New Roman" w:hAnsi="Times New Roman"/>
          <w:b/>
          <w:sz w:val="28"/>
          <w:szCs w:val="28"/>
        </w:rPr>
      </w:pPr>
    </w:p>
    <w:p w14:paraId="7A1AD9C8" w14:textId="77777777" w:rsidR="00FA5EF0" w:rsidRDefault="00FA5EF0" w:rsidP="00FA5EF0">
      <w:pPr>
        <w:spacing w:after="160" w:line="259" w:lineRule="auto"/>
        <w:rPr>
          <w:rFonts w:ascii="Times New Roman" w:hAnsi="Times New Roman"/>
          <w:b/>
          <w:bCs/>
          <w:sz w:val="28"/>
          <w:szCs w:val="28"/>
        </w:rPr>
      </w:pPr>
    </w:p>
    <w:p w14:paraId="7321B62E" w14:textId="77777777" w:rsidR="00FA5EF0" w:rsidRDefault="00FA5EF0" w:rsidP="00FA5EF0">
      <w:pPr>
        <w:spacing w:after="0" w:line="360" w:lineRule="auto"/>
        <w:jc w:val="both"/>
        <w:rPr>
          <w:rFonts w:ascii="Times New Roman" w:hAnsi="Times New Roman"/>
          <w:b/>
          <w:sz w:val="28"/>
          <w:szCs w:val="28"/>
        </w:rPr>
      </w:pPr>
    </w:p>
    <w:p w14:paraId="3EF1F55C" w14:textId="77777777" w:rsidR="00FE0776" w:rsidRDefault="00FE0776">
      <w:pPr>
        <w:spacing w:after="160" w:line="259" w:lineRule="auto"/>
        <w:rPr>
          <w:rFonts w:ascii="Times New Roman" w:hAnsi="Times New Roman"/>
          <w:b/>
          <w:sz w:val="28"/>
          <w:szCs w:val="28"/>
        </w:rPr>
      </w:pPr>
      <w:r>
        <w:rPr>
          <w:rFonts w:ascii="Times New Roman" w:hAnsi="Times New Roman"/>
          <w:b/>
          <w:sz w:val="28"/>
          <w:szCs w:val="28"/>
        </w:rPr>
        <w:br w:type="page"/>
      </w:r>
    </w:p>
    <w:p w14:paraId="7496C51A" w14:textId="63D008E4" w:rsidR="00FA5EF0" w:rsidRDefault="00FA5EF0" w:rsidP="00FA5EF0">
      <w:pPr>
        <w:spacing w:after="0" w:line="360" w:lineRule="auto"/>
        <w:jc w:val="both"/>
        <w:rPr>
          <w:rFonts w:ascii="Times New Roman" w:hAnsi="Times New Roman"/>
          <w:b/>
          <w:sz w:val="28"/>
          <w:szCs w:val="28"/>
        </w:rPr>
      </w:pPr>
      <w:r>
        <w:rPr>
          <w:rFonts w:ascii="Times New Roman" w:hAnsi="Times New Roman"/>
          <w:b/>
          <w:sz w:val="28"/>
          <w:szCs w:val="28"/>
        </w:rPr>
        <w:lastRenderedPageBreak/>
        <w:t>DRUGS</w:t>
      </w:r>
    </w:p>
    <w:p w14:paraId="454CA4BE" w14:textId="19E4F0F8" w:rsidR="00FA5EF0" w:rsidRDefault="00FA5EF0" w:rsidP="00FA5EF0">
      <w:pPr>
        <w:spacing w:after="0" w:line="360" w:lineRule="auto"/>
        <w:jc w:val="both"/>
        <w:rPr>
          <w:rFonts w:ascii="Times New Roman" w:hAnsi="Times New Roman"/>
          <w:sz w:val="28"/>
          <w:szCs w:val="28"/>
        </w:rPr>
      </w:pPr>
      <w:r>
        <w:rPr>
          <w:rFonts w:ascii="Times New Roman" w:hAnsi="Times New Roman"/>
          <w:sz w:val="28"/>
          <w:szCs w:val="28"/>
        </w:rPr>
        <w:t xml:space="preserve">Drug can be defined as a substance </w:t>
      </w:r>
      <w:r w:rsidR="00B33ECD">
        <w:rPr>
          <w:rFonts w:ascii="Times New Roman" w:hAnsi="Times New Roman"/>
          <w:sz w:val="28"/>
          <w:szCs w:val="28"/>
        </w:rPr>
        <w:t>which when taken into the body changes situation.</w:t>
      </w:r>
    </w:p>
    <w:p w14:paraId="230D1DC3" w14:textId="112B49CC" w:rsidR="00B33ECD" w:rsidRDefault="00B33ECD" w:rsidP="00FA5EF0">
      <w:pPr>
        <w:spacing w:after="0" w:line="360" w:lineRule="auto"/>
        <w:jc w:val="both"/>
        <w:rPr>
          <w:rFonts w:ascii="Times New Roman" w:hAnsi="Times New Roman"/>
          <w:b/>
          <w:sz w:val="28"/>
          <w:szCs w:val="28"/>
        </w:rPr>
      </w:pPr>
      <w:r>
        <w:rPr>
          <w:rFonts w:ascii="Times New Roman" w:hAnsi="Times New Roman"/>
          <w:b/>
          <w:sz w:val="28"/>
          <w:szCs w:val="28"/>
        </w:rPr>
        <w:t>PREPARING OF DRUGS</w:t>
      </w:r>
    </w:p>
    <w:p w14:paraId="44BABF1F" w14:textId="5024412B" w:rsidR="00B33ECD" w:rsidRPr="00B33ECD" w:rsidRDefault="00B33ECD" w:rsidP="00FA5EF0">
      <w:pPr>
        <w:spacing w:after="0" w:line="360" w:lineRule="auto"/>
        <w:jc w:val="both"/>
        <w:rPr>
          <w:rFonts w:ascii="Times New Roman" w:hAnsi="Times New Roman"/>
          <w:sz w:val="28"/>
          <w:szCs w:val="28"/>
        </w:rPr>
      </w:pPr>
      <w:r>
        <w:rPr>
          <w:rFonts w:ascii="Times New Roman" w:hAnsi="Times New Roman"/>
          <w:sz w:val="28"/>
          <w:szCs w:val="28"/>
        </w:rPr>
        <w:t>This is the process of taking drugs from the larger container to the small container for dispensing to the patient.</w:t>
      </w:r>
    </w:p>
    <w:p w14:paraId="2858F493" w14:textId="62D372FA" w:rsidR="00FA5EF0" w:rsidRDefault="00FA5EF0" w:rsidP="00FA5EF0">
      <w:pPr>
        <w:spacing w:after="0" w:line="360" w:lineRule="auto"/>
        <w:jc w:val="both"/>
        <w:rPr>
          <w:rFonts w:ascii="Times New Roman" w:hAnsi="Times New Roman"/>
          <w:b/>
          <w:sz w:val="28"/>
          <w:szCs w:val="28"/>
        </w:rPr>
      </w:pPr>
      <w:r w:rsidRPr="00E869A8">
        <w:rPr>
          <w:rFonts w:ascii="Times New Roman" w:hAnsi="Times New Roman"/>
          <w:b/>
          <w:sz w:val="28"/>
          <w:szCs w:val="28"/>
        </w:rPr>
        <w:t>COMMON</w:t>
      </w:r>
      <w:r>
        <w:rPr>
          <w:rFonts w:ascii="Times New Roman" w:hAnsi="Times New Roman"/>
          <w:b/>
          <w:sz w:val="28"/>
          <w:szCs w:val="28"/>
        </w:rPr>
        <w:t xml:space="preserve">LY </w:t>
      </w:r>
      <w:r w:rsidR="00B33ECD">
        <w:rPr>
          <w:rFonts w:ascii="Times New Roman" w:hAnsi="Times New Roman"/>
          <w:b/>
          <w:sz w:val="28"/>
          <w:szCs w:val="28"/>
        </w:rPr>
        <w:t>DRUGS DISPENSED</w:t>
      </w:r>
    </w:p>
    <w:p w14:paraId="77AB864A" w14:textId="77777777" w:rsidR="00FA5EF0" w:rsidRPr="006C0E2A" w:rsidRDefault="00FA5EF0" w:rsidP="00FA5EF0">
      <w:r w:rsidRPr="00212949">
        <w:rPr>
          <w:rFonts w:ascii="Times New Roman" w:hAnsi="Times New Roman"/>
          <w:bCs/>
          <w:sz w:val="28"/>
          <w:szCs w:val="28"/>
        </w:rPr>
        <w:t>Analgesic</w:t>
      </w:r>
      <w:r>
        <w:rPr>
          <w:rFonts w:ascii="Times New Roman" w:hAnsi="Times New Roman"/>
          <w:bCs/>
          <w:sz w:val="28"/>
          <w:szCs w:val="28"/>
        </w:rPr>
        <w:t xml:space="preserve">, </w:t>
      </w:r>
      <w:r w:rsidRPr="00212949">
        <w:rPr>
          <w:rFonts w:ascii="Times New Roman" w:hAnsi="Times New Roman"/>
          <w:bCs/>
          <w:sz w:val="28"/>
          <w:szCs w:val="28"/>
        </w:rPr>
        <w:t>Anti-biotics</w:t>
      </w:r>
      <w:r>
        <w:rPr>
          <w:rFonts w:ascii="Times New Roman" w:hAnsi="Times New Roman"/>
          <w:bCs/>
          <w:sz w:val="28"/>
          <w:szCs w:val="28"/>
        </w:rPr>
        <w:t xml:space="preserve">, </w:t>
      </w:r>
      <w:r w:rsidRPr="00212949">
        <w:rPr>
          <w:rFonts w:ascii="Times New Roman" w:hAnsi="Times New Roman"/>
          <w:bCs/>
          <w:sz w:val="28"/>
          <w:szCs w:val="28"/>
        </w:rPr>
        <w:t>Anti-Malaria</w:t>
      </w:r>
    </w:p>
    <w:p w14:paraId="52391408" w14:textId="0D546AD6" w:rsidR="00B33ECD" w:rsidRDefault="00B33ECD" w:rsidP="00B33ECD">
      <w:pPr>
        <w:spacing w:after="160" w:line="360" w:lineRule="auto"/>
        <w:jc w:val="both"/>
        <w:rPr>
          <w:rFonts w:ascii="Times New Roman" w:hAnsi="Times New Roman"/>
          <w:bCs/>
          <w:sz w:val="28"/>
          <w:szCs w:val="28"/>
        </w:rPr>
      </w:pPr>
      <w:r>
        <w:rPr>
          <w:rFonts w:ascii="Times New Roman" w:hAnsi="Times New Roman"/>
          <w:b/>
          <w:bCs/>
          <w:sz w:val="28"/>
          <w:szCs w:val="28"/>
        </w:rPr>
        <w:t xml:space="preserve">Anti-biotics drugs: </w:t>
      </w:r>
      <w:r>
        <w:rPr>
          <w:rFonts w:ascii="Times New Roman" w:hAnsi="Times New Roman"/>
          <w:bCs/>
          <w:sz w:val="28"/>
          <w:szCs w:val="28"/>
        </w:rPr>
        <w:t>Antibiotics are medicine used to treat bacterial infections, prevent infection upon surgery and make transpirations and cancer treatment safer</w:t>
      </w:r>
      <w:r>
        <w:rPr>
          <w:rFonts w:ascii="Times New Roman" w:hAnsi="Times New Roman"/>
          <w:b/>
          <w:bCs/>
          <w:sz w:val="28"/>
          <w:szCs w:val="28"/>
        </w:rPr>
        <w:t xml:space="preserve">. </w:t>
      </w:r>
      <w:r w:rsidRPr="00B321F2">
        <w:rPr>
          <w:rFonts w:ascii="Times New Roman" w:hAnsi="Times New Roman"/>
          <w:bCs/>
          <w:sz w:val="28"/>
          <w:szCs w:val="28"/>
        </w:rPr>
        <w:t>E.g. Ampicillin, ciprofloxacin, Augmentin, ceftriaxone, cefixime, Azithromycin, etc.</w:t>
      </w:r>
    </w:p>
    <w:p w14:paraId="72C25AEF" w14:textId="0DB673F7" w:rsidR="00B33ECD" w:rsidRPr="00993AB9" w:rsidRDefault="00B33ECD" w:rsidP="00B33ECD">
      <w:pPr>
        <w:spacing w:after="160" w:line="360" w:lineRule="auto"/>
        <w:jc w:val="both"/>
        <w:rPr>
          <w:rFonts w:ascii="Times New Roman" w:hAnsi="Times New Roman"/>
          <w:bCs/>
          <w:sz w:val="28"/>
          <w:szCs w:val="28"/>
        </w:rPr>
      </w:pPr>
      <w:r w:rsidRPr="00B1684D">
        <w:rPr>
          <w:rFonts w:ascii="Times New Roman" w:hAnsi="Times New Roman"/>
          <w:b/>
          <w:bCs/>
          <w:sz w:val="28"/>
          <w:szCs w:val="28"/>
        </w:rPr>
        <w:t>Analgesic</w:t>
      </w:r>
      <w:r>
        <w:rPr>
          <w:rFonts w:ascii="Times New Roman" w:hAnsi="Times New Roman"/>
          <w:b/>
          <w:bCs/>
          <w:sz w:val="28"/>
          <w:szCs w:val="28"/>
        </w:rPr>
        <w:t xml:space="preserve"> drugs</w:t>
      </w:r>
      <w:r>
        <w:rPr>
          <w:rFonts w:ascii="Times New Roman" w:hAnsi="Times New Roman"/>
          <w:bCs/>
          <w:sz w:val="28"/>
          <w:szCs w:val="28"/>
        </w:rPr>
        <w:t>: are drugs used to relief pain e.g. paracetamol (acetaminophen), Aspirin, Ibuprofen, Diclofenac, pentazocine, Hydrocortisone etc.</w:t>
      </w:r>
    </w:p>
    <w:p w14:paraId="142DED77" w14:textId="14363A2E" w:rsidR="00FA5EF0" w:rsidRDefault="00FA5EF0" w:rsidP="00FA5EF0">
      <w:pPr>
        <w:spacing w:after="160" w:line="360" w:lineRule="auto"/>
        <w:jc w:val="both"/>
        <w:rPr>
          <w:rFonts w:ascii="Times New Roman" w:hAnsi="Times New Roman"/>
          <w:bCs/>
          <w:sz w:val="28"/>
          <w:szCs w:val="28"/>
        </w:rPr>
      </w:pPr>
      <w:r w:rsidRPr="00D229FC">
        <w:rPr>
          <w:rFonts w:ascii="Times New Roman" w:hAnsi="Times New Roman"/>
          <w:b/>
          <w:bCs/>
          <w:sz w:val="28"/>
          <w:szCs w:val="28"/>
        </w:rPr>
        <w:t>Anti-Malaria:</w:t>
      </w:r>
      <w:r>
        <w:rPr>
          <w:rFonts w:ascii="Times New Roman" w:hAnsi="Times New Roman"/>
          <w:bCs/>
          <w:sz w:val="28"/>
          <w:szCs w:val="28"/>
        </w:rPr>
        <w:t xml:space="preserve"> These are drugs that go directly to fight the malaria fever in the body system when taken. The Anti-malaria drug found in different forms i.e. tab, injection etc. Example of malaria drugs are Artemether, </w:t>
      </w:r>
      <w:proofErr w:type="spellStart"/>
      <w:r>
        <w:rPr>
          <w:rFonts w:ascii="Times New Roman" w:hAnsi="Times New Roman"/>
          <w:bCs/>
          <w:sz w:val="28"/>
          <w:szCs w:val="28"/>
        </w:rPr>
        <w:t>A</w:t>
      </w:r>
      <w:r w:rsidR="00582583">
        <w:rPr>
          <w:rFonts w:ascii="Times New Roman" w:hAnsi="Times New Roman"/>
          <w:bCs/>
          <w:sz w:val="28"/>
          <w:szCs w:val="28"/>
        </w:rPr>
        <w:t>r</w:t>
      </w:r>
      <w:r>
        <w:rPr>
          <w:rFonts w:ascii="Times New Roman" w:hAnsi="Times New Roman"/>
          <w:bCs/>
          <w:sz w:val="28"/>
          <w:szCs w:val="28"/>
        </w:rPr>
        <w:t>tether</w:t>
      </w:r>
      <w:proofErr w:type="spellEnd"/>
      <w:r>
        <w:rPr>
          <w:rFonts w:ascii="Times New Roman" w:hAnsi="Times New Roman"/>
          <w:bCs/>
          <w:sz w:val="28"/>
          <w:szCs w:val="28"/>
        </w:rPr>
        <w:t xml:space="preserve">, </w:t>
      </w:r>
      <w:proofErr w:type="spellStart"/>
      <w:r>
        <w:rPr>
          <w:rFonts w:ascii="Times New Roman" w:hAnsi="Times New Roman"/>
          <w:bCs/>
          <w:sz w:val="28"/>
          <w:szCs w:val="28"/>
        </w:rPr>
        <w:t>Zomal</w:t>
      </w:r>
      <w:proofErr w:type="spellEnd"/>
      <w:r>
        <w:rPr>
          <w:rFonts w:ascii="Times New Roman" w:hAnsi="Times New Roman"/>
          <w:bCs/>
          <w:sz w:val="28"/>
          <w:szCs w:val="28"/>
        </w:rPr>
        <w:t xml:space="preserve"> etc.</w:t>
      </w:r>
    </w:p>
    <w:p w14:paraId="1293E6D9" w14:textId="77777777" w:rsidR="00582583" w:rsidRDefault="00582583" w:rsidP="00582583">
      <w:pPr>
        <w:spacing w:after="0" w:line="360" w:lineRule="auto"/>
        <w:jc w:val="both"/>
        <w:rPr>
          <w:rFonts w:ascii="Times New Roman" w:hAnsi="Times New Roman"/>
          <w:b/>
          <w:sz w:val="28"/>
          <w:szCs w:val="28"/>
        </w:rPr>
      </w:pPr>
    </w:p>
    <w:p w14:paraId="1D97A5CC" w14:textId="25ED1037" w:rsidR="00582583" w:rsidRPr="00940AF3" w:rsidRDefault="00582583" w:rsidP="00582583">
      <w:pPr>
        <w:spacing w:after="0" w:line="360" w:lineRule="auto"/>
        <w:jc w:val="both"/>
        <w:rPr>
          <w:rFonts w:ascii="Times New Roman" w:hAnsi="Times New Roman"/>
          <w:b/>
          <w:sz w:val="28"/>
          <w:szCs w:val="28"/>
        </w:rPr>
      </w:pPr>
      <w:r w:rsidRPr="00940AF3">
        <w:rPr>
          <w:rFonts w:ascii="Times New Roman" w:hAnsi="Times New Roman"/>
          <w:b/>
          <w:sz w:val="28"/>
          <w:szCs w:val="28"/>
        </w:rPr>
        <w:t>DRUGS ADMINISTRATION</w:t>
      </w:r>
    </w:p>
    <w:p w14:paraId="5DC04D36" w14:textId="77777777" w:rsidR="00582583" w:rsidRDefault="00582583" w:rsidP="00582583">
      <w:pPr>
        <w:pStyle w:val="ListParagraph"/>
        <w:numPr>
          <w:ilvl w:val="8"/>
          <w:numId w:val="5"/>
        </w:numPr>
        <w:spacing w:after="0" w:line="360" w:lineRule="auto"/>
        <w:ind w:left="720"/>
        <w:jc w:val="both"/>
        <w:rPr>
          <w:rFonts w:ascii="Times New Roman" w:hAnsi="Times New Roman"/>
          <w:sz w:val="28"/>
          <w:szCs w:val="28"/>
        </w:rPr>
      </w:pPr>
      <w:r>
        <w:rPr>
          <w:rFonts w:ascii="Times New Roman" w:hAnsi="Times New Roman"/>
          <w:sz w:val="28"/>
          <w:szCs w:val="28"/>
        </w:rPr>
        <w:t>Injection (IM, IV, SC, ID, IL)</w:t>
      </w:r>
    </w:p>
    <w:p w14:paraId="355F031C" w14:textId="77777777" w:rsidR="00582583" w:rsidRDefault="00582583" w:rsidP="00582583">
      <w:pPr>
        <w:pStyle w:val="ListParagraph"/>
        <w:numPr>
          <w:ilvl w:val="8"/>
          <w:numId w:val="5"/>
        </w:numPr>
        <w:spacing w:after="0" w:line="360" w:lineRule="auto"/>
        <w:ind w:left="720"/>
        <w:jc w:val="both"/>
        <w:rPr>
          <w:rFonts w:ascii="Times New Roman" w:hAnsi="Times New Roman"/>
          <w:sz w:val="28"/>
          <w:szCs w:val="28"/>
        </w:rPr>
      </w:pPr>
      <w:r>
        <w:rPr>
          <w:rFonts w:ascii="Times New Roman" w:hAnsi="Times New Roman"/>
          <w:sz w:val="28"/>
          <w:szCs w:val="28"/>
        </w:rPr>
        <w:t>Oral Administration (Tablets, capsule, syrup, solution, suspension)</w:t>
      </w:r>
    </w:p>
    <w:p w14:paraId="190711A1" w14:textId="77777777" w:rsidR="00582583" w:rsidRDefault="00582583" w:rsidP="00582583">
      <w:pPr>
        <w:pStyle w:val="ListParagraph"/>
        <w:numPr>
          <w:ilvl w:val="8"/>
          <w:numId w:val="5"/>
        </w:numPr>
        <w:spacing w:after="0" w:line="360" w:lineRule="auto"/>
        <w:ind w:left="720"/>
        <w:jc w:val="both"/>
        <w:rPr>
          <w:rFonts w:ascii="Times New Roman" w:hAnsi="Times New Roman"/>
          <w:sz w:val="28"/>
          <w:szCs w:val="28"/>
        </w:rPr>
      </w:pPr>
      <w:r>
        <w:rPr>
          <w:rFonts w:ascii="Times New Roman" w:hAnsi="Times New Roman"/>
          <w:sz w:val="28"/>
          <w:szCs w:val="28"/>
        </w:rPr>
        <w:t>Drops (Ear drops, eye drops, Immunization)</w:t>
      </w:r>
    </w:p>
    <w:p w14:paraId="3F3C19C4" w14:textId="77777777" w:rsidR="00582583" w:rsidRDefault="00582583" w:rsidP="00582583">
      <w:pPr>
        <w:pStyle w:val="ListParagraph"/>
        <w:numPr>
          <w:ilvl w:val="8"/>
          <w:numId w:val="5"/>
        </w:numPr>
        <w:spacing w:after="0" w:line="360" w:lineRule="auto"/>
        <w:ind w:left="720"/>
        <w:jc w:val="both"/>
        <w:rPr>
          <w:rFonts w:ascii="Times New Roman" w:hAnsi="Times New Roman"/>
          <w:sz w:val="28"/>
          <w:szCs w:val="28"/>
        </w:rPr>
      </w:pPr>
      <w:r>
        <w:rPr>
          <w:rFonts w:ascii="Times New Roman" w:hAnsi="Times New Roman"/>
          <w:sz w:val="28"/>
          <w:szCs w:val="28"/>
        </w:rPr>
        <w:t>Inhalation (Salbutamol, Inhalation)</w:t>
      </w:r>
    </w:p>
    <w:p w14:paraId="7FB54A98" w14:textId="77777777" w:rsidR="00582583" w:rsidRDefault="00582583" w:rsidP="00582583">
      <w:pPr>
        <w:pStyle w:val="ListParagraph"/>
        <w:numPr>
          <w:ilvl w:val="8"/>
          <w:numId w:val="5"/>
        </w:numPr>
        <w:spacing w:after="0" w:line="360" w:lineRule="auto"/>
        <w:ind w:left="720"/>
        <w:jc w:val="both"/>
        <w:rPr>
          <w:rFonts w:ascii="Times New Roman" w:hAnsi="Times New Roman"/>
          <w:sz w:val="28"/>
          <w:szCs w:val="28"/>
        </w:rPr>
      </w:pPr>
      <w:r>
        <w:rPr>
          <w:rFonts w:ascii="Times New Roman" w:hAnsi="Times New Roman"/>
          <w:sz w:val="28"/>
          <w:szCs w:val="28"/>
        </w:rPr>
        <w:t>Application (Cream, Solution, ointment)</w:t>
      </w:r>
    </w:p>
    <w:p w14:paraId="68FB939D" w14:textId="77777777" w:rsidR="00582583" w:rsidRPr="00940AF3" w:rsidRDefault="00582583" w:rsidP="00582583">
      <w:pPr>
        <w:pStyle w:val="ListParagraph"/>
        <w:numPr>
          <w:ilvl w:val="8"/>
          <w:numId w:val="5"/>
        </w:numPr>
        <w:spacing w:after="0" w:line="360" w:lineRule="auto"/>
        <w:ind w:left="720"/>
        <w:jc w:val="both"/>
        <w:rPr>
          <w:rFonts w:ascii="Times New Roman" w:hAnsi="Times New Roman"/>
          <w:sz w:val="28"/>
          <w:szCs w:val="28"/>
        </w:rPr>
      </w:pPr>
      <w:r>
        <w:rPr>
          <w:rFonts w:ascii="Times New Roman" w:hAnsi="Times New Roman"/>
          <w:sz w:val="28"/>
          <w:szCs w:val="28"/>
        </w:rPr>
        <w:t>Insertion (Vaginal, Rectal, Skin insertion)</w:t>
      </w:r>
    </w:p>
    <w:p w14:paraId="12B0A431" w14:textId="77777777" w:rsidR="00582583" w:rsidRDefault="00582583" w:rsidP="00582583">
      <w:pPr>
        <w:spacing w:after="160" w:line="360" w:lineRule="auto"/>
        <w:jc w:val="both"/>
        <w:rPr>
          <w:rFonts w:ascii="Times New Roman" w:hAnsi="Times New Roman"/>
          <w:bCs/>
          <w:sz w:val="28"/>
          <w:szCs w:val="28"/>
        </w:rPr>
      </w:pPr>
    </w:p>
    <w:p w14:paraId="6A2F684D" w14:textId="77777777" w:rsidR="00582583" w:rsidRDefault="00582583" w:rsidP="00FA5EF0">
      <w:pPr>
        <w:spacing w:after="160" w:line="360" w:lineRule="auto"/>
        <w:jc w:val="both"/>
        <w:rPr>
          <w:rFonts w:ascii="Times New Roman" w:hAnsi="Times New Roman"/>
          <w:bCs/>
          <w:sz w:val="28"/>
          <w:szCs w:val="28"/>
        </w:rPr>
      </w:pPr>
    </w:p>
    <w:p w14:paraId="2470B697" w14:textId="77777777" w:rsidR="00B33ECD" w:rsidRDefault="00B33ECD">
      <w:pPr>
        <w:spacing w:after="160" w:line="259" w:lineRule="auto"/>
        <w:rPr>
          <w:rFonts w:ascii="Times New Roman" w:hAnsi="Times New Roman"/>
          <w:b/>
          <w:bCs/>
          <w:sz w:val="28"/>
          <w:szCs w:val="28"/>
        </w:rPr>
      </w:pPr>
      <w:r>
        <w:rPr>
          <w:rFonts w:ascii="Times New Roman" w:hAnsi="Times New Roman"/>
          <w:b/>
          <w:bCs/>
          <w:sz w:val="28"/>
          <w:szCs w:val="28"/>
        </w:rPr>
        <w:br w:type="page"/>
      </w:r>
    </w:p>
    <w:p w14:paraId="599AD329" w14:textId="2B8B921A" w:rsidR="00220E60" w:rsidRPr="008339A5" w:rsidRDefault="00220E60" w:rsidP="00231AF7">
      <w:pPr>
        <w:spacing w:after="0" w:line="360" w:lineRule="auto"/>
        <w:jc w:val="both"/>
        <w:rPr>
          <w:rFonts w:ascii="Times New Roman" w:hAnsi="Times New Roman"/>
          <w:b/>
          <w:bCs/>
          <w:sz w:val="28"/>
          <w:szCs w:val="28"/>
        </w:rPr>
      </w:pPr>
      <w:r w:rsidRPr="008339A5">
        <w:rPr>
          <w:rFonts w:ascii="Times New Roman" w:hAnsi="Times New Roman"/>
          <w:b/>
          <w:bCs/>
          <w:sz w:val="28"/>
          <w:szCs w:val="28"/>
        </w:rPr>
        <w:lastRenderedPageBreak/>
        <w:t>CONCLUSION</w:t>
      </w:r>
    </w:p>
    <w:p w14:paraId="5C0DC172" w14:textId="0157CDA8" w:rsidR="00220E60" w:rsidRPr="008339A5" w:rsidRDefault="00457B6A" w:rsidP="00231AF7">
      <w:pPr>
        <w:spacing w:after="0" w:line="360" w:lineRule="auto"/>
        <w:jc w:val="both"/>
        <w:rPr>
          <w:rFonts w:ascii="Times New Roman" w:hAnsi="Times New Roman"/>
          <w:sz w:val="28"/>
          <w:szCs w:val="28"/>
        </w:rPr>
      </w:pPr>
      <w:r>
        <w:rPr>
          <w:rFonts w:ascii="Times New Roman" w:hAnsi="Times New Roman"/>
          <w:sz w:val="28"/>
          <w:szCs w:val="28"/>
        </w:rPr>
        <w:t xml:space="preserve">SIWES as a program does bridge the gap between numerous theories taught in class room and the real live scenario (practical) that awaits student upon graduation. The program should be given more priority that it gets at the moment to near nothingness if not capped with adequate practical skill which afford by the SIWES </w:t>
      </w:r>
      <w:proofErr w:type="spellStart"/>
      <w:r>
        <w:rPr>
          <w:rFonts w:ascii="Times New Roman" w:hAnsi="Times New Roman"/>
          <w:sz w:val="28"/>
          <w:szCs w:val="28"/>
        </w:rPr>
        <w:t>program</w:t>
      </w:r>
      <w:r w:rsidR="008519A3">
        <w:rPr>
          <w:rFonts w:ascii="Times New Roman" w:hAnsi="Times New Roman"/>
          <w:sz w:val="28"/>
          <w:szCs w:val="28"/>
        </w:rPr>
        <w:t>me</w:t>
      </w:r>
      <w:proofErr w:type="spellEnd"/>
      <w:r w:rsidR="008519A3">
        <w:rPr>
          <w:rFonts w:ascii="Times New Roman" w:hAnsi="Times New Roman"/>
          <w:sz w:val="28"/>
          <w:szCs w:val="28"/>
        </w:rPr>
        <w:t xml:space="preserve">. This feat alone can make student be self employed without waiting for the government or </w:t>
      </w:r>
      <w:r w:rsidR="005D1679">
        <w:rPr>
          <w:rFonts w:ascii="Times New Roman" w:hAnsi="Times New Roman"/>
          <w:sz w:val="28"/>
          <w:szCs w:val="28"/>
        </w:rPr>
        <w:t>white-collar</w:t>
      </w:r>
      <w:r w:rsidR="008519A3">
        <w:rPr>
          <w:rFonts w:ascii="Times New Roman" w:hAnsi="Times New Roman"/>
          <w:sz w:val="28"/>
          <w:szCs w:val="28"/>
        </w:rPr>
        <w:t xml:space="preserve"> jobs that are non-existent because as it stands at the moment, with the experience I have gathered.</w:t>
      </w:r>
    </w:p>
    <w:p w14:paraId="6BC75EE1" w14:textId="77777777" w:rsidR="00220E60" w:rsidRPr="008339A5" w:rsidRDefault="00220E60" w:rsidP="00231AF7">
      <w:pPr>
        <w:spacing w:after="0" w:line="360" w:lineRule="auto"/>
        <w:jc w:val="both"/>
        <w:rPr>
          <w:rFonts w:ascii="Times New Roman" w:hAnsi="Times New Roman"/>
          <w:b/>
          <w:bCs/>
          <w:sz w:val="28"/>
          <w:szCs w:val="28"/>
        </w:rPr>
      </w:pPr>
    </w:p>
    <w:p w14:paraId="5A8FD7A5" w14:textId="4CC803DA" w:rsidR="00220E60" w:rsidRPr="008339A5" w:rsidRDefault="00220E60" w:rsidP="00231AF7">
      <w:pPr>
        <w:spacing w:after="0" w:line="360" w:lineRule="auto"/>
        <w:jc w:val="both"/>
        <w:rPr>
          <w:rFonts w:ascii="Times New Roman" w:hAnsi="Times New Roman"/>
          <w:b/>
          <w:bCs/>
          <w:sz w:val="28"/>
          <w:szCs w:val="28"/>
        </w:rPr>
      </w:pPr>
      <w:r w:rsidRPr="008339A5">
        <w:rPr>
          <w:rFonts w:ascii="Times New Roman" w:hAnsi="Times New Roman"/>
          <w:b/>
          <w:bCs/>
          <w:sz w:val="28"/>
          <w:szCs w:val="28"/>
        </w:rPr>
        <w:t>RECOMMENDATION</w:t>
      </w:r>
      <w:r w:rsidR="00D0023E">
        <w:rPr>
          <w:rFonts w:ascii="Times New Roman" w:hAnsi="Times New Roman"/>
          <w:b/>
          <w:bCs/>
          <w:sz w:val="28"/>
          <w:szCs w:val="28"/>
        </w:rPr>
        <w:t>S</w:t>
      </w:r>
    </w:p>
    <w:p w14:paraId="5B50C329" w14:textId="5CDA543E" w:rsidR="00220E60" w:rsidRPr="008339A5" w:rsidRDefault="00220E60" w:rsidP="00231AF7">
      <w:pPr>
        <w:spacing w:after="0" w:line="360" w:lineRule="auto"/>
        <w:jc w:val="both"/>
        <w:rPr>
          <w:rFonts w:ascii="Times New Roman" w:hAnsi="Times New Roman"/>
          <w:sz w:val="28"/>
          <w:szCs w:val="28"/>
        </w:rPr>
      </w:pPr>
      <w:r w:rsidRPr="008339A5">
        <w:rPr>
          <w:rFonts w:ascii="Times New Roman" w:hAnsi="Times New Roman"/>
          <w:sz w:val="28"/>
          <w:szCs w:val="28"/>
        </w:rPr>
        <w:t xml:space="preserve">Having been Exposed to a bit of what it </w:t>
      </w:r>
      <w:r w:rsidR="005D1679" w:rsidRPr="008339A5">
        <w:rPr>
          <w:rFonts w:ascii="Times New Roman" w:hAnsi="Times New Roman"/>
          <w:sz w:val="28"/>
          <w:szCs w:val="28"/>
        </w:rPr>
        <w:t>entails</w:t>
      </w:r>
      <w:r w:rsidRPr="008339A5">
        <w:rPr>
          <w:rFonts w:ascii="Times New Roman" w:hAnsi="Times New Roman"/>
          <w:sz w:val="28"/>
          <w:szCs w:val="28"/>
        </w:rPr>
        <w:t xml:space="preserve"> working in an industry related to my course of study that under the SIWES program I wish to make </w:t>
      </w:r>
      <w:r w:rsidR="005D1679" w:rsidRPr="008339A5">
        <w:rPr>
          <w:rFonts w:ascii="Times New Roman" w:hAnsi="Times New Roman"/>
          <w:sz w:val="28"/>
          <w:szCs w:val="28"/>
        </w:rPr>
        <w:t>these recommendations</w:t>
      </w:r>
      <w:r w:rsidRPr="008339A5">
        <w:rPr>
          <w:rFonts w:ascii="Times New Roman" w:hAnsi="Times New Roman"/>
          <w:sz w:val="28"/>
          <w:szCs w:val="28"/>
        </w:rPr>
        <w:t xml:space="preserve">: </w:t>
      </w:r>
    </w:p>
    <w:p w14:paraId="445BDD27" w14:textId="0FC5F1E9" w:rsidR="00220E60" w:rsidRPr="008339A5" w:rsidRDefault="00220E60" w:rsidP="00231AF7">
      <w:pPr>
        <w:pStyle w:val="ListParagraph"/>
        <w:numPr>
          <w:ilvl w:val="0"/>
          <w:numId w:val="24"/>
        </w:numPr>
        <w:spacing w:after="0" w:line="360" w:lineRule="auto"/>
        <w:jc w:val="both"/>
        <w:rPr>
          <w:rFonts w:ascii="Times New Roman" w:hAnsi="Times New Roman"/>
          <w:sz w:val="28"/>
          <w:szCs w:val="28"/>
        </w:rPr>
      </w:pPr>
      <w:r w:rsidRPr="008339A5">
        <w:rPr>
          <w:rFonts w:ascii="Times New Roman" w:hAnsi="Times New Roman"/>
          <w:sz w:val="28"/>
          <w:szCs w:val="28"/>
        </w:rPr>
        <w:t xml:space="preserve">Higher institution of learning especially polytechnic and Universities should establish Link with companies and establishment so as to provide space for student on industrial attachment with the option of giving employment in </w:t>
      </w:r>
      <w:r w:rsidR="00AE41DC" w:rsidRPr="008339A5">
        <w:rPr>
          <w:rFonts w:ascii="Times New Roman" w:hAnsi="Times New Roman"/>
          <w:sz w:val="28"/>
          <w:szCs w:val="28"/>
        </w:rPr>
        <w:t>alleviation</w:t>
      </w:r>
      <w:r w:rsidRPr="008339A5">
        <w:rPr>
          <w:rFonts w:ascii="Times New Roman" w:hAnsi="Times New Roman"/>
          <w:sz w:val="28"/>
          <w:szCs w:val="28"/>
        </w:rPr>
        <w:t xml:space="preserve"> suffering and difficulties encountered in student his securing place for industrial attachment.</w:t>
      </w:r>
    </w:p>
    <w:p w14:paraId="133FF22B" w14:textId="6E245DC8" w:rsidR="00220E60" w:rsidRPr="008339A5" w:rsidRDefault="00220E60" w:rsidP="00231AF7">
      <w:pPr>
        <w:pStyle w:val="ListParagraph"/>
        <w:numPr>
          <w:ilvl w:val="0"/>
          <w:numId w:val="24"/>
        </w:numPr>
        <w:spacing w:after="0" w:line="360" w:lineRule="auto"/>
        <w:jc w:val="both"/>
        <w:rPr>
          <w:rFonts w:ascii="Times New Roman" w:hAnsi="Times New Roman"/>
          <w:sz w:val="28"/>
          <w:szCs w:val="28"/>
        </w:rPr>
      </w:pPr>
      <w:r w:rsidRPr="008339A5">
        <w:rPr>
          <w:rFonts w:ascii="Times New Roman" w:hAnsi="Times New Roman"/>
          <w:sz w:val="28"/>
          <w:szCs w:val="28"/>
        </w:rPr>
        <w:t xml:space="preserve">Institution should put up necessary pure </w:t>
      </w:r>
      <w:r w:rsidR="00AE41DC" w:rsidRPr="008339A5">
        <w:rPr>
          <w:rFonts w:ascii="Times New Roman" w:hAnsi="Times New Roman"/>
          <w:sz w:val="28"/>
          <w:szCs w:val="28"/>
        </w:rPr>
        <w:t>meters</w:t>
      </w:r>
      <w:r w:rsidRPr="008339A5">
        <w:rPr>
          <w:rFonts w:ascii="Times New Roman" w:hAnsi="Times New Roman"/>
          <w:sz w:val="28"/>
          <w:szCs w:val="28"/>
        </w:rPr>
        <w:t xml:space="preserve"> in place to make sure Student truly go their SIWES program by visiting them regularly and receiving direct report from the establishment about the punctual student.</w:t>
      </w:r>
    </w:p>
    <w:p w14:paraId="173A1CA9" w14:textId="77777777" w:rsidR="00220E60" w:rsidRPr="008339A5" w:rsidRDefault="00220E60" w:rsidP="00231AF7">
      <w:pPr>
        <w:pStyle w:val="ListParagraph"/>
        <w:numPr>
          <w:ilvl w:val="0"/>
          <w:numId w:val="24"/>
        </w:numPr>
        <w:spacing w:after="0" w:line="360" w:lineRule="auto"/>
        <w:jc w:val="both"/>
        <w:rPr>
          <w:rFonts w:ascii="Times New Roman" w:hAnsi="Times New Roman"/>
          <w:sz w:val="28"/>
          <w:szCs w:val="28"/>
        </w:rPr>
      </w:pPr>
      <w:r w:rsidRPr="008339A5">
        <w:rPr>
          <w:rFonts w:ascii="Times New Roman" w:hAnsi="Times New Roman"/>
          <w:sz w:val="28"/>
          <w:szCs w:val="28"/>
        </w:rPr>
        <w:t>Parent/guardians should also be ready to support their words financially during this SIWES program even if they are being paid allowanced which it might not be enough for them.</w:t>
      </w:r>
    </w:p>
    <w:p w14:paraId="2B6A4C59" w14:textId="77777777" w:rsidR="00220E60" w:rsidRPr="008339A5" w:rsidRDefault="00220E60" w:rsidP="00231AF7">
      <w:pPr>
        <w:pStyle w:val="ListParagraph"/>
        <w:spacing w:after="0" w:line="360" w:lineRule="auto"/>
        <w:ind w:left="1080"/>
        <w:jc w:val="both"/>
        <w:rPr>
          <w:rFonts w:ascii="Times New Roman" w:hAnsi="Times New Roman"/>
          <w:sz w:val="28"/>
          <w:szCs w:val="28"/>
        </w:rPr>
      </w:pPr>
    </w:p>
    <w:p w14:paraId="6A25F6E5" w14:textId="77777777" w:rsidR="00220E60" w:rsidRPr="008339A5" w:rsidRDefault="00220E60" w:rsidP="00231AF7">
      <w:pPr>
        <w:spacing w:after="0" w:line="360" w:lineRule="auto"/>
        <w:jc w:val="both"/>
        <w:rPr>
          <w:rFonts w:ascii="Times New Roman" w:hAnsi="Times New Roman"/>
          <w:sz w:val="28"/>
          <w:szCs w:val="28"/>
        </w:rPr>
      </w:pPr>
    </w:p>
    <w:sectPr w:rsidR="00220E60" w:rsidRPr="008339A5" w:rsidSect="001F4F2E">
      <w:pgSz w:w="11906" w:h="16838" w:code="9"/>
      <w:pgMar w:top="1260" w:right="1106" w:bottom="1170" w:left="1260" w:header="432"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E874A7A" w14:textId="77777777" w:rsidR="008B521C" w:rsidRDefault="008B521C" w:rsidP="00F76B0C">
      <w:pPr>
        <w:spacing w:after="0" w:line="240" w:lineRule="auto"/>
      </w:pPr>
      <w:r>
        <w:separator/>
      </w:r>
    </w:p>
  </w:endnote>
  <w:endnote w:type="continuationSeparator" w:id="0">
    <w:p w14:paraId="75887C5C" w14:textId="77777777" w:rsidR="008B521C" w:rsidRDefault="008B521C" w:rsidP="00F76B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95350835"/>
      <w:docPartObj>
        <w:docPartGallery w:val="Page Numbers (Bottom of Page)"/>
        <w:docPartUnique/>
      </w:docPartObj>
    </w:sdtPr>
    <w:sdtEndPr>
      <w:rPr>
        <w:noProof/>
      </w:rPr>
    </w:sdtEndPr>
    <w:sdtContent>
      <w:p w14:paraId="0C082C12" w14:textId="077F2754" w:rsidR="00033939" w:rsidRDefault="0003393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4B48B04" w14:textId="77777777" w:rsidR="00033939" w:rsidRDefault="00033939">
    <w:pPr>
      <w:pStyle w:val="Head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8571307" w14:textId="77777777" w:rsidR="008B521C" w:rsidRDefault="008B521C" w:rsidP="00F76B0C">
      <w:pPr>
        <w:spacing w:after="0" w:line="240" w:lineRule="auto"/>
      </w:pPr>
      <w:r>
        <w:separator/>
      </w:r>
    </w:p>
  </w:footnote>
  <w:footnote w:type="continuationSeparator" w:id="0">
    <w:p w14:paraId="425A92A5" w14:textId="77777777" w:rsidR="008B521C" w:rsidRDefault="008B521C" w:rsidP="00F76B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337CAB" w14:textId="77777777" w:rsidR="00033939" w:rsidRDefault="00033939">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3"/>
    <w:multiLevelType w:val="hybridMultilevel"/>
    <w:tmpl w:val="0000000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 w15:restartNumberingAfterBreak="0">
    <w:nsid w:val="00000004"/>
    <w:multiLevelType w:val="hybridMultilevel"/>
    <w:tmpl w:val="4168A188"/>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2" w15:restartNumberingAfterBreak="0">
    <w:nsid w:val="00000006"/>
    <w:multiLevelType w:val="hybridMultilevel"/>
    <w:tmpl w:val="0000000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3" w15:restartNumberingAfterBreak="0">
    <w:nsid w:val="00000007"/>
    <w:multiLevelType w:val="hybridMultilevel"/>
    <w:tmpl w:val="00000000"/>
    <w:lvl w:ilvl="0" w:tplc="0409001B">
      <w:start w:val="1"/>
      <w:numFmt w:val="lowerRoman"/>
      <w:lvlText w:val="%1."/>
      <w:lvlJc w:val="righ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36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36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360"/>
      </w:pPr>
    </w:lvl>
  </w:abstractNum>
  <w:abstractNum w:abstractNumId="4" w15:restartNumberingAfterBreak="0">
    <w:nsid w:val="00000008"/>
    <w:multiLevelType w:val="hybridMultilevel"/>
    <w:tmpl w:val="75D26786"/>
    <w:lvl w:ilvl="0" w:tplc="04090001">
      <w:start w:val="1"/>
      <w:numFmt w:val="bullet"/>
      <w:lvlText w:val=""/>
      <w:lvlJc w:val="left"/>
      <w:pPr>
        <w:ind w:left="1440" w:hanging="360"/>
      </w:pPr>
      <w:rPr>
        <w:rFonts w:ascii="Symbol" w:hAnsi="Symbol" w:hint="default"/>
      </w:rPr>
    </w:lvl>
    <w:lvl w:ilvl="1" w:tplc="04090019">
      <w:start w:val="1"/>
      <w:numFmt w:val="lowerLetter"/>
      <w:lvlText w:val="%2."/>
      <w:lvlJc w:val="left"/>
      <w:pPr>
        <w:ind w:left="2160" w:hanging="360"/>
      </w:pPr>
    </w:lvl>
    <w:lvl w:ilvl="2" w:tplc="0409001B">
      <w:start w:val="1"/>
      <w:numFmt w:val="lowerRoman"/>
      <w:lvlText w:val="%3."/>
      <w:lvlJc w:val="right"/>
      <w:pPr>
        <w:ind w:left="2880" w:hanging="36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36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360"/>
      </w:pPr>
    </w:lvl>
  </w:abstractNum>
  <w:abstractNum w:abstractNumId="5" w15:restartNumberingAfterBreak="0">
    <w:nsid w:val="00000009"/>
    <w:multiLevelType w:val="hybridMultilevel"/>
    <w:tmpl w:val="FCF2936C"/>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6" w15:restartNumberingAfterBreak="0">
    <w:nsid w:val="0000000A"/>
    <w:multiLevelType w:val="hybridMultilevel"/>
    <w:tmpl w:val="0000000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7" w15:restartNumberingAfterBreak="0">
    <w:nsid w:val="0000000B"/>
    <w:multiLevelType w:val="hybridMultilevel"/>
    <w:tmpl w:val="22B4B788"/>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8" w15:restartNumberingAfterBreak="0">
    <w:nsid w:val="0000000C"/>
    <w:multiLevelType w:val="hybridMultilevel"/>
    <w:tmpl w:val="0000000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9" w15:restartNumberingAfterBreak="0">
    <w:nsid w:val="0000000D"/>
    <w:multiLevelType w:val="hybridMultilevel"/>
    <w:tmpl w:val="A976AE4C"/>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0" w15:restartNumberingAfterBreak="0">
    <w:nsid w:val="0000000E"/>
    <w:multiLevelType w:val="hybridMultilevel"/>
    <w:tmpl w:val="0658C614"/>
    <w:lvl w:ilvl="0" w:tplc="04090001">
      <w:start w:val="1"/>
      <w:numFmt w:val="bullet"/>
      <w:lvlText w:val=""/>
      <w:lvlJc w:val="left"/>
      <w:pPr>
        <w:ind w:left="1080" w:hanging="360"/>
      </w:pPr>
      <w:rPr>
        <w:rFonts w:ascii="Symbol" w:hAnsi="Symbol"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36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36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360"/>
      </w:pPr>
    </w:lvl>
  </w:abstractNum>
  <w:abstractNum w:abstractNumId="11" w15:restartNumberingAfterBreak="0">
    <w:nsid w:val="0000000F"/>
    <w:multiLevelType w:val="hybridMultilevel"/>
    <w:tmpl w:val="A7E694E8"/>
    <w:lvl w:ilvl="0" w:tplc="04090001">
      <w:start w:val="1"/>
      <w:numFmt w:val="bullet"/>
      <w:lvlText w:val=""/>
      <w:lvlJc w:val="left"/>
      <w:pPr>
        <w:ind w:left="1080" w:hanging="360"/>
      </w:pPr>
      <w:rPr>
        <w:rFonts w:ascii="Symbol" w:hAnsi="Symbol"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36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36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360"/>
      </w:pPr>
    </w:lvl>
  </w:abstractNum>
  <w:abstractNum w:abstractNumId="12" w15:restartNumberingAfterBreak="0">
    <w:nsid w:val="00000010"/>
    <w:multiLevelType w:val="hybridMultilevel"/>
    <w:tmpl w:val="0000000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3" w15:restartNumberingAfterBreak="0">
    <w:nsid w:val="00000011"/>
    <w:multiLevelType w:val="hybridMultilevel"/>
    <w:tmpl w:val="5ABA1E98"/>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4" w15:restartNumberingAfterBreak="0">
    <w:nsid w:val="00000012"/>
    <w:multiLevelType w:val="hybridMultilevel"/>
    <w:tmpl w:val="08FCE8AC"/>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5" w15:restartNumberingAfterBreak="0">
    <w:nsid w:val="00000013"/>
    <w:multiLevelType w:val="hybridMultilevel"/>
    <w:tmpl w:val="B0DC9E56"/>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6" w15:restartNumberingAfterBreak="0">
    <w:nsid w:val="00000014"/>
    <w:multiLevelType w:val="hybridMultilevel"/>
    <w:tmpl w:val="11C04B26"/>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7" w15:restartNumberingAfterBreak="0">
    <w:nsid w:val="00000015"/>
    <w:multiLevelType w:val="hybridMultilevel"/>
    <w:tmpl w:val="3E48BD4C"/>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8" w15:restartNumberingAfterBreak="0">
    <w:nsid w:val="00000016"/>
    <w:multiLevelType w:val="hybridMultilevel"/>
    <w:tmpl w:val="0000000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9" w15:restartNumberingAfterBreak="0">
    <w:nsid w:val="00000017"/>
    <w:multiLevelType w:val="hybridMultilevel"/>
    <w:tmpl w:val="00000000"/>
    <w:lvl w:ilvl="0" w:tplc="0409001B">
      <w:start w:val="1"/>
      <w:numFmt w:val="lowerRoman"/>
      <w:lvlText w:val="%1."/>
      <w:lvlJc w:val="righ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36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36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360"/>
      </w:pPr>
    </w:lvl>
  </w:abstractNum>
  <w:abstractNum w:abstractNumId="20" w15:restartNumberingAfterBreak="0">
    <w:nsid w:val="0071112B"/>
    <w:multiLevelType w:val="hybridMultilevel"/>
    <w:tmpl w:val="A5FE72A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85A1D2A"/>
    <w:multiLevelType w:val="hybridMultilevel"/>
    <w:tmpl w:val="06BC9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95376E7"/>
    <w:multiLevelType w:val="hybridMultilevel"/>
    <w:tmpl w:val="8CDA33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97B7320"/>
    <w:multiLevelType w:val="hybridMultilevel"/>
    <w:tmpl w:val="D90E6A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0B724843"/>
    <w:multiLevelType w:val="hybridMultilevel"/>
    <w:tmpl w:val="E55C7AF8"/>
    <w:lvl w:ilvl="0" w:tplc="0409001B">
      <w:start w:val="1"/>
      <w:numFmt w:val="lowerRoman"/>
      <w:lvlText w:val="%1."/>
      <w:lvlJc w:val="righ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25" w15:restartNumberingAfterBreak="0">
    <w:nsid w:val="2B5E7089"/>
    <w:multiLevelType w:val="hybridMultilevel"/>
    <w:tmpl w:val="EBB2A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24F406A"/>
    <w:multiLevelType w:val="hybridMultilevel"/>
    <w:tmpl w:val="9AF8C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2B341A3"/>
    <w:multiLevelType w:val="hybridMultilevel"/>
    <w:tmpl w:val="96549AA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3F2176C"/>
    <w:multiLevelType w:val="hybridMultilevel"/>
    <w:tmpl w:val="95568F0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39953E57"/>
    <w:multiLevelType w:val="hybridMultilevel"/>
    <w:tmpl w:val="ACC6D36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426315B5"/>
    <w:multiLevelType w:val="hybridMultilevel"/>
    <w:tmpl w:val="AFBAE9EC"/>
    <w:lvl w:ilvl="0" w:tplc="0409001B">
      <w:start w:val="1"/>
      <w:numFmt w:val="lowerRoman"/>
      <w:lvlText w:val="%1."/>
      <w:lvlJc w:val="righ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36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36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360"/>
      </w:pPr>
    </w:lvl>
  </w:abstractNum>
  <w:abstractNum w:abstractNumId="31" w15:restartNumberingAfterBreak="0">
    <w:nsid w:val="7449534F"/>
    <w:multiLevelType w:val="hybridMultilevel"/>
    <w:tmpl w:val="66ECD4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0"/>
  </w:num>
  <w:num w:numId="2">
    <w:abstractNumId w:val="31"/>
  </w:num>
  <w:num w:numId="3">
    <w:abstractNumId w:val="21"/>
  </w:num>
  <w:num w:numId="4">
    <w:abstractNumId w:val="26"/>
  </w:num>
  <w:num w:numId="5">
    <w:abstractNumId w:val="0"/>
  </w:num>
  <w:num w:numId="6">
    <w:abstractNumId w:val="1"/>
  </w:num>
  <w:num w:numId="7">
    <w:abstractNumId w:val="2"/>
  </w:num>
  <w:num w:numId="8">
    <w:abstractNumId w:val="3"/>
  </w:num>
  <w:num w:numId="9">
    <w:abstractNumId w:val="4"/>
  </w:num>
  <w:num w:numId="10">
    <w:abstractNumId w:val="5"/>
  </w:num>
  <w:num w:numId="11">
    <w:abstractNumId w:val="6"/>
  </w:num>
  <w:num w:numId="12">
    <w:abstractNumId w:val="7"/>
  </w:num>
  <w:num w:numId="13">
    <w:abstractNumId w:val="8"/>
  </w:num>
  <w:num w:numId="14">
    <w:abstractNumId w:val="9"/>
  </w:num>
  <w:num w:numId="15">
    <w:abstractNumId w:val="10"/>
  </w:num>
  <w:num w:numId="16">
    <w:abstractNumId w:val="11"/>
  </w:num>
  <w:num w:numId="17">
    <w:abstractNumId w:val="12"/>
  </w:num>
  <w:num w:numId="18">
    <w:abstractNumId w:val="13"/>
  </w:num>
  <w:num w:numId="19">
    <w:abstractNumId w:val="14"/>
  </w:num>
  <w:num w:numId="20">
    <w:abstractNumId w:val="15"/>
  </w:num>
  <w:num w:numId="21">
    <w:abstractNumId w:val="16"/>
  </w:num>
  <w:num w:numId="22">
    <w:abstractNumId w:val="17"/>
  </w:num>
  <w:num w:numId="23">
    <w:abstractNumId w:val="18"/>
  </w:num>
  <w:num w:numId="24">
    <w:abstractNumId w:val="19"/>
  </w:num>
  <w:num w:numId="25">
    <w:abstractNumId w:val="30"/>
  </w:num>
  <w:num w:numId="26">
    <w:abstractNumId w:val="24"/>
  </w:num>
  <w:num w:numId="27">
    <w:abstractNumId w:val="23"/>
  </w:num>
  <w:num w:numId="28">
    <w:abstractNumId w:val="22"/>
  </w:num>
  <w:num w:numId="29">
    <w:abstractNumId w:val="27"/>
  </w:num>
  <w:num w:numId="30">
    <w:abstractNumId w:val="25"/>
  </w:num>
  <w:num w:numId="31">
    <w:abstractNumId w:val="28"/>
  </w:num>
  <w:num w:numId="32">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831"/>
    <w:rsid w:val="00033939"/>
    <w:rsid w:val="00077DA7"/>
    <w:rsid w:val="00080296"/>
    <w:rsid w:val="00097334"/>
    <w:rsid w:val="000B59AB"/>
    <w:rsid w:val="00132653"/>
    <w:rsid w:val="001412E5"/>
    <w:rsid w:val="00144C32"/>
    <w:rsid w:val="00153085"/>
    <w:rsid w:val="001569AF"/>
    <w:rsid w:val="0019742C"/>
    <w:rsid w:val="001975E2"/>
    <w:rsid w:val="001B079C"/>
    <w:rsid w:val="001B49F5"/>
    <w:rsid w:val="001F4F2E"/>
    <w:rsid w:val="00220E60"/>
    <w:rsid w:val="00231AF7"/>
    <w:rsid w:val="00243724"/>
    <w:rsid w:val="00263771"/>
    <w:rsid w:val="00270291"/>
    <w:rsid w:val="00277AB6"/>
    <w:rsid w:val="00283374"/>
    <w:rsid w:val="00291469"/>
    <w:rsid w:val="002A574D"/>
    <w:rsid w:val="002B6E85"/>
    <w:rsid w:val="002D69CE"/>
    <w:rsid w:val="002F5C47"/>
    <w:rsid w:val="003360F1"/>
    <w:rsid w:val="00336E68"/>
    <w:rsid w:val="003B2CF7"/>
    <w:rsid w:val="003E7B03"/>
    <w:rsid w:val="00457B6A"/>
    <w:rsid w:val="004701B1"/>
    <w:rsid w:val="0048147E"/>
    <w:rsid w:val="00483D37"/>
    <w:rsid w:val="00497066"/>
    <w:rsid w:val="004E1DF4"/>
    <w:rsid w:val="00582583"/>
    <w:rsid w:val="005A6267"/>
    <w:rsid w:val="005B6104"/>
    <w:rsid w:val="005D1679"/>
    <w:rsid w:val="00606B36"/>
    <w:rsid w:val="00607133"/>
    <w:rsid w:val="00622DD9"/>
    <w:rsid w:val="00670F42"/>
    <w:rsid w:val="00691F33"/>
    <w:rsid w:val="006A56B3"/>
    <w:rsid w:val="00741384"/>
    <w:rsid w:val="00753431"/>
    <w:rsid w:val="007C2A46"/>
    <w:rsid w:val="007C2ED2"/>
    <w:rsid w:val="007C3ADC"/>
    <w:rsid w:val="00831443"/>
    <w:rsid w:val="008519A3"/>
    <w:rsid w:val="008702CA"/>
    <w:rsid w:val="00887DBC"/>
    <w:rsid w:val="008B521C"/>
    <w:rsid w:val="008C0D4B"/>
    <w:rsid w:val="008D4FA7"/>
    <w:rsid w:val="00937F92"/>
    <w:rsid w:val="0095034A"/>
    <w:rsid w:val="0099122E"/>
    <w:rsid w:val="00993AB9"/>
    <w:rsid w:val="00A350B3"/>
    <w:rsid w:val="00A66BC0"/>
    <w:rsid w:val="00A81A67"/>
    <w:rsid w:val="00A86857"/>
    <w:rsid w:val="00AD2592"/>
    <w:rsid w:val="00AE41DC"/>
    <w:rsid w:val="00AF234E"/>
    <w:rsid w:val="00B1684D"/>
    <w:rsid w:val="00B321F2"/>
    <w:rsid w:val="00B33ECD"/>
    <w:rsid w:val="00BE21AF"/>
    <w:rsid w:val="00BE2AB1"/>
    <w:rsid w:val="00CC2CE3"/>
    <w:rsid w:val="00CE0831"/>
    <w:rsid w:val="00D0023E"/>
    <w:rsid w:val="00D22CA1"/>
    <w:rsid w:val="00D233B9"/>
    <w:rsid w:val="00DA0D11"/>
    <w:rsid w:val="00E1032F"/>
    <w:rsid w:val="00EA3BA9"/>
    <w:rsid w:val="00EA79B0"/>
    <w:rsid w:val="00EE6A99"/>
    <w:rsid w:val="00F76B0C"/>
    <w:rsid w:val="00FA5EF0"/>
    <w:rsid w:val="00FC05BC"/>
    <w:rsid w:val="00FD5DE0"/>
    <w:rsid w:val="00FE07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DF80D"/>
  <w15:chartTrackingRefBased/>
  <w15:docId w15:val="{664D58FB-6E6A-4BE8-832E-F2D103109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939"/>
    <w:pPr>
      <w:spacing w:after="200" w:line="276" w:lineRule="auto"/>
    </w:pPr>
    <w:rPr>
      <w:rFonts w:ascii="Calibri" w:eastAsia="SimSun" w:hAnsi="Calibri" w:cs="Times New Roman"/>
      <w:lang w:eastAsia="zh-CN"/>
    </w:rPr>
  </w:style>
  <w:style w:type="paragraph" w:styleId="Heading1">
    <w:name w:val="heading 1"/>
    <w:basedOn w:val="Normal"/>
    <w:next w:val="Normal"/>
    <w:link w:val="Heading1Char"/>
    <w:autoRedefine/>
    <w:uiPriority w:val="9"/>
    <w:qFormat/>
    <w:rsid w:val="00077DA7"/>
    <w:pPr>
      <w:keepNext/>
      <w:keepLines/>
      <w:spacing w:before="480" w:after="0" w:line="360" w:lineRule="auto"/>
      <w:jc w:val="both"/>
      <w:outlineLvl w:val="0"/>
    </w:pPr>
    <w:rPr>
      <w:rFonts w:ascii="Times New Roman" w:eastAsiaTheme="majorEastAsia" w:hAnsi="Times New Roman" w:cstheme="majorBidi"/>
      <w:b/>
      <w:bCs/>
      <w:sz w:val="28"/>
      <w:szCs w:val="28"/>
    </w:rPr>
  </w:style>
  <w:style w:type="paragraph" w:styleId="Heading2">
    <w:name w:val="heading 2"/>
    <w:basedOn w:val="Normal"/>
    <w:next w:val="Normal"/>
    <w:link w:val="Heading2Char"/>
    <w:autoRedefine/>
    <w:uiPriority w:val="9"/>
    <w:unhideWhenUsed/>
    <w:qFormat/>
    <w:rsid w:val="001F4F2E"/>
    <w:pPr>
      <w:keepNext/>
      <w:keepLines/>
      <w:spacing w:before="40" w:after="0" w:line="480" w:lineRule="auto"/>
      <w:outlineLvl w:val="1"/>
    </w:pPr>
    <w:rPr>
      <w:rFonts w:ascii="Times New Roman" w:eastAsiaTheme="majorEastAsia" w:hAnsi="Times New Roman" w:cstheme="majorBidi"/>
      <w:b/>
      <w:caps/>
      <w:sz w:val="28"/>
      <w:szCs w:val="26"/>
      <w:lang w:val="en-GB"/>
    </w:rPr>
  </w:style>
  <w:style w:type="paragraph" w:styleId="Heading3">
    <w:name w:val="heading 3"/>
    <w:basedOn w:val="Normal"/>
    <w:next w:val="Normal"/>
    <w:link w:val="Heading3Char"/>
    <w:autoRedefine/>
    <w:uiPriority w:val="9"/>
    <w:unhideWhenUsed/>
    <w:qFormat/>
    <w:rsid w:val="00077DA7"/>
    <w:pPr>
      <w:keepNext/>
      <w:keepLines/>
      <w:spacing w:before="40" w:after="0" w:line="360" w:lineRule="auto"/>
      <w:outlineLvl w:val="2"/>
    </w:pPr>
    <w:rPr>
      <w:rFonts w:ascii="Times New Roman" w:eastAsiaTheme="majorEastAsia" w:hAnsi="Times New Roman" w:cstheme="majorBidi"/>
      <w:sz w:val="28"/>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7DA7"/>
    <w:rPr>
      <w:rFonts w:ascii="Times New Roman" w:eastAsiaTheme="majorEastAsia" w:hAnsi="Times New Roman" w:cstheme="majorBidi"/>
      <w:b/>
      <w:bCs/>
      <w:sz w:val="28"/>
      <w:szCs w:val="28"/>
    </w:rPr>
  </w:style>
  <w:style w:type="character" w:customStyle="1" w:styleId="Heading2Char">
    <w:name w:val="Heading 2 Char"/>
    <w:basedOn w:val="DefaultParagraphFont"/>
    <w:link w:val="Heading2"/>
    <w:uiPriority w:val="9"/>
    <w:rsid w:val="001F4F2E"/>
    <w:rPr>
      <w:rFonts w:ascii="Times New Roman" w:eastAsiaTheme="majorEastAsia" w:hAnsi="Times New Roman" w:cstheme="majorBidi"/>
      <w:b/>
      <w:caps/>
      <w:sz w:val="28"/>
      <w:szCs w:val="26"/>
      <w:lang w:val="en-GB" w:eastAsia="zh-CN"/>
    </w:rPr>
  </w:style>
  <w:style w:type="character" w:customStyle="1" w:styleId="Heading3Char">
    <w:name w:val="Heading 3 Char"/>
    <w:basedOn w:val="DefaultParagraphFont"/>
    <w:link w:val="Heading3"/>
    <w:uiPriority w:val="9"/>
    <w:rsid w:val="00077DA7"/>
    <w:rPr>
      <w:rFonts w:ascii="Times New Roman" w:eastAsiaTheme="majorEastAsia" w:hAnsi="Times New Roman" w:cstheme="majorBidi"/>
      <w:sz w:val="28"/>
      <w:szCs w:val="24"/>
      <w:lang w:val="en-GB"/>
    </w:rPr>
  </w:style>
  <w:style w:type="character" w:customStyle="1" w:styleId="HeaderChar">
    <w:name w:val="Header Char"/>
    <w:link w:val="Header"/>
    <w:rsid w:val="00CE0831"/>
  </w:style>
  <w:style w:type="paragraph" w:styleId="Header">
    <w:name w:val="header"/>
    <w:basedOn w:val="Normal"/>
    <w:link w:val="HeaderChar"/>
    <w:rsid w:val="00CE0831"/>
    <w:pPr>
      <w:tabs>
        <w:tab w:val="center" w:pos="4320"/>
        <w:tab w:val="right" w:pos="8640"/>
      </w:tabs>
      <w:spacing w:after="0" w:line="240" w:lineRule="auto"/>
    </w:pPr>
    <w:rPr>
      <w:rFonts w:asciiTheme="minorHAnsi" w:eastAsiaTheme="minorHAnsi" w:hAnsiTheme="minorHAnsi" w:cstheme="minorBidi"/>
      <w:lang w:eastAsia="en-US"/>
    </w:rPr>
  </w:style>
  <w:style w:type="character" w:customStyle="1" w:styleId="HeaderChar1">
    <w:name w:val="Header Char1"/>
    <w:basedOn w:val="DefaultParagraphFont"/>
    <w:uiPriority w:val="99"/>
    <w:semiHidden/>
    <w:rsid w:val="00CE0831"/>
    <w:rPr>
      <w:rFonts w:ascii="Calibri" w:eastAsia="SimSun" w:hAnsi="Calibri" w:cs="Times New Roman"/>
      <w:lang w:eastAsia="zh-CN"/>
    </w:rPr>
  </w:style>
  <w:style w:type="paragraph" w:styleId="ListParagraph">
    <w:name w:val="List Paragraph"/>
    <w:basedOn w:val="Normal"/>
    <w:qFormat/>
    <w:rsid w:val="00A86857"/>
    <w:pPr>
      <w:ind w:left="720"/>
      <w:contextualSpacing/>
    </w:pPr>
  </w:style>
  <w:style w:type="paragraph" w:styleId="Footer">
    <w:name w:val="footer"/>
    <w:basedOn w:val="Normal"/>
    <w:link w:val="FooterChar"/>
    <w:uiPriority w:val="99"/>
    <w:unhideWhenUsed/>
    <w:rsid w:val="00F76B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6B0C"/>
    <w:rPr>
      <w:rFonts w:ascii="Calibri" w:eastAsia="SimSun" w:hAnsi="Calibri" w:cs="Times New Roman"/>
      <w:lang w:eastAsia="zh-CN"/>
    </w:rPr>
  </w:style>
  <w:style w:type="table" w:styleId="TableGrid">
    <w:name w:val="Table Grid"/>
    <w:basedOn w:val="TableNormal"/>
    <w:uiPriority w:val="39"/>
    <w:rsid w:val="008702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B610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B6104"/>
    <w:rPr>
      <w:rFonts w:ascii="Segoe UI" w:eastAsia="SimSun" w:hAnsi="Segoe UI" w:cs="Segoe UI"/>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121</TotalTime>
  <Pages>9</Pages>
  <Words>1545</Words>
  <Characters>8810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AKAMSHU GABRIEL</dc:creator>
  <cp:keywords/>
  <dc:description/>
  <cp:lastModifiedBy>KPONKIUS</cp:lastModifiedBy>
  <cp:revision>10</cp:revision>
  <cp:lastPrinted>2022-08-05T07:18:00Z</cp:lastPrinted>
  <dcterms:created xsi:type="dcterms:W3CDTF">2024-02-19T08:40:00Z</dcterms:created>
  <dcterms:modified xsi:type="dcterms:W3CDTF">2024-02-19T16:04:00Z</dcterms:modified>
</cp:coreProperties>
</file>