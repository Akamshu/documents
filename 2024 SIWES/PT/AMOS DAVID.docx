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034ACD20" w:rsidR="00483D37"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GENERAL HOSPITAL MUBI,</w:t>
      </w:r>
      <w:r w:rsidR="00CE0831" w:rsidRPr="00270291">
        <w:rPr>
          <w:rFonts w:ascii="Times New Roman" w:hAnsi="Times New Roman"/>
          <w:b/>
          <w:bCs/>
          <w:sz w:val="28"/>
          <w:szCs w:val="28"/>
        </w:rPr>
        <w:t xml:space="preserve"> </w:t>
      </w:r>
    </w:p>
    <w:p w14:paraId="6FECB271" w14:textId="5E33311D" w:rsidR="00CE0831" w:rsidRPr="00270291"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MUBI NORTH</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bookmarkStart w:id="1" w:name="_GoBack"/>
      <w:bookmarkEnd w:id="1"/>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71755BB4" w:rsidR="00CE0831" w:rsidRPr="00270291" w:rsidRDefault="007C5ED2" w:rsidP="001975E2">
      <w:pPr>
        <w:spacing w:after="0" w:line="240" w:lineRule="auto"/>
        <w:jc w:val="center"/>
        <w:rPr>
          <w:rFonts w:ascii="Times New Roman" w:hAnsi="Times New Roman"/>
          <w:b/>
          <w:bCs/>
          <w:sz w:val="28"/>
          <w:szCs w:val="28"/>
        </w:rPr>
      </w:pPr>
      <w:r>
        <w:rPr>
          <w:rFonts w:ascii="Times New Roman" w:hAnsi="Times New Roman"/>
          <w:b/>
          <w:bCs/>
          <w:sz w:val="28"/>
          <w:szCs w:val="28"/>
        </w:rPr>
        <w:t>AMOS DAVID GOMA</w:t>
      </w:r>
    </w:p>
    <w:p w14:paraId="331A5BFD" w14:textId="21035290"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7C5ED2">
        <w:rPr>
          <w:rFonts w:ascii="Times New Roman" w:hAnsi="Times New Roman"/>
          <w:b/>
          <w:bCs/>
          <w:sz w:val="28"/>
          <w:szCs w:val="28"/>
        </w:rPr>
        <w:t>164</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BC49BAA" w14:textId="7D870255" w:rsidR="001B49F5" w:rsidRPr="00DD489B" w:rsidRDefault="00270291" w:rsidP="00DD489B">
      <w:pPr>
        <w:pStyle w:val="ListParagraph"/>
        <w:numPr>
          <w:ilvl w:val="0"/>
          <w:numId w:val="39"/>
        </w:numPr>
        <w:spacing w:after="0" w:line="360" w:lineRule="auto"/>
        <w:jc w:val="both"/>
        <w:rPr>
          <w:rFonts w:ascii="Times New Roman" w:hAnsi="Times New Roman"/>
          <w:b/>
          <w:bCs/>
          <w:sz w:val="28"/>
          <w:szCs w:val="28"/>
        </w:rPr>
      </w:pPr>
      <w:r w:rsidRPr="00DD489B">
        <w:rPr>
          <w:rFonts w:ascii="Times New Roman" w:hAnsi="Times New Roman"/>
          <w:b/>
          <w:bCs/>
          <w:sz w:val="28"/>
          <w:szCs w:val="28"/>
        </w:rPr>
        <w:t xml:space="preserve">BRIEF HISTORY OF </w:t>
      </w:r>
      <w:r w:rsidR="00DD489B" w:rsidRPr="00DD489B">
        <w:rPr>
          <w:rFonts w:ascii="Times New Roman" w:hAnsi="Times New Roman"/>
          <w:b/>
          <w:bCs/>
          <w:sz w:val="28"/>
          <w:szCs w:val="28"/>
        </w:rPr>
        <w:t>GENERAL HOSPITAL MUBI, MUBI NORTH, ADAMAWA STATE</w:t>
      </w:r>
    </w:p>
    <w:p w14:paraId="7216F495" w14:textId="52242282"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The Mubi General Hospital is a Public hospital, located at </w:t>
      </w:r>
      <w:proofErr w:type="spellStart"/>
      <w:r w:rsidRPr="00753A94">
        <w:rPr>
          <w:rFonts w:ascii="Times New Roman" w:hAnsi="Times New Roman"/>
          <w:color w:val="000000"/>
          <w:sz w:val="28"/>
          <w:shd w:val="clear" w:color="auto" w:fill="FFFFFF"/>
        </w:rPr>
        <w:t>Nasarawo</w:t>
      </w:r>
      <w:proofErr w:type="spellEnd"/>
      <w:r w:rsidRPr="00753A94">
        <w:rPr>
          <w:rFonts w:ascii="Times New Roman" w:hAnsi="Times New Roman"/>
          <w:color w:val="000000"/>
          <w:sz w:val="28"/>
          <w:shd w:val="clear" w:color="auto" w:fill="FFFFFF"/>
        </w:rPr>
        <w:t>, Mubi South Local Government, Adamawa State.  It was established on 1/1/1945, and operates on 24hrs basis.</w:t>
      </w:r>
      <w:r>
        <w:rPr>
          <w:rFonts w:ascii="Times New Roman" w:hAnsi="Times New Roman"/>
          <w:color w:val="000000"/>
          <w:sz w:val="28"/>
          <w:shd w:val="clear" w:color="auto" w:fill="FFFFFF"/>
        </w:rPr>
        <w:t xml:space="preserve"> </w:t>
      </w:r>
      <w:r w:rsidRPr="00753A94">
        <w:rPr>
          <w:rFonts w:ascii="Times New Roman" w:hAnsi="Times New Roman"/>
          <w:color w:val="000000"/>
          <w:sz w:val="28"/>
          <w:shd w:val="clear" w:color="auto" w:fill="FFFFFF"/>
        </w:rPr>
        <w:t>The Mubi General Hospital is Licensed hospital by the Nigeria Ministry of Health, with facility code 02/15/1/2/1/0001 and registered as Secondary Health Care Centre. The Mubi General Hospital is Licensed by the Nigerian Ministry of Health. It is registered as a Secondary Health Care Centre.</w:t>
      </w:r>
    </w:p>
    <w:p w14:paraId="44E7655A" w14:textId="7461879F"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 xml:space="preserve">General Hospital Mubi offers the following medical services: Cardiology, Gastroenterology, Nephrology, Dermatology, Hematology, Geriatrics, </w:t>
      </w:r>
      <w:r w:rsidRPr="00753A94">
        <w:rPr>
          <w:rFonts w:ascii="Times New Roman" w:hAnsi="Times New Roman"/>
          <w:color w:val="000000"/>
          <w:sz w:val="28"/>
          <w:shd w:val="clear" w:color="auto" w:fill="FFFFFF"/>
        </w:rPr>
        <w:lastRenderedPageBreak/>
        <w:t>Pulmonology, Infectious Diseases, Psychiatry/Behavioral Medicine, General Surgery, Orthopedic Surgery, Urology, Anesthesia, Radiology, Pediatric Surgery, Antenatal Care (ANC), Immunization, HIV/ AIDS Services, Tuberculosis, Non Communicable Diseases, Family Planning, Intensive Care Services , Communicable Diseases, Hepatitis, Child Survival, Accidents and Emergency, Nutrition, Maternal and newborn care, Gastroenterology, Pulmonology, Nephrology, Neonatology, Endocrinology,  Oral and Maxillo-Facial Surgery; Periodontics, Obstetrics, Gynecology, Fertility/Assisted Reproductive Techniques.</w:t>
      </w:r>
    </w:p>
    <w:p w14:paraId="3D75BFFF" w14:textId="34B81ACD"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1F3262D5" w14:textId="15E8FDA6" w:rsidR="00622DD9" w:rsidRDefault="00D01FB8" w:rsidP="00231AF7">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3093BE82" wp14:editId="3CAE2953">
                <wp:simplePos x="0" y="0"/>
                <wp:positionH relativeFrom="margin">
                  <wp:align>right</wp:align>
                </wp:positionH>
                <wp:positionV relativeFrom="paragraph">
                  <wp:posOffset>127445</wp:posOffset>
                </wp:positionV>
                <wp:extent cx="6264322" cy="4831308"/>
                <wp:effectExtent l="0" t="0" r="22225" b="26670"/>
                <wp:wrapNone/>
                <wp:docPr id="94" name="Group 94"/>
                <wp:cNvGraphicFramePr/>
                <a:graphic xmlns:a="http://schemas.openxmlformats.org/drawingml/2006/main">
                  <a:graphicData uri="http://schemas.microsoft.com/office/word/2010/wordprocessingGroup">
                    <wpg:wgp>
                      <wpg:cNvGrpSpPr/>
                      <wpg:grpSpPr>
                        <a:xfrm>
                          <a:off x="0" y="0"/>
                          <a:ext cx="6264322" cy="4831308"/>
                          <a:chOff x="0" y="0"/>
                          <a:chExt cx="6274144" cy="4894730"/>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730"/>
                            <a:chOff x="0" y="0"/>
                            <a:chExt cx="6274144" cy="4894730"/>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323191" y="4518212"/>
                              <a:ext cx="774551" cy="376518"/>
                            </a:xfrm>
                            <a:prstGeom prst="rect">
                              <a:avLst/>
                            </a:prstGeom>
                          </wps:spPr>
                          <wps:style>
                            <a:lnRef idx="2">
                              <a:schemeClr val="dk1"/>
                            </a:lnRef>
                            <a:fillRef idx="1">
                              <a:schemeClr val="lt1"/>
                            </a:fillRef>
                            <a:effectRef idx="0">
                              <a:schemeClr val="dk1"/>
                            </a:effectRef>
                            <a:fontRef idx="minor">
                              <a:schemeClr val="dk1"/>
                            </a:fontRef>
                          </wps:style>
                          <wps:txb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109"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4034118"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368066" y="4475181"/>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93BE82" id="Group 94" o:spid="_x0000_s1026" style="position:absolute;left:0;text-align:left;margin-left:442.05pt;margin-top:10.05pt;width:493.25pt;height:380.4pt;z-index:251659264;mso-position-horizontal:right;mso-position-horizontal-relative:margin;mso-width-relative:margin;mso-height-relative:margin" coordsize="62741,4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black [3200]" strokeweight="1.5pt">
                  <v:stroke joinstyle="miter"/>
                  <o:lock v:ext="edit" shapetype="f"/>
                </v:line>
                <v:group id="Group 93" o:spid="_x0000_s1028" style="position:absolute;width:62741;height:48947" coordsize="62741,4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white [3201]" strokecolor="black [3200]" strokeweight="1pt">
                    <v:path arrowok="t"/>
                    <v:textbo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white [3201]" strokecolor="black [3200]" strokeweight="1pt">
                    <v:path arrowok="t"/>
                    <v:textbo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white [3201]" strokecolor="black [3200]" strokeweight="1pt">
                    <v:path arrowok="t"/>
                    <v:textbo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white [3201]" strokecolor="black [3200]" strokeweight="1pt">
                    <v:path arrowok="t"/>
                    <v:textbo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white [3201]" strokecolor="black [3200]" strokeweight="1pt">
                    <v:path arrowok="t"/>
                    <v:textbo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white [3201]" strokecolor="black [3200]" strokeweight="1pt">
                    <v:path arrowok="t"/>
                    <v:textbo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50" style="position:absolute;left:13231;top:45182;width:774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white [3201]" strokecolor="black [3200]" strokeweight="1pt">
                    <v:path arrowok="t"/>
                    <v:textbo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o:lock v:ext="edit" shapetype="f"/>
                  </v:line>
                  <v:rect id="Rectangle 80" o:spid="_x0000_s1056" style="position:absolute;left:261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white [3201]" strokecolor="black [3200]" strokeweight="1pt">
                    <v:path arrowok="t"/>
                    <v:textbo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black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white [3201]" strokecolor="black [3200]" strokeweight="1pt">
                    <v:path arrowok="t"/>
                    <v:textbo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black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white [3201]" strokecolor="black [3200]" strokeweight="1pt">
                    <v:path arrowok="t"/>
                    <v:textbo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black [3200]" strokeweight=".5pt">
                    <v:stroke joinstyle="miter"/>
                    <o:lock v:ext="edit" shapetype="f"/>
                  </v:line>
                  <v:rect id="Rectangle 86" o:spid="_x0000_s1062" style="position:absolute;left:403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white [3201]" strokecolor="black [3200]" strokeweight="1pt">
                    <v:path arrowok="t"/>
                    <v:textbo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black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white [3201]" strokecolor="black [3200]" strokeweight="1pt">
                    <v:path arrowok="t"/>
                    <v:textbo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white [3201]" strokecolor="black [3200]" strokeweight="1pt">
                    <v:path arrowok="t"/>
                    <v:textbo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o:lock v:ext="edit" shapetype="f"/>
                  </v:line>
                  <v:rect id="Rectangle 92" o:spid="_x0000_s1068" style="position:absolute;left:53680;top:44751;width:7741;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white [3201]" strokecolor="black [3200]" strokeweight="1pt">
                    <v:path arrowok="t"/>
                    <v:textbo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group>
                <w10:wrap anchorx="margin"/>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r>
        <w:rPr>
          <w:rFonts w:ascii="Times New Roman" w:hAnsi="Times New Roman"/>
          <w:b/>
          <w:sz w:val="28"/>
        </w:rPr>
        <w:br w:type="page"/>
      </w:r>
    </w:p>
    <w:p w14:paraId="26101186" w14:textId="3C1AF7A2"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6CF8C088" w:rsidR="00BE21AF" w:rsidRDefault="00BE21AF" w:rsidP="00231AF7">
      <w:pPr>
        <w:spacing w:after="160" w:line="360" w:lineRule="auto"/>
        <w:jc w:val="both"/>
        <w:rPr>
          <w:rFonts w:ascii="Times New Roman" w:hAnsi="Times New Roman"/>
          <w:sz w:val="28"/>
        </w:rPr>
      </w:pPr>
      <w:r w:rsidRPr="001975E2">
        <w:rPr>
          <w:rFonts w:ascii="Times New Roman" w:hAnsi="Times New Roman"/>
          <w:sz w:val="28"/>
        </w:rPr>
        <w:t xml:space="preserve">During the </w:t>
      </w:r>
      <w:r w:rsidR="007C5ED2">
        <w:rPr>
          <w:rFonts w:ascii="Times New Roman" w:hAnsi="Times New Roman"/>
          <w:sz w:val="28"/>
        </w:rPr>
        <w:t>period of assignment i.e. Student Industrial Work Experience Scheme (SIWES) I was attached to different pharmacy units.</w:t>
      </w:r>
    </w:p>
    <w:p w14:paraId="0DDDA231" w14:textId="60EC10E2" w:rsidR="0004705A" w:rsidRDefault="0004705A" w:rsidP="0004705A">
      <w:pPr>
        <w:spacing w:after="160" w:line="240" w:lineRule="auto"/>
        <w:jc w:val="both"/>
        <w:rPr>
          <w:rFonts w:ascii="Times New Roman" w:hAnsi="Times New Roman"/>
          <w:sz w:val="28"/>
        </w:rPr>
      </w:pPr>
      <w:r>
        <w:rPr>
          <w:rFonts w:ascii="Times New Roman" w:hAnsi="Times New Roman"/>
          <w:sz w:val="28"/>
        </w:rPr>
        <w:t>Pharmacy unit:</w:t>
      </w:r>
      <w:r w:rsidR="00950FCE">
        <w:rPr>
          <w:rFonts w:ascii="Times New Roman" w:hAnsi="Times New Roman"/>
          <w:sz w:val="28"/>
        </w:rPr>
        <w:t xml:space="preserve"> </w:t>
      </w:r>
      <w:r>
        <w:rPr>
          <w:rFonts w:ascii="Times New Roman" w:hAnsi="Times New Roman"/>
          <w:sz w:val="28"/>
        </w:rPr>
        <w:t>Prescription</w:t>
      </w:r>
      <w:r w:rsidR="00950FCE">
        <w:rPr>
          <w:rFonts w:ascii="Times New Roman" w:hAnsi="Times New Roman"/>
          <w:sz w:val="28"/>
        </w:rPr>
        <w:t xml:space="preserve">, </w:t>
      </w:r>
      <w:r>
        <w:rPr>
          <w:rFonts w:ascii="Times New Roman" w:hAnsi="Times New Roman"/>
          <w:sz w:val="28"/>
        </w:rPr>
        <w:t>Component of Prescription</w:t>
      </w:r>
      <w:r w:rsidR="00950FCE">
        <w:rPr>
          <w:rFonts w:ascii="Times New Roman" w:hAnsi="Times New Roman"/>
          <w:sz w:val="28"/>
        </w:rPr>
        <w:t xml:space="preserve">, </w:t>
      </w:r>
      <w:r>
        <w:rPr>
          <w:rFonts w:ascii="Times New Roman" w:hAnsi="Times New Roman"/>
          <w:sz w:val="28"/>
        </w:rPr>
        <w:t>Dispensing</w:t>
      </w:r>
      <w:r w:rsidR="00950FCE">
        <w:rPr>
          <w:rFonts w:ascii="Times New Roman" w:hAnsi="Times New Roman"/>
          <w:sz w:val="28"/>
        </w:rPr>
        <w: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6FE37E52" w:rsidR="00220E60" w:rsidRDefault="0004705A" w:rsidP="00231AF7">
      <w:pPr>
        <w:spacing w:after="0" w:line="360" w:lineRule="auto"/>
        <w:jc w:val="both"/>
        <w:rPr>
          <w:rFonts w:ascii="Times New Roman" w:hAnsi="Times New Roman"/>
          <w:sz w:val="28"/>
          <w:szCs w:val="28"/>
        </w:rPr>
      </w:pPr>
      <w:r>
        <w:rPr>
          <w:rFonts w:ascii="Times New Roman" w:hAnsi="Times New Roman"/>
          <w:sz w:val="28"/>
          <w:szCs w:val="28"/>
        </w:rPr>
        <w:t>Pharmacy unit can be defined as a unit in which drugs are being stored, maintained and dispensed to a patient or patient’s relative based on the doctor’s prescriptions.</w:t>
      </w:r>
    </w:p>
    <w:p w14:paraId="0571FB77" w14:textId="77777777" w:rsidR="0004705A" w:rsidRDefault="0004705A" w:rsidP="00231AF7">
      <w:pPr>
        <w:spacing w:after="0" w:line="360" w:lineRule="auto"/>
        <w:jc w:val="both"/>
        <w:rPr>
          <w:rFonts w:ascii="Times New Roman" w:hAnsi="Times New Roman"/>
          <w:sz w:val="28"/>
          <w:szCs w:val="28"/>
        </w:rPr>
      </w:pPr>
    </w:p>
    <w:p w14:paraId="56654720" w14:textId="77777777" w:rsidR="00F7030D" w:rsidRPr="008339A5" w:rsidRDefault="00F7030D" w:rsidP="00F7030D">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066677F6" w14:textId="19637AF9" w:rsidR="00F7030D" w:rsidRDefault="00F7030D" w:rsidP="00F7030D">
      <w:pPr>
        <w:spacing w:after="0" w:line="360" w:lineRule="auto"/>
        <w:jc w:val="both"/>
        <w:rPr>
          <w:rFonts w:ascii="Times New Roman" w:hAnsi="Times New Roman"/>
          <w:sz w:val="28"/>
          <w:szCs w:val="28"/>
        </w:rPr>
      </w:pPr>
      <w:r>
        <w:rPr>
          <w:rFonts w:ascii="Times New Roman" w:hAnsi="Times New Roman"/>
          <w:sz w:val="28"/>
          <w:szCs w:val="28"/>
        </w:rPr>
        <w:t xml:space="preserve">A </w:t>
      </w:r>
      <w:r w:rsidR="0004705A">
        <w:rPr>
          <w:rFonts w:ascii="Times New Roman" w:hAnsi="Times New Roman"/>
          <w:sz w:val="28"/>
          <w:szCs w:val="28"/>
        </w:rPr>
        <w:t>prescription can be defined as an instruction written by a medical practitioner to a patient in whose name, date, age etc. are issued with a doctor’s signature base on the patient’s condition.</w:t>
      </w:r>
    </w:p>
    <w:p w14:paraId="1871690B" w14:textId="77777777" w:rsidR="0004705A" w:rsidRDefault="0004705A" w:rsidP="00F7030D">
      <w:pPr>
        <w:spacing w:after="0" w:line="360" w:lineRule="auto"/>
        <w:jc w:val="both"/>
        <w:rPr>
          <w:rFonts w:ascii="Times New Roman" w:hAnsi="Times New Roman"/>
          <w:sz w:val="28"/>
          <w:szCs w:val="28"/>
        </w:rPr>
      </w:pPr>
    </w:p>
    <w:p w14:paraId="5FCB3929" w14:textId="51D79985" w:rsidR="003D2F4B" w:rsidRPr="008339A5" w:rsidRDefault="003D2F4B" w:rsidP="003D2F4B">
      <w:pPr>
        <w:spacing w:after="0" w:line="360" w:lineRule="auto"/>
        <w:jc w:val="both"/>
        <w:rPr>
          <w:rFonts w:ascii="Times New Roman" w:hAnsi="Times New Roman"/>
          <w:b/>
          <w:bCs/>
          <w:sz w:val="28"/>
          <w:szCs w:val="28"/>
        </w:rPr>
      </w:pPr>
      <w:r>
        <w:rPr>
          <w:rFonts w:ascii="Times New Roman" w:hAnsi="Times New Roman"/>
          <w:b/>
          <w:bCs/>
          <w:sz w:val="28"/>
          <w:szCs w:val="28"/>
        </w:rPr>
        <w:t>COMPONENT</w:t>
      </w:r>
      <w:r w:rsidRPr="008339A5">
        <w:rPr>
          <w:rFonts w:ascii="Times New Roman" w:hAnsi="Times New Roman"/>
          <w:b/>
          <w:bCs/>
          <w:sz w:val="28"/>
          <w:szCs w:val="28"/>
        </w:rPr>
        <w:t xml:space="preserve"> OF PRESCRIPTION</w:t>
      </w:r>
    </w:p>
    <w:p w14:paraId="28EB619E" w14:textId="12D0143B" w:rsidR="003D2F4B" w:rsidRPr="0004705A" w:rsidRDefault="003D2F4B"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Date</w:t>
      </w:r>
      <w:r w:rsidR="0004705A" w:rsidRPr="0004705A">
        <w:rPr>
          <w:rFonts w:ascii="Times New Roman" w:hAnsi="Times New Roman"/>
          <w:sz w:val="28"/>
          <w:szCs w:val="28"/>
        </w:rPr>
        <w:t xml:space="preserve"> of issue</w:t>
      </w:r>
    </w:p>
    <w:p w14:paraId="53A4D281" w14:textId="045C2F4F"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Patient’s name and address</w:t>
      </w:r>
    </w:p>
    <w:p w14:paraId="5F8FA27E" w14:textId="093382F5"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Patient’s date of birth</w:t>
      </w:r>
    </w:p>
    <w:p w14:paraId="18339AF7" w14:textId="01848E12"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Clinical name, address, DEA number</w:t>
      </w:r>
    </w:p>
    <w:p w14:paraId="554AEF6D" w14:textId="31061CAD"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Drug name</w:t>
      </w:r>
    </w:p>
    <w:p w14:paraId="5286ECB1" w14:textId="5B42D44B"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Drug strength</w:t>
      </w:r>
    </w:p>
    <w:p w14:paraId="2DD715D7" w14:textId="3AAF7E3D"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Dosage form</w:t>
      </w:r>
    </w:p>
    <w:p w14:paraId="798AB66F" w14:textId="556A4196"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Quantity prescribed</w:t>
      </w:r>
    </w:p>
    <w:p w14:paraId="6862EE7B" w14:textId="77777777" w:rsidR="0004705A" w:rsidRPr="003D2F4B" w:rsidRDefault="0004705A" w:rsidP="0004705A">
      <w:pPr>
        <w:spacing w:after="0" w:line="360" w:lineRule="auto"/>
        <w:jc w:val="both"/>
        <w:rPr>
          <w:rFonts w:ascii="Times New Roman" w:hAnsi="Times New Roman"/>
          <w:sz w:val="28"/>
          <w:szCs w:val="28"/>
        </w:rPr>
      </w:pPr>
    </w:p>
    <w:p w14:paraId="71129F61" w14:textId="4F2DF565" w:rsidR="003D2F4B"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Date issue:</w:t>
      </w:r>
      <w:r>
        <w:rPr>
          <w:rFonts w:ascii="Times New Roman" w:hAnsi="Times New Roman"/>
          <w:sz w:val="28"/>
          <w:szCs w:val="28"/>
        </w:rPr>
        <w:t xml:space="preserve"> This can be </w:t>
      </w:r>
      <w:proofErr w:type="gramStart"/>
      <w:r>
        <w:rPr>
          <w:rFonts w:ascii="Times New Roman" w:hAnsi="Times New Roman"/>
          <w:sz w:val="28"/>
          <w:szCs w:val="28"/>
        </w:rPr>
        <w:t>defines</w:t>
      </w:r>
      <w:proofErr w:type="gramEnd"/>
      <w:r>
        <w:rPr>
          <w:rFonts w:ascii="Times New Roman" w:hAnsi="Times New Roman"/>
          <w:sz w:val="28"/>
          <w:szCs w:val="28"/>
        </w:rPr>
        <w:t xml:space="preserve"> as a particular day on which a prescription took place.</w:t>
      </w:r>
    </w:p>
    <w:p w14:paraId="312BF1C5" w14:textId="3FB293CA"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Patient’s name and Address</w:t>
      </w:r>
      <w:r>
        <w:rPr>
          <w:rFonts w:ascii="Times New Roman" w:hAnsi="Times New Roman"/>
          <w:sz w:val="28"/>
          <w:szCs w:val="28"/>
        </w:rPr>
        <w:t>: This include the patient identification by name and his/her resident.</w:t>
      </w:r>
    </w:p>
    <w:p w14:paraId="40DC9356" w14:textId="2E005A21"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lastRenderedPageBreak/>
        <w:t>Patient’s Date of Birth:</w:t>
      </w:r>
      <w:r>
        <w:rPr>
          <w:rFonts w:ascii="Times New Roman" w:hAnsi="Times New Roman"/>
          <w:sz w:val="28"/>
          <w:szCs w:val="28"/>
        </w:rPr>
        <w:t xml:space="preserve"> This is said to be a day in which a particular patient was given birth.</w:t>
      </w:r>
    </w:p>
    <w:p w14:paraId="250DD361" w14:textId="27B629E5"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Clinical name, address and DEA:</w:t>
      </w:r>
      <w:r>
        <w:rPr>
          <w:rFonts w:ascii="Times New Roman" w:hAnsi="Times New Roman"/>
          <w:sz w:val="28"/>
          <w:szCs w:val="28"/>
        </w:rPr>
        <w:t xml:space="preserve"> This is a name given to a place with limited activities unlike the hospital or a name beard by the medical practitioner or doctor.</w:t>
      </w:r>
    </w:p>
    <w:p w14:paraId="1271F73B" w14:textId="213674D2"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Drug name</w:t>
      </w:r>
      <w:r>
        <w:rPr>
          <w:rFonts w:ascii="Times New Roman" w:hAnsi="Times New Roman"/>
          <w:sz w:val="28"/>
          <w:szCs w:val="28"/>
        </w:rPr>
        <w:t>: This is a name given to a particular drug</w:t>
      </w:r>
      <w:r w:rsidR="00EC69CF">
        <w:rPr>
          <w:rFonts w:ascii="Times New Roman" w:hAnsi="Times New Roman"/>
          <w:sz w:val="28"/>
          <w:szCs w:val="28"/>
        </w:rPr>
        <w:t xml:space="preserve"> either a generic or a company name.</w:t>
      </w:r>
    </w:p>
    <w:p w14:paraId="412C6DD0" w14:textId="5E6B64B9" w:rsidR="00EC69CF" w:rsidRDefault="00EC69CF" w:rsidP="00231AF7">
      <w:pPr>
        <w:spacing w:after="0" w:line="360" w:lineRule="auto"/>
        <w:jc w:val="both"/>
        <w:rPr>
          <w:rFonts w:ascii="Times New Roman" w:hAnsi="Times New Roman"/>
          <w:sz w:val="28"/>
          <w:szCs w:val="28"/>
        </w:rPr>
      </w:pPr>
      <w:r w:rsidRPr="00EC69CF">
        <w:rPr>
          <w:rFonts w:ascii="Times New Roman" w:hAnsi="Times New Roman"/>
          <w:b/>
          <w:sz w:val="28"/>
          <w:szCs w:val="28"/>
        </w:rPr>
        <w:t>Drug strength</w:t>
      </w:r>
      <w:r>
        <w:rPr>
          <w:rFonts w:ascii="Times New Roman" w:hAnsi="Times New Roman"/>
          <w:sz w:val="28"/>
          <w:szCs w:val="28"/>
        </w:rPr>
        <w:t>: This is an amount of drug given in a dosage form e.g. 300mg, 500mg.</w:t>
      </w:r>
    </w:p>
    <w:p w14:paraId="4CD644CD" w14:textId="1DA0BB79" w:rsidR="00EC69CF" w:rsidRDefault="00EC69CF" w:rsidP="00231AF7">
      <w:pPr>
        <w:spacing w:after="0" w:line="360" w:lineRule="auto"/>
        <w:jc w:val="both"/>
        <w:rPr>
          <w:rFonts w:ascii="Times New Roman" w:hAnsi="Times New Roman"/>
          <w:sz w:val="28"/>
          <w:szCs w:val="28"/>
        </w:rPr>
      </w:pPr>
      <w:r w:rsidRPr="00EC69CF">
        <w:rPr>
          <w:rFonts w:ascii="Times New Roman" w:hAnsi="Times New Roman"/>
          <w:b/>
          <w:sz w:val="28"/>
          <w:szCs w:val="28"/>
        </w:rPr>
        <w:t>Dosage form</w:t>
      </w:r>
      <w:r>
        <w:rPr>
          <w:rFonts w:ascii="Times New Roman" w:hAnsi="Times New Roman"/>
          <w:sz w:val="28"/>
          <w:szCs w:val="28"/>
        </w:rPr>
        <w:t>: This is a physical make up of a particular drug i.e. liquid, solid, semi-solid or powder form.</w:t>
      </w:r>
    </w:p>
    <w:p w14:paraId="3A44D751" w14:textId="7A682014" w:rsidR="00EC69CF" w:rsidRDefault="00EC69CF" w:rsidP="00231AF7">
      <w:pPr>
        <w:spacing w:after="0" w:line="360" w:lineRule="auto"/>
        <w:jc w:val="both"/>
        <w:rPr>
          <w:rFonts w:ascii="Times New Roman" w:hAnsi="Times New Roman"/>
          <w:sz w:val="28"/>
          <w:szCs w:val="28"/>
        </w:rPr>
      </w:pPr>
      <w:r w:rsidRPr="006C0E2A">
        <w:rPr>
          <w:rFonts w:ascii="Times New Roman" w:hAnsi="Times New Roman"/>
          <w:b/>
          <w:sz w:val="28"/>
          <w:szCs w:val="28"/>
        </w:rPr>
        <w:t>Quantity Prescribed</w:t>
      </w:r>
      <w:r>
        <w:rPr>
          <w:rFonts w:ascii="Times New Roman" w:hAnsi="Times New Roman"/>
          <w:sz w:val="28"/>
          <w:szCs w:val="28"/>
        </w:rPr>
        <w:t>: This is the amount of drug prescribed to the patient issued.</w:t>
      </w:r>
    </w:p>
    <w:p w14:paraId="66FCF624" w14:textId="2AB98C64" w:rsidR="003D2F4B" w:rsidRDefault="003D2F4B">
      <w:pPr>
        <w:spacing w:after="160" w:line="259" w:lineRule="auto"/>
        <w:rPr>
          <w:rFonts w:ascii="Times New Roman" w:hAnsi="Times New Roman"/>
          <w:b/>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2A59A0FA" w:rsidR="00220E60" w:rsidRDefault="008B3EB1" w:rsidP="00231AF7">
      <w:pPr>
        <w:spacing w:after="0" w:line="360" w:lineRule="auto"/>
        <w:jc w:val="both"/>
        <w:rPr>
          <w:rFonts w:ascii="Times New Roman" w:hAnsi="Times New Roman"/>
          <w:sz w:val="28"/>
          <w:szCs w:val="28"/>
        </w:rPr>
      </w:pPr>
      <w:r>
        <w:rPr>
          <w:rFonts w:ascii="Times New Roman" w:hAnsi="Times New Roman"/>
          <w:sz w:val="28"/>
          <w:szCs w:val="28"/>
        </w:rPr>
        <w:t xml:space="preserve">Dispensing can be defined as </w:t>
      </w:r>
      <w:r w:rsidR="00EC69CF">
        <w:rPr>
          <w:rFonts w:ascii="Times New Roman" w:hAnsi="Times New Roman"/>
          <w:sz w:val="28"/>
          <w:szCs w:val="28"/>
        </w:rPr>
        <w:t>the act of giving out patient drugs based on the clear instruction of a medical practitioner.</w:t>
      </w:r>
    </w:p>
    <w:p w14:paraId="4B816BB7" w14:textId="7AC7D706" w:rsidR="00EC69CF" w:rsidRPr="00DD489B" w:rsidRDefault="00EC69CF" w:rsidP="00231AF7">
      <w:pPr>
        <w:spacing w:after="0" w:line="360" w:lineRule="auto"/>
        <w:jc w:val="both"/>
        <w:rPr>
          <w:rFonts w:ascii="Times New Roman" w:hAnsi="Times New Roman"/>
          <w:b/>
          <w:sz w:val="28"/>
          <w:szCs w:val="28"/>
        </w:rPr>
      </w:pPr>
      <w:r w:rsidRPr="00DD489B">
        <w:rPr>
          <w:rFonts w:ascii="Times New Roman" w:hAnsi="Times New Roman"/>
          <w:b/>
          <w:sz w:val="28"/>
          <w:szCs w:val="28"/>
        </w:rPr>
        <w:t>TOOLS USED IN DISPENSING</w:t>
      </w:r>
    </w:p>
    <w:p w14:paraId="2FE7A7F4" w14:textId="7F6C8ADA" w:rsidR="00EC69CF" w:rsidRDefault="00EC69CF" w:rsidP="00231AF7">
      <w:pPr>
        <w:spacing w:after="0" w:line="360" w:lineRule="auto"/>
        <w:jc w:val="both"/>
        <w:rPr>
          <w:rFonts w:ascii="Times New Roman" w:hAnsi="Times New Roman"/>
          <w:sz w:val="28"/>
          <w:szCs w:val="28"/>
        </w:rPr>
      </w:pPr>
      <w:r>
        <w:rPr>
          <w:rFonts w:ascii="Times New Roman" w:hAnsi="Times New Roman"/>
          <w:sz w:val="28"/>
          <w:szCs w:val="28"/>
        </w:rPr>
        <w:t>Counting tray</w:t>
      </w:r>
      <w:r w:rsidR="00DD489B">
        <w:rPr>
          <w:rFonts w:ascii="Times New Roman" w:hAnsi="Times New Roman"/>
          <w:sz w:val="28"/>
          <w:szCs w:val="28"/>
        </w:rPr>
        <w:t xml:space="preserve">, </w:t>
      </w:r>
      <w:r>
        <w:rPr>
          <w:rFonts w:ascii="Times New Roman" w:hAnsi="Times New Roman"/>
          <w:sz w:val="28"/>
          <w:szCs w:val="28"/>
        </w:rPr>
        <w:t>Dispensing spoon</w:t>
      </w:r>
      <w:r w:rsidR="00DD489B">
        <w:rPr>
          <w:rFonts w:ascii="Times New Roman" w:hAnsi="Times New Roman"/>
          <w:sz w:val="28"/>
          <w:szCs w:val="28"/>
        </w:rPr>
        <w:t xml:space="preserve">, </w:t>
      </w:r>
      <w:r>
        <w:rPr>
          <w:rFonts w:ascii="Times New Roman" w:hAnsi="Times New Roman"/>
          <w:sz w:val="28"/>
          <w:szCs w:val="28"/>
        </w:rPr>
        <w:t>Dispensing envelope</w:t>
      </w:r>
      <w:r w:rsidR="00DD489B">
        <w:rPr>
          <w:rFonts w:ascii="Times New Roman" w:hAnsi="Times New Roman"/>
          <w:sz w:val="28"/>
          <w:szCs w:val="28"/>
        </w:rPr>
        <w:t xml:space="preserve">, </w:t>
      </w:r>
      <w:r>
        <w:rPr>
          <w:rFonts w:ascii="Times New Roman" w:hAnsi="Times New Roman"/>
          <w:sz w:val="28"/>
          <w:szCs w:val="28"/>
        </w:rPr>
        <w:t>Dispensing glove</w:t>
      </w:r>
    </w:p>
    <w:p w14:paraId="09335874" w14:textId="36433777"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Counting tray</w:t>
      </w:r>
      <w:r>
        <w:rPr>
          <w:rFonts w:ascii="Times New Roman" w:hAnsi="Times New Roman"/>
          <w:sz w:val="28"/>
          <w:szCs w:val="28"/>
        </w:rPr>
        <w:t>: This is made from a sturdy and durable plastic which assist in counting effort.</w:t>
      </w:r>
    </w:p>
    <w:p w14:paraId="4BB3B216" w14:textId="26739859"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spoon</w:t>
      </w:r>
      <w:r>
        <w:rPr>
          <w:rFonts w:ascii="Times New Roman" w:hAnsi="Times New Roman"/>
          <w:sz w:val="28"/>
          <w:szCs w:val="28"/>
        </w:rPr>
        <w:t>: This is also a plastic which helps in fetching or counting drugs on a counting tray.</w:t>
      </w:r>
    </w:p>
    <w:p w14:paraId="3BA85DD5" w14:textId="6E7A2D8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Envelope</w:t>
      </w:r>
      <w:r>
        <w:rPr>
          <w:rFonts w:ascii="Times New Roman" w:hAnsi="Times New Roman"/>
          <w:sz w:val="28"/>
          <w:szCs w:val="28"/>
        </w:rPr>
        <w:t>: This is a medical nylon in which drugs are packaged and dispensed to the issued patient, it also sustains the quality of a particular drug.</w:t>
      </w:r>
    </w:p>
    <w:p w14:paraId="60319B10" w14:textId="4F3F6A4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glove</w:t>
      </w:r>
      <w:r>
        <w:rPr>
          <w:rFonts w:ascii="Times New Roman" w:hAnsi="Times New Roman"/>
          <w:sz w:val="28"/>
          <w:szCs w:val="28"/>
        </w:rPr>
        <w:t>: This is a medical and mostly rubber hand wears which the pharmacist used in dispensing drugs in order to prevent contamination.</w:t>
      </w:r>
    </w:p>
    <w:p w14:paraId="4EDD3C8D" w14:textId="77777777" w:rsidR="00EC69CF" w:rsidRDefault="00EC69CF" w:rsidP="00231AF7">
      <w:pPr>
        <w:spacing w:after="0" w:line="360" w:lineRule="auto"/>
        <w:jc w:val="both"/>
        <w:rPr>
          <w:rFonts w:ascii="Times New Roman" w:hAnsi="Times New Roman"/>
          <w:sz w:val="28"/>
          <w:szCs w:val="28"/>
        </w:rPr>
      </w:pPr>
    </w:p>
    <w:p w14:paraId="3C05F404" w14:textId="77777777" w:rsidR="00950FCE" w:rsidRDefault="00950FCE">
      <w:pPr>
        <w:spacing w:after="160" w:line="259" w:lineRule="auto"/>
        <w:rPr>
          <w:rFonts w:ascii="Times New Roman" w:hAnsi="Times New Roman"/>
          <w:b/>
          <w:sz w:val="28"/>
          <w:szCs w:val="28"/>
        </w:rPr>
      </w:pPr>
      <w:r>
        <w:rPr>
          <w:rFonts w:ascii="Times New Roman" w:hAnsi="Times New Roman"/>
          <w:b/>
          <w:sz w:val="28"/>
          <w:szCs w:val="28"/>
        </w:rPr>
        <w:br w:type="page"/>
      </w:r>
    </w:p>
    <w:p w14:paraId="148D01A3" w14:textId="5B508B89" w:rsidR="008B3EB1" w:rsidRDefault="00EC69CF" w:rsidP="00394077">
      <w:pPr>
        <w:spacing w:after="0" w:line="360" w:lineRule="auto"/>
        <w:jc w:val="both"/>
        <w:rPr>
          <w:rFonts w:ascii="Times New Roman" w:hAnsi="Times New Roman"/>
          <w:b/>
          <w:sz w:val="28"/>
          <w:szCs w:val="28"/>
        </w:rPr>
      </w:pPr>
      <w:r>
        <w:rPr>
          <w:rFonts w:ascii="Times New Roman" w:hAnsi="Times New Roman"/>
          <w:b/>
          <w:sz w:val="28"/>
          <w:szCs w:val="28"/>
        </w:rPr>
        <w:lastRenderedPageBreak/>
        <w:t>STEPS IN DISPENSING DRUGS</w:t>
      </w:r>
    </w:p>
    <w:p w14:paraId="614E6663" w14:textId="40BFE08B" w:rsidR="00EC69CF" w:rsidRPr="00EC69CF" w:rsidRDefault="00EC69CF" w:rsidP="00394077">
      <w:pPr>
        <w:spacing w:after="0" w:line="360" w:lineRule="auto"/>
        <w:jc w:val="both"/>
        <w:rPr>
          <w:rFonts w:ascii="Times New Roman" w:hAnsi="Times New Roman"/>
          <w:sz w:val="28"/>
          <w:szCs w:val="28"/>
        </w:rPr>
      </w:pPr>
      <w:r>
        <w:rPr>
          <w:rFonts w:ascii="Times New Roman" w:hAnsi="Times New Roman"/>
          <w:sz w:val="28"/>
          <w:szCs w:val="28"/>
        </w:rPr>
        <w:t>Below are the steps used in dispensing drugs</w:t>
      </w:r>
    </w:p>
    <w:p w14:paraId="15785B72" w14:textId="7582DF97" w:rsidR="00EC69CF" w:rsidRDefault="00EC69CF"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1</w:t>
      </w:r>
      <w:r>
        <w:rPr>
          <w:rFonts w:ascii="Times New Roman" w:hAnsi="Times New Roman"/>
          <w:sz w:val="28"/>
          <w:szCs w:val="28"/>
        </w:rPr>
        <w:t xml:space="preserve">: </w:t>
      </w:r>
      <w:r w:rsidRPr="00EC69CF">
        <w:rPr>
          <w:rFonts w:ascii="Times New Roman" w:hAnsi="Times New Roman"/>
          <w:sz w:val="28"/>
          <w:szCs w:val="28"/>
        </w:rPr>
        <w:t>Receive and validate</w:t>
      </w:r>
      <w:r w:rsidR="00212949">
        <w:rPr>
          <w:rFonts w:ascii="Times New Roman" w:hAnsi="Times New Roman"/>
          <w:sz w:val="28"/>
          <w:szCs w:val="28"/>
        </w:rPr>
        <w:t xml:space="preserve"> as soon as you receive the prescription, you need to validate it.</w:t>
      </w:r>
    </w:p>
    <w:p w14:paraId="38C8A63B" w14:textId="1DA691A8"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2</w:t>
      </w:r>
      <w:r>
        <w:rPr>
          <w:rFonts w:ascii="Times New Roman" w:hAnsi="Times New Roman"/>
          <w:sz w:val="28"/>
          <w:szCs w:val="28"/>
        </w:rPr>
        <w:t>: Understanding the prescription</w:t>
      </w:r>
    </w:p>
    <w:p w14:paraId="5B711E5C" w14:textId="3A66AA02"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3</w:t>
      </w:r>
      <w:r>
        <w:rPr>
          <w:rFonts w:ascii="Times New Roman" w:hAnsi="Times New Roman"/>
          <w:sz w:val="28"/>
          <w:szCs w:val="28"/>
        </w:rPr>
        <w:t>: Label and prepare the medication</w:t>
      </w:r>
    </w:p>
    <w:p w14:paraId="0F94EDD0" w14:textId="77245D53"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4</w:t>
      </w:r>
      <w:r>
        <w:rPr>
          <w:rFonts w:ascii="Times New Roman" w:hAnsi="Times New Roman"/>
          <w:sz w:val="28"/>
          <w:szCs w:val="28"/>
        </w:rPr>
        <w:t>: Final check</w:t>
      </w:r>
    </w:p>
    <w:p w14:paraId="491D37DB" w14:textId="3DEF14D1"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5</w:t>
      </w:r>
      <w:r>
        <w:rPr>
          <w:rFonts w:ascii="Times New Roman" w:hAnsi="Times New Roman"/>
          <w:sz w:val="28"/>
          <w:szCs w:val="28"/>
        </w:rPr>
        <w:t>: Record your work</w:t>
      </w:r>
    </w:p>
    <w:p w14:paraId="17FE5984" w14:textId="61A04CB6"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6</w:t>
      </w:r>
      <w:r>
        <w:rPr>
          <w:rFonts w:ascii="Times New Roman" w:hAnsi="Times New Roman"/>
          <w:sz w:val="28"/>
          <w:szCs w:val="28"/>
        </w:rPr>
        <w:t>: Delivery and patient’s consultation</w:t>
      </w:r>
    </w:p>
    <w:p w14:paraId="29AB894D" w14:textId="34BF05BF" w:rsidR="00212949" w:rsidRDefault="00212949" w:rsidP="00EC69CF">
      <w:pPr>
        <w:spacing w:after="0" w:line="360" w:lineRule="auto"/>
        <w:jc w:val="both"/>
        <w:rPr>
          <w:rFonts w:ascii="Times New Roman" w:hAnsi="Times New Roman"/>
          <w:sz w:val="28"/>
          <w:szCs w:val="28"/>
        </w:rPr>
      </w:pPr>
    </w:p>
    <w:p w14:paraId="1F4C41C3" w14:textId="5DCE3D9E" w:rsidR="00212949" w:rsidRPr="00212949" w:rsidRDefault="00212949" w:rsidP="00EC69CF">
      <w:pPr>
        <w:spacing w:after="0" w:line="360" w:lineRule="auto"/>
        <w:jc w:val="both"/>
        <w:rPr>
          <w:rFonts w:ascii="Times New Roman" w:hAnsi="Times New Roman"/>
          <w:b/>
          <w:sz w:val="28"/>
          <w:szCs w:val="28"/>
        </w:rPr>
      </w:pPr>
      <w:r w:rsidRPr="00212949">
        <w:rPr>
          <w:rFonts w:ascii="Times New Roman" w:hAnsi="Times New Roman"/>
          <w:b/>
          <w:sz w:val="28"/>
          <w:szCs w:val="28"/>
        </w:rPr>
        <w:t>THE DISPENSER</w:t>
      </w:r>
    </w:p>
    <w:p w14:paraId="4C1EC72A" w14:textId="1AD52E28" w:rsidR="00212949" w:rsidRDefault="00212949" w:rsidP="00EC69CF">
      <w:pPr>
        <w:spacing w:after="0" w:line="360" w:lineRule="auto"/>
        <w:jc w:val="both"/>
        <w:rPr>
          <w:rFonts w:ascii="Times New Roman" w:hAnsi="Times New Roman"/>
          <w:sz w:val="28"/>
          <w:szCs w:val="28"/>
        </w:rPr>
      </w:pPr>
      <w:r>
        <w:rPr>
          <w:rFonts w:ascii="Times New Roman" w:hAnsi="Times New Roman"/>
          <w:sz w:val="28"/>
          <w:szCs w:val="28"/>
        </w:rPr>
        <w:t>A dispenser is a medical practitioner or a pharmacist that give out drugs to the patient based on the doctor’s instruction.</w:t>
      </w:r>
    </w:p>
    <w:p w14:paraId="53F5296D" w14:textId="77777777" w:rsidR="00212949" w:rsidRDefault="00212949" w:rsidP="00212949">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2949" w:rsidRPr="008702CA" w14:paraId="099516D1" w14:textId="77777777" w:rsidTr="008C325C">
        <w:tc>
          <w:tcPr>
            <w:tcW w:w="4508" w:type="dxa"/>
            <w:tcBorders>
              <w:top w:val="single" w:sz="4" w:space="0" w:color="auto"/>
              <w:bottom w:val="single" w:sz="4" w:space="0" w:color="auto"/>
            </w:tcBorders>
          </w:tcPr>
          <w:p w14:paraId="7F431F73"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4D1A6B59"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212949" w:rsidRPr="008702CA" w14:paraId="5B9CDC24" w14:textId="77777777" w:rsidTr="008C325C">
        <w:tc>
          <w:tcPr>
            <w:tcW w:w="4508" w:type="dxa"/>
            <w:tcBorders>
              <w:top w:val="single" w:sz="4" w:space="0" w:color="auto"/>
            </w:tcBorders>
          </w:tcPr>
          <w:p w14:paraId="37990F77"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05F32346"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Once daily</w:t>
            </w:r>
            <w:r>
              <w:rPr>
                <w:rFonts w:ascii="Times New Roman" w:hAnsi="Times New Roman"/>
                <w:sz w:val="28"/>
                <w:szCs w:val="28"/>
              </w:rPr>
              <w:t xml:space="preserve"> every 24 hours</w:t>
            </w:r>
          </w:p>
        </w:tc>
      </w:tr>
      <w:tr w:rsidR="00212949" w:rsidRPr="008702CA" w14:paraId="33D5D34C" w14:textId="77777777" w:rsidTr="008C325C">
        <w:tc>
          <w:tcPr>
            <w:tcW w:w="4508" w:type="dxa"/>
          </w:tcPr>
          <w:p w14:paraId="2BB63542"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0825F933"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Pr>
                <w:rFonts w:ascii="Times New Roman" w:hAnsi="Times New Roman"/>
                <w:sz w:val="28"/>
                <w:szCs w:val="28"/>
              </w:rPr>
              <w:t xml:space="preserve"> after 12 hours</w:t>
            </w:r>
          </w:p>
        </w:tc>
      </w:tr>
      <w:tr w:rsidR="00212949" w:rsidRPr="008702CA" w14:paraId="7A6055A6" w14:textId="77777777" w:rsidTr="008C325C">
        <w:tc>
          <w:tcPr>
            <w:tcW w:w="4508" w:type="dxa"/>
          </w:tcPr>
          <w:p w14:paraId="2D17E62C" w14:textId="77777777" w:rsidR="00212949" w:rsidRPr="008B3EB1" w:rsidRDefault="00212949" w:rsidP="008C325C">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08E5FE7A" w14:textId="77777777" w:rsidR="00212949" w:rsidRPr="008702CA" w:rsidRDefault="00212949" w:rsidP="008C325C">
            <w:pPr>
              <w:spacing w:after="0" w:line="360" w:lineRule="auto"/>
              <w:jc w:val="both"/>
              <w:rPr>
                <w:rFonts w:ascii="Times New Roman" w:hAnsi="Times New Roman"/>
                <w:sz w:val="28"/>
                <w:szCs w:val="28"/>
              </w:rPr>
            </w:pPr>
            <w:r>
              <w:rPr>
                <w:rFonts w:ascii="Times New Roman" w:hAnsi="Times New Roman"/>
                <w:sz w:val="28"/>
                <w:szCs w:val="28"/>
              </w:rPr>
              <w:t>Three times a day after 8 hours</w:t>
            </w:r>
          </w:p>
        </w:tc>
      </w:tr>
      <w:tr w:rsidR="00212949" w:rsidRPr="008702CA" w14:paraId="229BCA31" w14:textId="77777777" w:rsidTr="008C325C">
        <w:tc>
          <w:tcPr>
            <w:tcW w:w="4508" w:type="dxa"/>
          </w:tcPr>
          <w:p w14:paraId="5CC2BE82"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QD/</w:t>
            </w:r>
            <w:proofErr w:type="spellStart"/>
            <w:r>
              <w:rPr>
                <w:rFonts w:ascii="Times New Roman" w:hAnsi="Times New Roman"/>
                <w:sz w:val="28"/>
                <w:szCs w:val="28"/>
              </w:rPr>
              <w:t>Q.</w:t>
            </w:r>
            <w:proofErr w:type="gramStart"/>
            <w:r>
              <w:rPr>
                <w:rFonts w:ascii="Times New Roman" w:hAnsi="Times New Roman"/>
                <w:sz w:val="28"/>
                <w:szCs w:val="28"/>
              </w:rPr>
              <w:t>I.d</w:t>
            </w:r>
            <w:proofErr w:type="spellEnd"/>
            <w:proofErr w:type="gramEnd"/>
          </w:p>
        </w:tc>
        <w:tc>
          <w:tcPr>
            <w:tcW w:w="4508" w:type="dxa"/>
          </w:tcPr>
          <w:p w14:paraId="36136F2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Four times a day after 6 hours</w:t>
            </w:r>
          </w:p>
        </w:tc>
      </w:tr>
      <w:tr w:rsidR="00212949" w:rsidRPr="008702CA" w14:paraId="02C6F579" w14:textId="77777777" w:rsidTr="008C325C">
        <w:tc>
          <w:tcPr>
            <w:tcW w:w="4508" w:type="dxa"/>
          </w:tcPr>
          <w:p w14:paraId="4DA874EB"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9A414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Tablet</w:t>
            </w:r>
          </w:p>
        </w:tc>
      </w:tr>
    </w:tbl>
    <w:p w14:paraId="7F587BB6" w14:textId="77777777" w:rsidR="00212949" w:rsidRPr="00EC69CF" w:rsidRDefault="00212949" w:rsidP="00EC69CF">
      <w:pPr>
        <w:spacing w:after="0" w:line="360" w:lineRule="auto"/>
        <w:jc w:val="both"/>
        <w:rPr>
          <w:rFonts w:ascii="Times New Roman" w:hAnsi="Times New Roman"/>
          <w:sz w:val="28"/>
          <w:szCs w:val="28"/>
        </w:rPr>
      </w:pPr>
    </w:p>
    <w:p w14:paraId="79DFB367" w14:textId="58671079" w:rsidR="00D01FB8" w:rsidRDefault="00D01FB8">
      <w:pPr>
        <w:spacing w:after="160" w:line="259" w:lineRule="auto"/>
        <w:rPr>
          <w:rFonts w:ascii="Times New Roman" w:hAnsi="Times New Roman"/>
          <w:b/>
          <w:sz w:val="28"/>
          <w:szCs w:val="28"/>
        </w:rPr>
      </w:pPr>
    </w:p>
    <w:p w14:paraId="11AC444A" w14:textId="04EFCB47" w:rsidR="00D01FB8" w:rsidRDefault="00D01FB8">
      <w:pPr>
        <w:spacing w:after="160" w:line="259" w:lineRule="auto"/>
        <w:rPr>
          <w:rFonts w:ascii="Times New Roman" w:hAnsi="Times New Roman"/>
          <w:b/>
          <w:bCs/>
          <w:sz w:val="28"/>
          <w:szCs w:val="28"/>
        </w:rPr>
      </w:pPr>
    </w:p>
    <w:p w14:paraId="3A80F6F8" w14:textId="008F660F" w:rsidR="00A106D6" w:rsidRDefault="00A106D6" w:rsidP="00993AB9">
      <w:pPr>
        <w:spacing w:after="0" w:line="360" w:lineRule="auto"/>
        <w:jc w:val="both"/>
        <w:rPr>
          <w:rFonts w:ascii="Times New Roman" w:hAnsi="Times New Roman"/>
          <w:b/>
          <w:sz w:val="28"/>
          <w:szCs w:val="28"/>
        </w:rPr>
      </w:pPr>
    </w:p>
    <w:p w14:paraId="6342E64D" w14:textId="77777777" w:rsidR="00212949" w:rsidRDefault="00212949">
      <w:pPr>
        <w:spacing w:after="160" w:line="259" w:lineRule="auto"/>
        <w:rPr>
          <w:rFonts w:ascii="Times New Roman" w:hAnsi="Times New Roman"/>
          <w:b/>
          <w:sz w:val="28"/>
          <w:szCs w:val="28"/>
        </w:rPr>
      </w:pPr>
      <w:r>
        <w:rPr>
          <w:rFonts w:ascii="Times New Roman" w:hAnsi="Times New Roman"/>
          <w:b/>
          <w:sz w:val="28"/>
          <w:szCs w:val="28"/>
        </w:rPr>
        <w:br w:type="page"/>
      </w:r>
    </w:p>
    <w:p w14:paraId="184AF863" w14:textId="25C3CAAC"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lastRenderedPageBreak/>
        <w:t>DRUGS</w:t>
      </w:r>
    </w:p>
    <w:p w14:paraId="620B3094" w14:textId="7B6629FB" w:rsidR="00A106D6" w:rsidRDefault="00394077" w:rsidP="00993AB9">
      <w:pPr>
        <w:spacing w:after="0" w:line="360" w:lineRule="auto"/>
        <w:jc w:val="both"/>
        <w:rPr>
          <w:rFonts w:ascii="Times New Roman" w:hAnsi="Times New Roman"/>
          <w:sz w:val="28"/>
          <w:szCs w:val="28"/>
        </w:rPr>
      </w:pPr>
      <w:r>
        <w:rPr>
          <w:rFonts w:ascii="Times New Roman" w:hAnsi="Times New Roman"/>
          <w:sz w:val="28"/>
          <w:szCs w:val="28"/>
        </w:rPr>
        <w:t xml:space="preserve">Drug can be </w:t>
      </w:r>
      <w:r w:rsidR="00212949">
        <w:rPr>
          <w:rFonts w:ascii="Times New Roman" w:hAnsi="Times New Roman"/>
          <w:sz w:val="28"/>
          <w:szCs w:val="28"/>
        </w:rPr>
        <w:t>defined</w:t>
      </w:r>
      <w:r>
        <w:rPr>
          <w:rFonts w:ascii="Times New Roman" w:hAnsi="Times New Roman"/>
          <w:sz w:val="28"/>
          <w:szCs w:val="28"/>
        </w:rPr>
        <w:t xml:space="preserve"> as a chemical substance that can be used to</w:t>
      </w:r>
      <w:r w:rsidR="00212949">
        <w:rPr>
          <w:rFonts w:ascii="Times New Roman" w:hAnsi="Times New Roman"/>
          <w:sz w:val="28"/>
          <w:szCs w:val="28"/>
        </w:rPr>
        <w:t xml:space="preserve"> cure or manage a disease.</w:t>
      </w:r>
    </w:p>
    <w:p w14:paraId="161894CA" w14:textId="77777777" w:rsidR="00E869A8" w:rsidRDefault="00E869A8" w:rsidP="00993AB9">
      <w:pPr>
        <w:spacing w:after="0" w:line="360" w:lineRule="auto"/>
        <w:jc w:val="both"/>
        <w:rPr>
          <w:rFonts w:ascii="Times New Roman" w:hAnsi="Times New Roman"/>
          <w:sz w:val="28"/>
          <w:szCs w:val="28"/>
        </w:rPr>
      </w:pPr>
    </w:p>
    <w:p w14:paraId="2795A965" w14:textId="09ADF149" w:rsidR="00394077" w:rsidRDefault="00394077" w:rsidP="00993AB9">
      <w:pPr>
        <w:spacing w:after="0" w:line="360" w:lineRule="auto"/>
        <w:jc w:val="both"/>
        <w:rPr>
          <w:rFonts w:ascii="Times New Roman" w:hAnsi="Times New Roman"/>
          <w:b/>
          <w:sz w:val="28"/>
          <w:szCs w:val="28"/>
        </w:rPr>
      </w:pPr>
      <w:r w:rsidRPr="00E869A8">
        <w:rPr>
          <w:rFonts w:ascii="Times New Roman" w:hAnsi="Times New Roman"/>
          <w:b/>
          <w:sz w:val="28"/>
          <w:szCs w:val="28"/>
        </w:rPr>
        <w:t>COMMON</w:t>
      </w:r>
      <w:r w:rsidR="00212949">
        <w:rPr>
          <w:rFonts w:ascii="Times New Roman" w:hAnsi="Times New Roman"/>
          <w:b/>
          <w:sz w:val="28"/>
          <w:szCs w:val="28"/>
        </w:rPr>
        <w:t>LY FOUND TYPES</w:t>
      </w:r>
      <w:r w:rsidRPr="00E869A8">
        <w:rPr>
          <w:rFonts w:ascii="Times New Roman" w:hAnsi="Times New Roman"/>
          <w:b/>
          <w:sz w:val="28"/>
          <w:szCs w:val="28"/>
        </w:rPr>
        <w:t xml:space="preserve"> OF DRUGS</w:t>
      </w:r>
    </w:p>
    <w:p w14:paraId="710E2F1F" w14:textId="04AD1789" w:rsidR="00212949" w:rsidRPr="006C0E2A" w:rsidRDefault="00212949" w:rsidP="006C0E2A">
      <w:r w:rsidRPr="00212949">
        <w:rPr>
          <w:rFonts w:ascii="Times New Roman" w:hAnsi="Times New Roman"/>
          <w:bCs/>
          <w:sz w:val="28"/>
          <w:szCs w:val="28"/>
        </w:rPr>
        <w:t>Analgesic</w:t>
      </w:r>
      <w:r w:rsidR="00DD489B">
        <w:rPr>
          <w:rFonts w:ascii="Times New Roman" w:hAnsi="Times New Roman"/>
          <w:bCs/>
          <w:sz w:val="28"/>
          <w:szCs w:val="28"/>
        </w:rPr>
        <w:t xml:space="preserve">, </w:t>
      </w:r>
      <w:r w:rsidRPr="00212949">
        <w:rPr>
          <w:rFonts w:ascii="Times New Roman" w:hAnsi="Times New Roman"/>
          <w:bCs/>
          <w:sz w:val="28"/>
          <w:szCs w:val="28"/>
        </w:rPr>
        <w:t>Anti-biotics</w:t>
      </w:r>
      <w:r w:rsidR="00DD489B">
        <w:rPr>
          <w:rFonts w:ascii="Times New Roman" w:hAnsi="Times New Roman"/>
          <w:bCs/>
          <w:sz w:val="28"/>
          <w:szCs w:val="28"/>
        </w:rPr>
        <w:t xml:space="preserve">, </w:t>
      </w:r>
      <w:r w:rsidRPr="00212949">
        <w:rPr>
          <w:rFonts w:ascii="Times New Roman" w:hAnsi="Times New Roman"/>
          <w:bCs/>
          <w:sz w:val="28"/>
          <w:szCs w:val="28"/>
        </w:rPr>
        <w:t>Anti-Malaria</w:t>
      </w:r>
    </w:p>
    <w:p w14:paraId="54B463C0" w14:textId="44144E00" w:rsidR="00394077" w:rsidRDefault="00394077" w:rsidP="00394077">
      <w:pPr>
        <w:spacing w:after="160" w:line="360" w:lineRule="auto"/>
        <w:jc w:val="both"/>
        <w:rPr>
          <w:rFonts w:ascii="Times New Roman" w:hAnsi="Times New Roman"/>
          <w:bCs/>
          <w:sz w:val="28"/>
          <w:szCs w:val="28"/>
        </w:rPr>
      </w:pPr>
      <w:r w:rsidRPr="00394077">
        <w:rPr>
          <w:rFonts w:ascii="Times New Roman" w:hAnsi="Times New Roman"/>
          <w:b/>
          <w:bCs/>
          <w:sz w:val="28"/>
          <w:szCs w:val="28"/>
        </w:rPr>
        <w:t>Analgesic</w:t>
      </w:r>
      <w:r>
        <w:rPr>
          <w:rFonts w:ascii="Times New Roman" w:hAnsi="Times New Roman"/>
          <w:b/>
          <w:bCs/>
          <w:sz w:val="28"/>
          <w:szCs w:val="28"/>
        </w:rPr>
        <w:t xml:space="preserve"> drugs</w:t>
      </w:r>
      <w:r w:rsidRPr="00394077">
        <w:rPr>
          <w:rFonts w:ascii="Times New Roman" w:hAnsi="Times New Roman"/>
          <w:bCs/>
          <w:sz w:val="28"/>
          <w:szCs w:val="28"/>
        </w:rPr>
        <w:t xml:space="preserve">: </w:t>
      </w:r>
      <w:r w:rsidR="001E516B">
        <w:rPr>
          <w:rFonts w:ascii="Times New Roman" w:hAnsi="Times New Roman"/>
          <w:bCs/>
          <w:sz w:val="28"/>
          <w:szCs w:val="28"/>
        </w:rPr>
        <w:t xml:space="preserve">These </w:t>
      </w:r>
      <w:r w:rsidRPr="00394077">
        <w:rPr>
          <w:rFonts w:ascii="Times New Roman" w:hAnsi="Times New Roman"/>
          <w:bCs/>
          <w:sz w:val="28"/>
          <w:szCs w:val="28"/>
        </w:rPr>
        <w:t xml:space="preserve">are drugs </w:t>
      </w:r>
      <w:r w:rsidR="001E516B">
        <w:rPr>
          <w:rFonts w:ascii="Times New Roman" w:hAnsi="Times New Roman"/>
          <w:bCs/>
          <w:sz w:val="28"/>
          <w:szCs w:val="28"/>
        </w:rPr>
        <w:t xml:space="preserve">that taken to relieve </w:t>
      </w:r>
      <w:proofErr w:type="gramStart"/>
      <w:r w:rsidR="001E516B">
        <w:rPr>
          <w:rFonts w:ascii="Times New Roman" w:hAnsi="Times New Roman"/>
          <w:bCs/>
          <w:sz w:val="28"/>
          <w:szCs w:val="28"/>
        </w:rPr>
        <w:t>patient’s</w:t>
      </w:r>
      <w:proofErr w:type="gramEnd"/>
      <w:r w:rsidR="001E516B">
        <w:rPr>
          <w:rFonts w:ascii="Times New Roman" w:hAnsi="Times New Roman"/>
          <w:bCs/>
          <w:sz w:val="28"/>
          <w:szCs w:val="28"/>
        </w:rPr>
        <w:t xml:space="preserve"> from pain and high body temperature.</w:t>
      </w:r>
    </w:p>
    <w:p w14:paraId="5A012D24" w14:textId="7ABB3D82" w:rsidR="001E516B" w:rsidRPr="006C0E2A" w:rsidRDefault="001E516B" w:rsidP="00394077">
      <w:pPr>
        <w:spacing w:after="160" w:line="360" w:lineRule="auto"/>
        <w:jc w:val="both"/>
        <w:rPr>
          <w:rFonts w:ascii="Times New Roman" w:hAnsi="Times New Roman"/>
          <w:b/>
          <w:bCs/>
          <w:sz w:val="28"/>
          <w:szCs w:val="28"/>
        </w:rPr>
      </w:pPr>
      <w:r w:rsidRPr="006C0E2A">
        <w:rPr>
          <w:rFonts w:ascii="Times New Roman" w:hAnsi="Times New Roman"/>
          <w:b/>
          <w:bCs/>
          <w:sz w:val="28"/>
          <w:szCs w:val="28"/>
        </w:rPr>
        <w:t>Types of Analgesic drugs</w:t>
      </w:r>
    </w:p>
    <w:p w14:paraId="452AB645" w14:textId="7BF86E51" w:rsidR="001E516B" w:rsidRDefault="001E516B" w:rsidP="00394077">
      <w:pPr>
        <w:spacing w:after="160" w:line="360" w:lineRule="auto"/>
        <w:jc w:val="both"/>
        <w:rPr>
          <w:rFonts w:ascii="Times New Roman" w:hAnsi="Times New Roman"/>
          <w:bCs/>
          <w:sz w:val="28"/>
          <w:szCs w:val="28"/>
        </w:rPr>
      </w:pPr>
      <w:proofErr w:type="spellStart"/>
      <w:proofErr w:type="gramStart"/>
      <w:r>
        <w:rPr>
          <w:rFonts w:ascii="Times New Roman" w:hAnsi="Times New Roman"/>
          <w:bCs/>
          <w:sz w:val="28"/>
          <w:szCs w:val="28"/>
        </w:rPr>
        <w:t>Opoid</w:t>
      </w:r>
      <w:proofErr w:type="spellEnd"/>
      <w:r>
        <w:rPr>
          <w:rFonts w:ascii="Times New Roman" w:hAnsi="Times New Roman"/>
          <w:bCs/>
          <w:sz w:val="28"/>
          <w:szCs w:val="28"/>
        </w:rPr>
        <w:t xml:space="preserve"> </w:t>
      </w:r>
      <w:r w:rsidR="006C0E2A">
        <w:rPr>
          <w:rFonts w:ascii="Times New Roman" w:hAnsi="Times New Roman"/>
          <w:bCs/>
          <w:sz w:val="28"/>
          <w:szCs w:val="28"/>
        </w:rPr>
        <w:t>,</w:t>
      </w:r>
      <w:proofErr w:type="gramEnd"/>
      <w:r w:rsidR="006C0E2A">
        <w:rPr>
          <w:rFonts w:ascii="Times New Roman" w:hAnsi="Times New Roman"/>
          <w:bCs/>
          <w:sz w:val="28"/>
          <w:szCs w:val="28"/>
        </w:rPr>
        <w:t xml:space="preserve"> </w:t>
      </w:r>
      <w:r>
        <w:rPr>
          <w:rFonts w:ascii="Times New Roman" w:hAnsi="Times New Roman"/>
          <w:bCs/>
          <w:sz w:val="28"/>
          <w:szCs w:val="28"/>
        </w:rPr>
        <w:t>Non-</w:t>
      </w:r>
      <w:proofErr w:type="spellStart"/>
      <w:r>
        <w:rPr>
          <w:rFonts w:ascii="Times New Roman" w:hAnsi="Times New Roman"/>
          <w:bCs/>
          <w:sz w:val="28"/>
          <w:szCs w:val="28"/>
        </w:rPr>
        <w:t>Opoid</w:t>
      </w:r>
      <w:proofErr w:type="spellEnd"/>
    </w:p>
    <w:p w14:paraId="6210F307" w14:textId="794A987E" w:rsidR="001E516B" w:rsidRDefault="001E516B" w:rsidP="00394077">
      <w:pPr>
        <w:spacing w:after="160" w:line="360" w:lineRule="auto"/>
        <w:jc w:val="both"/>
        <w:rPr>
          <w:rFonts w:ascii="Times New Roman" w:hAnsi="Times New Roman"/>
          <w:bCs/>
          <w:sz w:val="28"/>
          <w:szCs w:val="28"/>
        </w:rPr>
      </w:pP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 xml:space="preserve"> Analgesics:</w:t>
      </w:r>
      <w:r>
        <w:rPr>
          <w:rFonts w:ascii="Times New Roman" w:hAnsi="Times New Roman"/>
          <w:bCs/>
          <w:sz w:val="28"/>
          <w:szCs w:val="28"/>
        </w:rPr>
        <w:t xml:space="preserve"> These are common analgesic drug that act directly to the brain and are </w:t>
      </w:r>
      <w:proofErr w:type="gramStart"/>
      <w:r>
        <w:rPr>
          <w:rFonts w:ascii="Times New Roman" w:hAnsi="Times New Roman"/>
          <w:bCs/>
          <w:sz w:val="28"/>
          <w:szCs w:val="28"/>
        </w:rPr>
        <w:t>more stronger</w:t>
      </w:r>
      <w:proofErr w:type="gramEnd"/>
      <w:r>
        <w:rPr>
          <w:rFonts w:ascii="Times New Roman" w:hAnsi="Times New Roman"/>
          <w:bCs/>
          <w:sz w:val="28"/>
          <w:szCs w:val="28"/>
        </w:rPr>
        <w:t xml:space="preserve"> than non-</w:t>
      </w:r>
      <w:proofErr w:type="spellStart"/>
      <w:r>
        <w:rPr>
          <w:rFonts w:ascii="Times New Roman" w:hAnsi="Times New Roman"/>
          <w:bCs/>
          <w:sz w:val="28"/>
          <w:szCs w:val="28"/>
        </w:rPr>
        <w:t>opoid</w:t>
      </w:r>
      <w:proofErr w:type="spellEnd"/>
      <w:r>
        <w:rPr>
          <w:rFonts w:ascii="Times New Roman" w:hAnsi="Times New Roman"/>
          <w:bCs/>
          <w:sz w:val="28"/>
          <w:szCs w:val="28"/>
        </w:rPr>
        <w:t xml:space="preserve"> e.g. </w:t>
      </w:r>
      <w:proofErr w:type="spellStart"/>
      <w:r>
        <w:rPr>
          <w:rFonts w:ascii="Times New Roman" w:hAnsi="Times New Roman"/>
          <w:bCs/>
          <w:sz w:val="28"/>
          <w:szCs w:val="28"/>
        </w:rPr>
        <w:t>codine</w:t>
      </w:r>
      <w:proofErr w:type="spellEnd"/>
      <w:r>
        <w:rPr>
          <w:rFonts w:ascii="Times New Roman" w:hAnsi="Times New Roman"/>
          <w:bCs/>
          <w:sz w:val="28"/>
          <w:szCs w:val="28"/>
        </w:rPr>
        <w:t>, tramadol, ice and are found in tab and syrup taken orally.</w:t>
      </w:r>
    </w:p>
    <w:p w14:paraId="3DC90586" w14:textId="022775E1"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Non-</w:t>
      </w: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w:t>
      </w:r>
      <w:r>
        <w:rPr>
          <w:rFonts w:ascii="Times New Roman" w:hAnsi="Times New Roman"/>
          <w:bCs/>
          <w:sz w:val="28"/>
          <w:szCs w:val="28"/>
        </w:rPr>
        <w:t xml:space="preserve"> These are also analgesic that when take relieves pain and mostly act on muscles and are less powerful than </w:t>
      </w:r>
      <w:proofErr w:type="spellStart"/>
      <w:r>
        <w:rPr>
          <w:rFonts w:ascii="Times New Roman" w:hAnsi="Times New Roman"/>
          <w:bCs/>
          <w:sz w:val="28"/>
          <w:szCs w:val="28"/>
        </w:rPr>
        <w:t>opoid</w:t>
      </w:r>
      <w:proofErr w:type="spellEnd"/>
      <w:r>
        <w:rPr>
          <w:rFonts w:ascii="Times New Roman" w:hAnsi="Times New Roman"/>
          <w:bCs/>
          <w:sz w:val="28"/>
          <w:szCs w:val="28"/>
        </w:rPr>
        <w:t>, they are also found in tabs, syrup and caps form they are taken orally and ointment e.g. paracetamol (PCM), Diclofenac, Ibuprofen etc.</w:t>
      </w:r>
    </w:p>
    <w:p w14:paraId="3EE1E459" w14:textId="5BD7DC83"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Anti-Malaria:</w:t>
      </w:r>
      <w:r>
        <w:rPr>
          <w:rFonts w:ascii="Times New Roman" w:hAnsi="Times New Roman"/>
          <w:bCs/>
          <w:sz w:val="28"/>
          <w:szCs w:val="28"/>
        </w:rPr>
        <w:t xml:space="preserve"> These are drugs that go directly to fight the malaria fever in the body system when taken. The Anti-malaria drug found in different forms i.e. tab, injection etc. Example of malaria drugs are Artemether, </w:t>
      </w:r>
      <w:proofErr w:type="spellStart"/>
      <w:r>
        <w:rPr>
          <w:rFonts w:ascii="Times New Roman" w:hAnsi="Times New Roman"/>
          <w:bCs/>
          <w:sz w:val="28"/>
          <w:szCs w:val="28"/>
        </w:rPr>
        <w:t>A</w:t>
      </w:r>
      <w:r w:rsidR="00D229FC">
        <w:rPr>
          <w:rFonts w:ascii="Times New Roman" w:hAnsi="Times New Roman"/>
          <w:bCs/>
          <w:sz w:val="28"/>
          <w:szCs w:val="28"/>
        </w:rPr>
        <w:t>thether</w:t>
      </w:r>
      <w:proofErr w:type="spellEnd"/>
      <w:r w:rsidR="00D229FC">
        <w:rPr>
          <w:rFonts w:ascii="Times New Roman" w:hAnsi="Times New Roman"/>
          <w:bCs/>
          <w:sz w:val="28"/>
          <w:szCs w:val="28"/>
        </w:rPr>
        <w:t xml:space="preserve">, </w:t>
      </w:r>
      <w:proofErr w:type="spellStart"/>
      <w:r w:rsidR="00D229FC">
        <w:rPr>
          <w:rFonts w:ascii="Times New Roman" w:hAnsi="Times New Roman"/>
          <w:bCs/>
          <w:sz w:val="28"/>
          <w:szCs w:val="28"/>
        </w:rPr>
        <w:t>Zomal</w:t>
      </w:r>
      <w:proofErr w:type="spellEnd"/>
      <w:r w:rsidR="00D229FC">
        <w:rPr>
          <w:rFonts w:ascii="Times New Roman" w:hAnsi="Times New Roman"/>
          <w:bCs/>
          <w:sz w:val="28"/>
          <w:szCs w:val="28"/>
        </w:rPr>
        <w:t xml:space="preserve"> etc.</w:t>
      </w:r>
    </w:p>
    <w:p w14:paraId="79E5C58B" w14:textId="2460AAD8" w:rsidR="00D229FC" w:rsidRDefault="00D229FC" w:rsidP="00D229FC">
      <w:pPr>
        <w:spacing w:after="160" w:line="360" w:lineRule="auto"/>
        <w:rPr>
          <w:rFonts w:ascii="Times New Roman" w:hAnsi="Times New Roman"/>
          <w:bCs/>
          <w:sz w:val="28"/>
          <w:szCs w:val="28"/>
        </w:rPr>
      </w:pPr>
      <w:r w:rsidRPr="00D229FC">
        <w:rPr>
          <w:rFonts w:ascii="Times New Roman" w:hAnsi="Times New Roman"/>
          <w:b/>
          <w:bCs/>
          <w:sz w:val="28"/>
          <w:szCs w:val="28"/>
        </w:rPr>
        <w:t>Anti-Biotics:</w:t>
      </w:r>
      <w:r>
        <w:rPr>
          <w:rFonts w:ascii="Times New Roman" w:hAnsi="Times New Roman"/>
          <w:bCs/>
          <w:sz w:val="28"/>
          <w:szCs w:val="28"/>
        </w:rPr>
        <w:t xml:space="preserve"> These are drugs that fight or reduce the growth of bacteria infections. The anti-bacteria are mostly found in ointment, tablets, capsules, drops, drip fluid in different mg. </w:t>
      </w:r>
    </w:p>
    <w:p w14:paraId="3815C870" w14:textId="1CDDCC91" w:rsidR="00D229FC" w:rsidRPr="00D229FC" w:rsidRDefault="00D229FC" w:rsidP="00D229FC">
      <w:pPr>
        <w:spacing w:after="160" w:line="360" w:lineRule="auto"/>
        <w:rPr>
          <w:rFonts w:ascii="Times New Roman" w:hAnsi="Times New Roman"/>
          <w:b/>
          <w:bCs/>
          <w:sz w:val="28"/>
          <w:szCs w:val="28"/>
        </w:rPr>
      </w:pPr>
      <w:r w:rsidRPr="00D229FC">
        <w:rPr>
          <w:rFonts w:ascii="Times New Roman" w:hAnsi="Times New Roman"/>
          <w:b/>
          <w:bCs/>
          <w:sz w:val="28"/>
          <w:szCs w:val="28"/>
        </w:rPr>
        <w:t>Common Classes of Anti-Biotics</w:t>
      </w:r>
    </w:p>
    <w:p w14:paraId="136DA15C" w14:textId="0597327F" w:rsidR="00D229FC" w:rsidRDefault="00D229FC" w:rsidP="00D229FC">
      <w:pPr>
        <w:spacing w:after="160" w:line="360" w:lineRule="auto"/>
        <w:rPr>
          <w:rFonts w:ascii="Times New Roman" w:hAnsi="Times New Roman"/>
          <w:bCs/>
          <w:sz w:val="28"/>
          <w:szCs w:val="28"/>
        </w:rPr>
      </w:pPr>
      <w:r>
        <w:rPr>
          <w:rFonts w:ascii="Times New Roman" w:hAnsi="Times New Roman"/>
          <w:bCs/>
          <w:sz w:val="28"/>
          <w:szCs w:val="28"/>
        </w:rPr>
        <w:t>Quinolones Anti-biotics: e.g. Ciprofloxacin, levofloxacin, ofloxacin etc.</w:t>
      </w:r>
    </w:p>
    <w:p w14:paraId="6A25F6E5" w14:textId="14DB5BD5" w:rsidR="00220E60" w:rsidRPr="006C0E2A" w:rsidRDefault="00D229FC" w:rsidP="006C0E2A">
      <w:pPr>
        <w:spacing w:after="160" w:line="360" w:lineRule="auto"/>
        <w:rPr>
          <w:rFonts w:ascii="Times New Roman" w:hAnsi="Times New Roman"/>
          <w:bCs/>
          <w:sz w:val="28"/>
          <w:szCs w:val="28"/>
        </w:rPr>
      </w:pPr>
      <w:r>
        <w:rPr>
          <w:rFonts w:ascii="Times New Roman" w:hAnsi="Times New Roman"/>
          <w:bCs/>
          <w:sz w:val="28"/>
          <w:szCs w:val="28"/>
        </w:rPr>
        <w:t xml:space="preserve">Penicillin Anti-biotics: e.g. Amoxicillin, Ampicillin, </w:t>
      </w:r>
      <w:proofErr w:type="spellStart"/>
      <w:r>
        <w:rPr>
          <w:rFonts w:ascii="Times New Roman" w:hAnsi="Times New Roman"/>
          <w:bCs/>
          <w:sz w:val="28"/>
          <w:szCs w:val="28"/>
        </w:rPr>
        <w:t>Ampiclox</w:t>
      </w:r>
      <w:proofErr w:type="spellEnd"/>
      <w:r>
        <w:rPr>
          <w:rFonts w:ascii="Times New Roman" w:hAnsi="Times New Roman"/>
          <w:bCs/>
          <w:sz w:val="28"/>
          <w:szCs w:val="28"/>
        </w:rPr>
        <w:t xml:space="preserve"> etc.</w:t>
      </w:r>
    </w:p>
    <w:sectPr w:rsidR="00220E60"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50A2A6" w14:textId="77777777" w:rsidR="00E34A19" w:rsidRDefault="00E34A19" w:rsidP="00F76B0C">
      <w:pPr>
        <w:spacing w:after="0" w:line="240" w:lineRule="auto"/>
      </w:pPr>
      <w:r>
        <w:separator/>
      </w:r>
    </w:p>
  </w:endnote>
  <w:endnote w:type="continuationSeparator" w:id="0">
    <w:p w14:paraId="2B6A8F32" w14:textId="77777777" w:rsidR="00E34A19" w:rsidRDefault="00E34A19"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D3C2E2" w14:textId="77777777" w:rsidR="00E34A19" w:rsidRDefault="00E34A19" w:rsidP="00F76B0C">
      <w:pPr>
        <w:spacing w:after="0" w:line="240" w:lineRule="auto"/>
      </w:pPr>
      <w:r>
        <w:separator/>
      </w:r>
    </w:p>
  </w:footnote>
  <w:footnote w:type="continuationSeparator" w:id="0">
    <w:p w14:paraId="51A7CFFE" w14:textId="77777777" w:rsidR="00E34A19" w:rsidRDefault="00E34A19"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05FF5"/>
    <w:multiLevelType w:val="hybridMultilevel"/>
    <w:tmpl w:val="5BE01308"/>
    <w:lvl w:ilvl="0" w:tplc="AAAC068A">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A367AD"/>
    <w:multiLevelType w:val="hybridMultilevel"/>
    <w:tmpl w:val="8E44735A"/>
    <w:lvl w:ilvl="0" w:tplc="AB14B4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9953E57"/>
    <w:multiLevelType w:val="hybridMultilevel"/>
    <w:tmpl w:val="ACC6D3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5"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7"/>
  </w:num>
  <w:num w:numId="3">
    <w:abstractNumId w:val="21"/>
  </w:num>
  <w:num w:numId="4">
    <w:abstractNumId w:val="30"/>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4"/>
  </w:num>
  <w:num w:numId="26">
    <w:abstractNumId w:val="24"/>
  </w:num>
  <w:num w:numId="27">
    <w:abstractNumId w:val="23"/>
  </w:num>
  <w:num w:numId="28">
    <w:abstractNumId w:val="22"/>
  </w:num>
  <w:num w:numId="29">
    <w:abstractNumId w:val="31"/>
  </w:num>
  <w:num w:numId="30">
    <w:abstractNumId w:val="29"/>
  </w:num>
  <w:num w:numId="31">
    <w:abstractNumId w:val="32"/>
  </w:num>
  <w:num w:numId="32">
    <w:abstractNumId w:val="25"/>
  </w:num>
  <w:num w:numId="33">
    <w:abstractNumId w:val="38"/>
  </w:num>
  <w:num w:numId="34">
    <w:abstractNumId w:val="35"/>
  </w:num>
  <w:num w:numId="35">
    <w:abstractNumId w:val="26"/>
  </w:num>
  <w:num w:numId="36">
    <w:abstractNumId w:val="33"/>
  </w:num>
  <w:num w:numId="37">
    <w:abstractNumId w:val="27"/>
  </w:num>
  <w:num w:numId="38">
    <w:abstractNumId w:val="28"/>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4705A"/>
    <w:rsid w:val="00077DA7"/>
    <w:rsid w:val="00080296"/>
    <w:rsid w:val="00097334"/>
    <w:rsid w:val="000B59AB"/>
    <w:rsid w:val="001027FE"/>
    <w:rsid w:val="00132653"/>
    <w:rsid w:val="001412E5"/>
    <w:rsid w:val="00144C32"/>
    <w:rsid w:val="00153085"/>
    <w:rsid w:val="001569AF"/>
    <w:rsid w:val="0019742C"/>
    <w:rsid w:val="001975E2"/>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5C47"/>
    <w:rsid w:val="003360F1"/>
    <w:rsid w:val="00336E68"/>
    <w:rsid w:val="00394077"/>
    <w:rsid w:val="003B2CF7"/>
    <w:rsid w:val="003D2F4B"/>
    <w:rsid w:val="003E7B03"/>
    <w:rsid w:val="00457B6A"/>
    <w:rsid w:val="0048147E"/>
    <w:rsid w:val="00483D37"/>
    <w:rsid w:val="00496C8B"/>
    <w:rsid w:val="00497066"/>
    <w:rsid w:val="004E1DF4"/>
    <w:rsid w:val="005A6267"/>
    <w:rsid w:val="005B6104"/>
    <w:rsid w:val="005D1679"/>
    <w:rsid w:val="005D4338"/>
    <w:rsid w:val="00606B36"/>
    <w:rsid w:val="00607133"/>
    <w:rsid w:val="00622C66"/>
    <w:rsid w:val="00622DD9"/>
    <w:rsid w:val="006678A7"/>
    <w:rsid w:val="00670F42"/>
    <w:rsid w:val="00691F33"/>
    <w:rsid w:val="006C0E2A"/>
    <w:rsid w:val="0070173F"/>
    <w:rsid w:val="00753431"/>
    <w:rsid w:val="00753A94"/>
    <w:rsid w:val="007575E0"/>
    <w:rsid w:val="007C2ED2"/>
    <w:rsid w:val="007C3ADC"/>
    <w:rsid w:val="007C5ED2"/>
    <w:rsid w:val="00830DA8"/>
    <w:rsid w:val="00831443"/>
    <w:rsid w:val="008519A3"/>
    <w:rsid w:val="008702CA"/>
    <w:rsid w:val="008B3EB1"/>
    <w:rsid w:val="008C0D4B"/>
    <w:rsid w:val="008D11E3"/>
    <w:rsid w:val="008D4FA7"/>
    <w:rsid w:val="008D7551"/>
    <w:rsid w:val="00937F92"/>
    <w:rsid w:val="00940AF3"/>
    <w:rsid w:val="009431C2"/>
    <w:rsid w:val="00950FCE"/>
    <w:rsid w:val="0099122E"/>
    <w:rsid w:val="00993AB9"/>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E0831"/>
    <w:rsid w:val="00D0023E"/>
    <w:rsid w:val="00D01FB8"/>
    <w:rsid w:val="00D229FC"/>
    <w:rsid w:val="00D22CA1"/>
    <w:rsid w:val="00D233B9"/>
    <w:rsid w:val="00DA0D11"/>
    <w:rsid w:val="00DB6A71"/>
    <w:rsid w:val="00DD489B"/>
    <w:rsid w:val="00E1032F"/>
    <w:rsid w:val="00E34A19"/>
    <w:rsid w:val="00E869A8"/>
    <w:rsid w:val="00EA3BA9"/>
    <w:rsid w:val="00EA79B0"/>
    <w:rsid w:val="00EB220E"/>
    <w:rsid w:val="00EC69CF"/>
    <w:rsid w:val="00EE6A99"/>
    <w:rsid w:val="00F7030D"/>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5</cp:revision>
  <cp:lastPrinted>2024-02-18T19:28:00Z</cp:lastPrinted>
  <dcterms:created xsi:type="dcterms:W3CDTF">2024-02-18T18:26:00Z</dcterms:created>
  <dcterms:modified xsi:type="dcterms:W3CDTF">2024-02-18T19:28:00Z</dcterms:modified>
</cp:coreProperties>
</file>