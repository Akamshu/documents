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7E89DE" w14:textId="655B2DA9" w:rsidR="00CE0831" w:rsidRPr="00270291" w:rsidRDefault="00CE0831" w:rsidP="001975E2">
      <w:pPr>
        <w:spacing w:after="0" w:line="240" w:lineRule="auto"/>
        <w:jc w:val="center"/>
        <w:rPr>
          <w:rFonts w:ascii="Times New Roman" w:hAnsi="Times New Roman"/>
          <w:b/>
          <w:bCs/>
          <w:sz w:val="28"/>
          <w:szCs w:val="28"/>
        </w:rPr>
      </w:pPr>
      <w:bookmarkStart w:id="0" w:name="_Hlk80182006"/>
      <w:r w:rsidRPr="00270291">
        <w:rPr>
          <w:rFonts w:ascii="Times New Roman" w:hAnsi="Times New Roman"/>
          <w:b/>
          <w:bCs/>
          <w:sz w:val="28"/>
          <w:szCs w:val="28"/>
        </w:rPr>
        <w:t>A TECHNICAL REPORT ON</w:t>
      </w:r>
    </w:p>
    <w:p w14:paraId="357C0009" w14:textId="7777777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STUDENT’S INDUSTRIAL WORK EXPERIENCE SCHEME (SIWES)</w:t>
      </w:r>
    </w:p>
    <w:p w14:paraId="711A32CE" w14:textId="77777777" w:rsidR="00CE0831" w:rsidRPr="00270291" w:rsidRDefault="00CE0831" w:rsidP="001975E2">
      <w:pPr>
        <w:spacing w:after="0" w:line="240" w:lineRule="auto"/>
        <w:jc w:val="center"/>
        <w:rPr>
          <w:rFonts w:ascii="Times New Roman" w:hAnsi="Times New Roman"/>
          <w:b/>
          <w:bCs/>
          <w:sz w:val="28"/>
          <w:szCs w:val="28"/>
        </w:rPr>
      </w:pPr>
    </w:p>
    <w:p w14:paraId="001D2C9B" w14:textId="77777777" w:rsidR="00483D37" w:rsidRDefault="00483D37" w:rsidP="001975E2">
      <w:pPr>
        <w:spacing w:after="0" w:line="240" w:lineRule="auto"/>
        <w:jc w:val="center"/>
        <w:rPr>
          <w:rFonts w:ascii="Times New Roman" w:hAnsi="Times New Roman"/>
          <w:b/>
          <w:bCs/>
          <w:sz w:val="28"/>
          <w:szCs w:val="28"/>
        </w:rPr>
      </w:pPr>
    </w:p>
    <w:p w14:paraId="43281A68" w14:textId="77777777" w:rsidR="00483D37" w:rsidRDefault="00483D37" w:rsidP="001975E2">
      <w:pPr>
        <w:spacing w:after="0" w:line="240" w:lineRule="auto"/>
        <w:jc w:val="center"/>
        <w:rPr>
          <w:rFonts w:ascii="Times New Roman" w:hAnsi="Times New Roman"/>
          <w:b/>
          <w:bCs/>
          <w:sz w:val="28"/>
          <w:szCs w:val="28"/>
        </w:rPr>
      </w:pPr>
    </w:p>
    <w:p w14:paraId="151C0B5D" w14:textId="7A44F99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CARRIED OUT AT</w:t>
      </w:r>
    </w:p>
    <w:p w14:paraId="6FECB271" w14:textId="74FA953C" w:rsidR="00CE0831" w:rsidRDefault="00302305" w:rsidP="00556394">
      <w:pPr>
        <w:spacing w:after="0" w:line="240" w:lineRule="auto"/>
        <w:jc w:val="center"/>
        <w:rPr>
          <w:rFonts w:ascii="Times New Roman" w:hAnsi="Times New Roman"/>
          <w:b/>
          <w:bCs/>
          <w:sz w:val="28"/>
          <w:szCs w:val="28"/>
        </w:rPr>
      </w:pPr>
      <w:r>
        <w:rPr>
          <w:rFonts w:ascii="Times New Roman" w:hAnsi="Times New Roman"/>
          <w:b/>
          <w:bCs/>
          <w:sz w:val="28"/>
          <w:szCs w:val="28"/>
        </w:rPr>
        <w:t>NYSC PRIMARY HEALTH CARE CENTER</w:t>
      </w:r>
      <w:r w:rsidR="00362A0D">
        <w:rPr>
          <w:rFonts w:ascii="Times New Roman" w:hAnsi="Times New Roman"/>
          <w:b/>
          <w:bCs/>
          <w:sz w:val="28"/>
          <w:szCs w:val="28"/>
        </w:rPr>
        <w:t>,</w:t>
      </w:r>
    </w:p>
    <w:p w14:paraId="0E57DA84" w14:textId="7FEBE034" w:rsidR="00302305" w:rsidRPr="00270291" w:rsidRDefault="00302305" w:rsidP="00556394">
      <w:pPr>
        <w:spacing w:after="0" w:line="240" w:lineRule="auto"/>
        <w:jc w:val="center"/>
        <w:rPr>
          <w:rFonts w:ascii="Times New Roman" w:hAnsi="Times New Roman"/>
          <w:b/>
          <w:bCs/>
          <w:sz w:val="28"/>
          <w:szCs w:val="28"/>
        </w:rPr>
      </w:pPr>
      <w:r>
        <w:rPr>
          <w:rFonts w:ascii="Times New Roman" w:hAnsi="Times New Roman"/>
          <w:b/>
          <w:bCs/>
          <w:sz w:val="28"/>
          <w:szCs w:val="28"/>
        </w:rPr>
        <w:t>SHELLENG</w:t>
      </w:r>
      <w:r w:rsidR="00362A0D">
        <w:rPr>
          <w:rFonts w:ascii="Times New Roman" w:hAnsi="Times New Roman"/>
          <w:b/>
          <w:bCs/>
          <w:sz w:val="28"/>
          <w:szCs w:val="28"/>
        </w:rPr>
        <w:t>,</w:t>
      </w:r>
      <w:r>
        <w:rPr>
          <w:rFonts w:ascii="Times New Roman" w:hAnsi="Times New Roman"/>
          <w:b/>
          <w:bCs/>
          <w:sz w:val="28"/>
          <w:szCs w:val="28"/>
        </w:rPr>
        <w:t xml:space="preserve"> ADAMAWA STATE.</w:t>
      </w:r>
    </w:p>
    <w:p w14:paraId="66869A13" w14:textId="77777777" w:rsidR="00CE0831" w:rsidRPr="00270291" w:rsidRDefault="00CE0831" w:rsidP="001975E2">
      <w:pPr>
        <w:spacing w:after="0" w:line="240" w:lineRule="auto"/>
        <w:jc w:val="center"/>
        <w:rPr>
          <w:rFonts w:ascii="Times New Roman" w:hAnsi="Times New Roman"/>
          <w:b/>
          <w:bCs/>
          <w:sz w:val="28"/>
          <w:szCs w:val="28"/>
        </w:rPr>
      </w:pPr>
    </w:p>
    <w:p w14:paraId="54D1C303" w14:textId="0214D295" w:rsidR="00CE0831" w:rsidRDefault="00CE0831" w:rsidP="001975E2">
      <w:pPr>
        <w:spacing w:after="0" w:line="240" w:lineRule="auto"/>
        <w:jc w:val="center"/>
        <w:rPr>
          <w:rFonts w:ascii="Times New Roman" w:hAnsi="Times New Roman"/>
          <w:b/>
          <w:bCs/>
          <w:sz w:val="28"/>
          <w:szCs w:val="28"/>
        </w:rPr>
      </w:pPr>
    </w:p>
    <w:p w14:paraId="73DF5D37" w14:textId="5B0804F0" w:rsidR="00D0023E" w:rsidRDefault="00D0023E" w:rsidP="001975E2">
      <w:pPr>
        <w:spacing w:after="0" w:line="240" w:lineRule="auto"/>
        <w:jc w:val="center"/>
        <w:rPr>
          <w:rFonts w:ascii="Times New Roman" w:hAnsi="Times New Roman"/>
          <w:b/>
          <w:bCs/>
          <w:sz w:val="28"/>
          <w:szCs w:val="28"/>
        </w:rPr>
      </w:pPr>
    </w:p>
    <w:p w14:paraId="5DB242A1" w14:textId="1AB2F35B" w:rsidR="00D0023E" w:rsidRDefault="00D0023E" w:rsidP="001975E2">
      <w:pPr>
        <w:spacing w:after="0" w:line="240" w:lineRule="auto"/>
        <w:jc w:val="center"/>
        <w:rPr>
          <w:rFonts w:ascii="Times New Roman" w:hAnsi="Times New Roman"/>
          <w:b/>
          <w:bCs/>
          <w:sz w:val="28"/>
          <w:szCs w:val="28"/>
        </w:rPr>
      </w:pPr>
    </w:p>
    <w:p w14:paraId="5E2EADDE" w14:textId="77777777" w:rsidR="00D0023E" w:rsidRPr="00270291" w:rsidRDefault="00D0023E" w:rsidP="001975E2">
      <w:pPr>
        <w:spacing w:after="0" w:line="240" w:lineRule="auto"/>
        <w:jc w:val="center"/>
        <w:rPr>
          <w:rFonts w:ascii="Times New Roman" w:hAnsi="Times New Roman"/>
          <w:b/>
          <w:bCs/>
          <w:sz w:val="28"/>
          <w:szCs w:val="28"/>
        </w:rPr>
      </w:pPr>
    </w:p>
    <w:p w14:paraId="0E332A73" w14:textId="31539999"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FROM: </w:t>
      </w:r>
      <w:r w:rsidR="007C5ED2">
        <w:rPr>
          <w:rFonts w:ascii="Times New Roman" w:hAnsi="Times New Roman"/>
          <w:b/>
          <w:bCs/>
          <w:sz w:val="28"/>
          <w:szCs w:val="28"/>
        </w:rPr>
        <w:t>10</w:t>
      </w:r>
      <w:r w:rsidR="005D1679">
        <w:rPr>
          <w:rFonts w:ascii="Times New Roman" w:hAnsi="Times New Roman"/>
          <w:b/>
          <w:bCs/>
          <w:sz w:val="28"/>
          <w:szCs w:val="28"/>
        </w:rPr>
        <w:t>TH</w:t>
      </w:r>
      <w:r w:rsidRPr="00270291">
        <w:rPr>
          <w:rFonts w:ascii="Times New Roman" w:hAnsi="Times New Roman"/>
          <w:b/>
          <w:bCs/>
          <w:sz w:val="28"/>
          <w:szCs w:val="28"/>
        </w:rPr>
        <w:t xml:space="preserve"> </w:t>
      </w:r>
      <w:r w:rsidR="00D0023E">
        <w:rPr>
          <w:rFonts w:ascii="Times New Roman" w:hAnsi="Times New Roman"/>
          <w:b/>
          <w:bCs/>
          <w:sz w:val="28"/>
          <w:szCs w:val="28"/>
        </w:rPr>
        <w:t>OCTOBER</w:t>
      </w:r>
      <w:r w:rsidRPr="00270291">
        <w:rPr>
          <w:rFonts w:ascii="Times New Roman" w:hAnsi="Times New Roman"/>
          <w:b/>
          <w:bCs/>
          <w:sz w:val="28"/>
          <w:szCs w:val="28"/>
        </w:rPr>
        <w:t>, 202</w:t>
      </w:r>
      <w:r w:rsidR="00D0023E">
        <w:rPr>
          <w:rFonts w:ascii="Times New Roman" w:hAnsi="Times New Roman"/>
          <w:b/>
          <w:bCs/>
          <w:sz w:val="28"/>
          <w:szCs w:val="28"/>
        </w:rPr>
        <w:t>3</w:t>
      </w:r>
    </w:p>
    <w:p w14:paraId="5BF047E1" w14:textId="118DE761"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TO: </w:t>
      </w:r>
      <w:r w:rsidR="007C5ED2">
        <w:rPr>
          <w:rFonts w:ascii="Times New Roman" w:hAnsi="Times New Roman"/>
          <w:b/>
          <w:bCs/>
          <w:sz w:val="28"/>
          <w:szCs w:val="28"/>
        </w:rPr>
        <w:t>6</w:t>
      </w:r>
      <w:r w:rsidR="005D1679">
        <w:rPr>
          <w:rFonts w:ascii="Times New Roman" w:hAnsi="Times New Roman"/>
          <w:b/>
          <w:bCs/>
          <w:sz w:val="28"/>
          <w:szCs w:val="28"/>
        </w:rPr>
        <w:t>TH</w:t>
      </w:r>
      <w:r w:rsidRPr="00270291">
        <w:rPr>
          <w:rFonts w:ascii="Times New Roman" w:hAnsi="Times New Roman"/>
          <w:b/>
          <w:bCs/>
          <w:sz w:val="28"/>
          <w:szCs w:val="28"/>
        </w:rPr>
        <w:t xml:space="preserve"> </w:t>
      </w:r>
      <w:r w:rsidR="007C5ED2">
        <w:rPr>
          <w:rFonts w:ascii="Times New Roman" w:hAnsi="Times New Roman"/>
          <w:b/>
          <w:bCs/>
          <w:sz w:val="28"/>
          <w:szCs w:val="28"/>
        </w:rPr>
        <w:t>FEBRUARY</w:t>
      </w:r>
      <w:r w:rsidRPr="00270291">
        <w:rPr>
          <w:rFonts w:ascii="Times New Roman" w:hAnsi="Times New Roman"/>
          <w:b/>
          <w:bCs/>
          <w:sz w:val="28"/>
          <w:szCs w:val="28"/>
        </w:rPr>
        <w:t>, 202</w:t>
      </w:r>
      <w:r w:rsidR="00D0023E">
        <w:rPr>
          <w:rFonts w:ascii="Times New Roman" w:hAnsi="Times New Roman"/>
          <w:b/>
          <w:bCs/>
          <w:sz w:val="28"/>
          <w:szCs w:val="28"/>
        </w:rPr>
        <w:t>4</w:t>
      </w:r>
    </w:p>
    <w:p w14:paraId="2C02753B" w14:textId="77777777" w:rsidR="00CE0831" w:rsidRPr="00270291" w:rsidRDefault="00CE0831" w:rsidP="001975E2">
      <w:pPr>
        <w:spacing w:after="0" w:line="240" w:lineRule="auto"/>
        <w:jc w:val="center"/>
        <w:rPr>
          <w:rFonts w:ascii="Times New Roman" w:hAnsi="Times New Roman"/>
          <w:b/>
          <w:bCs/>
          <w:sz w:val="28"/>
          <w:szCs w:val="28"/>
        </w:rPr>
      </w:pPr>
    </w:p>
    <w:p w14:paraId="755820E3" w14:textId="77777777" w:rsidR="00CE0831" w:rsidRPr="00270291" w:rsidRDefault="00CE0831" w:rsidP="001975E2">
      <w:pPr>
        <w:spacing w:after="0" w:line="240" w:lineRule="auto"/>
        <w:jc w:val="center"/>
        <w:rPr>
          <w:rFonts w:ascii="Times New Roman" w:hAnsi="Times New Roman"/>
          <w:b/>
          <w:bCs/>
          <w:sz w:val="28"/>
          <w:szCs w:val="28"/>
        </w:rPr>
      </w:pPr>
    </w:p>
    <w:p w14:paraId="50F2971B" w14:textId="77777777" w:rsidR="00CE0831" w:rsidRPr="00270291" w:rsidRDefault="00CE0831" w:rsidP="001975E2">
      <w:pPr>
        <w:spacing w:after="0" w:line="240" w:lineRule="auto"/>
        <w:jc w:val="center"/>
        <w:rPr>
          <w:rFonts w:ascii="Times New Roman" w:hAnsi="Times New Roman"/>
          <w:sz w:val="28"/>
          <w:szCs w:val="28"/>
        </w:rPr>
      </w:pPr>
    </w:p>
    <w:p w14:paraId="059BBD5B" w14:textId="77777777" w:rsidR="00CE0831" w:rsidRPr="00270291" w:rsidRDefault="00CE0831" w:rsidP="001975E2">
      <w:pPr>
        <w:spacing w:after="0" w:line="240" w:lineRule="auto"/>
        <w:jc w:val="center"/>
        <w:rPr>
          <w:rFonts w:ascii="Times New Roman" w:hAnsi="Times New Roman"/>
          <w:sz w:val="28"/>
          <w:szCs w:val="28"/>
        </w:rPr>
      </w:pPr>
    </w:p>
    <w:p w14:paraId="42BBF7AB" w14:textId="77777777" w:rsidR="00CE0831" w:rsidRPr="00270291" w:rsidRDefault="00CE0831" w:rsidP="001975E2">
      <w:pPr>
        <w:spacing w:after="0" w:line="240" w:lineRule="auto"/>
        <w:jc w:val="center"/>
        <w:rPr>
          <w:rFonts w:ascii="Times New Roman" w:hAnsi="Times New Roman"/>
          <w:b/>
          <w:bCs/>
          <w:sz w:val="28"/>
          <w:szCs w:val="28"/>
        </w:rPr>
      </w:pPr>
    </w:p>
    <w:p w14:paraId="40192A05" w14:textId="7777777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BY</w:t>
      </w:r>
    </w:p>
    <w:p w14:paraId="206DE5EC" w14:textId="67C16055" w:rsidR="00CE0831" w:rsidRPr="00270291" w:rsidRDefault="00302305" w:rsidP="001975E2">
      <w:pPr>
        <w:spacing w:after="0" w:line="240" w:lineRule="auto"/>
        <w:jc w:val="center"/>
        <w:rPr>
          <w:rFonts w:ascii="Times New Roman" w:hAnsi="Times New Roman"/>
          <w:b/>
          <w:bCs/>
          <w:sz w:val="28"/>
          <w:szCs w:val="28"/>
        </w:rPr>
      </w:pPr>
      <w:r>
        <w:rPr>
          <w:rFonts w:ascii="Times New Roman" w:hAnsi="Times New Roman"/>
          <w:b/>
          <w:bCs/>
          <w:sz w:val="28"/>
          <w:szCs w:val="28"/>
        </w:rPr>
        <w:t>JOHN UBA</w:t>
      </w:r>
    </w:p>
    <w:p w14:paraId="331A5BFD" w14:textId="446F282E"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ST/PT/ND/</w:t>
      </w:r>
      <w:r w:rsidR="005D1679">
        <w:rPr>
          <w:rFonts w:ascii="Times New Roman" w:hAnsi="Times New Roman"/>
          <w:b/>
          <w:bCs/>
          <w:sz w:val="28"/>
          <w:szCs w:val="28"/>
        </w:rPr>
        <w:t>2</w:t>
      </w:r>
      <w:r w:rsidR="00277AB6">
        <w:rPr>
          <w:rFonts w:ascii="Times New Roman" w:hAnsi="Times New Roman"/>
          <w:b/>
          <w:bCs/>
          <w:sz w:val="28"/>
          <w:szCs w:val="28"/>
        </w:rPr>
        <w:t>2/</w:t>
      </w:r>
      <w:r w:rsidR="007C5ED2">
        <w:rPr>
          <w:rFonts w:ascii="Times New Roman" w:hAnsi="Times New Roman"/>
          <w:b/>
          <w:bCs/>
          <w:sz w:val="28"/>
          <w:szCs w:val="28"/>
        </w:rPr>
        <w:t>1</w:t>
      </w:r>
      <w:r w:rsidR="00302305">
        <w:rPr>
          <w:rFonts w:ascii="Times New Roman" w:hAnsi="Times New Roman"/>
          <w:b/>
          <w:bCs/>
          <w:sz w:val="28"/>
          <w:szCs w:val="28"/>
        </w:rPr>
        <w:t>47</w:t>
      </w:r>
    </w:p>
    <w:p w14:paraId="1547B6CE" w14:textId="77777777" w:rsidR="00CE0831" w:rsidRPr="00270291" w:rsidRDefault="00CE0831" w:rsidP="001975E2">
      <w:pPr>
        <w:spacing w:before="240" w:line="240" w:lineRule="auto"/>
        <w:jc w:val="center"/>
        <w:rPr>
          <w:rFonts w:ascii="Times New Roman" w:hAnsi="Times New Roman"/>
          <w:b/>
          <w:bCs/>
          <w:sz w:val="28"/>
          <w:szCs w:val="28"/>
        </w:rPr>
      </w:pPr>
    </w:p>
    <w:p w14:paraId="7B3CB1A8" w14:textId="77777777" w:rsidR="00CE0831" w:rsidRPr="00270291" w:rsidRDefault="00CE0831" w:rsidP="001975E2">
      <w:pPr>
        <w:spacing w:after="0" w:line="240" w:lineRule="auto"/>
        <w:jc w:val="center"/>
        <w:rPr>
          <w:rFonts w:ascii="Times New Roman" w:hAnsi="Times New Roman"/>
          <w:sz w:val="28"/>
          <w:szCs w:val="28"/>
        </w:rPr>
      </w:pPr>
    </w:p>
    <w:p w14:paraId="62787C68" w14:textId="77777777" w:rsidR="00CE0831" w:rsidRPr="00270291" w:rsidRDefault="00CE0831" w:rsidP="001975E2">
      <w:pPr>
        <w:spacing w:after="0" w:line="240" w:lineRule="auto"/>
        <w:jc w:val="center"/>
        <w:rPr>
          <w:rFonts w:ascii="Times New Roman" w:hAnsi="Times New Roman"/>
          <w:sz w:val="28"/>
          <w:szCs w:val="28"/>
        </w:rPr>
      </w:pPr>
    </w:p>
    <w:p w14:paraId="7568D0CF" w14:textId="09167C07" w:rsidR="00CE0831" w:rsidRPr="00270291" w:rsidRDefault="00CE0831" w:rsidP="001975E2">
      <w:pPr>
        <w:spacing w:before="240" w:line="240" w:lineRule="auto"/>
        <w:jc w:val="center"/>
        <w:rPr>
          <w:rFonts w:ascii="Times New Roman" w:hAnsi="Times New Roman"/>
          <w:b/>
          <w:bCs/>
          <w:sz w:val="28"/>
          <w:szCs w:val="28"/>
        </w:rPr>
      </w:pPr>
      <w:r w:rsidRPr="00270291">
        <w:rPr>
          <w:rFonts w:ascii="Times New Roman" w:hAnsi="Times New Roman"/>
          <w:b/>
          <w:bCs/>
          <w:sz w:val="28"/>
          <w:szCs w:val="28"/>
        </w:rPr>
        <w:t>SUBMITTED TO THE DEPARTMENT OF PHARMACEUTICAL TECHNOLOGY, IN PARTIAL FULFILLMENT OF THE REQUIREMENT FOR THE AWARD OF NATIONAL DIPLOMA IN PHARMACEUTICAL TECHNOLOGY, FEDERAL POLYTECHNIC, MUBI, ADAMAWA STATE.</w:t>
      </w:r>
    </w:p>
    <w:p w14:paraId="511F94A7" w14:textId="77777777" w:rsidR="00CE0831" w:rsidRPr="00270291" w:rsidRDefault="00CE0831" w:rsidP="001975E2">
      <w:pPr>
        <w:spacing w:before="240" w:line="240" w:lineRule="auto"/>
        <w:jc w:val="center"/>
        <w:rPr>
          <w:rFonts w:ascii="Times New Roman" w:hAnsi="Times New Roman"/>
          <w:b/>
          <w:bCs/>
          <w:sz w:val="28"/>
          <w:szCs w:val="28"/>
        </w:rPr>
      </w:pPr>
    </w:p>
    <w:p w14:paraId="4396A375" w14:textId="77777777" w:rsidR="00CE0831" w:rsidRPr="00270291" w:rsidRDefault="00CE0831" w:rsidP="001975E2">
      <w:pPr>
        <w:spacing w:before="240" w:line="240" w:lineRule="auto"/>
        <w:jc w:val="center"/>
        <w:rPr>
          <w:rFonts w:ascii="Times New Roman" w:hAnsi="Times New Roman"/>
          <w:b/>
          <w:bCs/>
          <w:sz w:val="28"/>
          <w:szCs w:val="28"/>
        </w:rPr>
      </w:pPr>
    </w:p>
    <w:p w14:paraId="317234F0" w14:textId="77777777" w:rsidR="005B6104" w:rsidRDefault="005B6104" w:rsidP="001975E2">
      <w:pPr>
        <w:spacing w:before="240" w:line="240" w:lineRule="auto"/>
        <w:jc w:val="center"/>
        <w:rPr>
          <w:rFonts w:ascii="Times New Roman" w:hAnsi="Times New Roman"/>
          <w:b/>
          <w:bCs/>
          <w:sz w:val="28"/>
          <w:szCs w:val="28"/>
        </w:rPr>
      </w:pPr>
    </w:p>
    <w:p w14:paraId="0509A2B6" w14:textId="5A2D7271" w:rsidR="00CE0831" w:rsidRPr="00270291" w:rsidRDefault="00D0023E" w:rsidP="001975E2">
      <w:pPr>
        <w:spacing w:before="240" w:line="240" w:lineRule="auto"/>
        <w:jc w:val="center"/>
        <w:rPr>
          <w:rFonts w:ascii="Times New Roman" w:hAnsi="Times New Roman"/>
          <w:b/>
          <w:bCs/>
          <w:sz w:val="28"/>
          <w:szCs w:val="28"/>
        </w:rPr>
      </w:pPr>
      <w:r>
        <w:rPr>
          <w:rFonts w:ascii="Times New Roman" w:hAnsi="Times New Roman"/>
          <w:b/>
          <w:bCs/>
          <w:sz w:val="28"/>
          <w:szCs w:val="28"/>
        </w:rPr>
        <w:t>FEBRUARY</w:t>
      </w:r>
      <w:r w:rsidR="00CE0831" w:rsidRPr="00270291">
        <w:rPr>
          <w:rFonts w:ascii="Times New Roman" w:hAnsi="Times New Roman"/>
          <w:b/>
          <w:bCs/>
          <w:sz w:val="28"/>
          <w:szCs w:val="28"/>
        </w:rPr>
        <w:t>, 202</w:t>
      </w:r>
      <w:r>
        <w:rPr>
          <w:rFonts w:ascii="Times New Roman" w:hAnsi="Times New Roman"/>
          <w:b/>
          <w:bCs/>
          <w:sz w:val="28"/>
          <w:szCs w:val="28"/>
        </w:rPr>
        <w:t>4</w:t>
      </w:r>
    </w:p>
    <w:bookmarkEnd w:id="0"/>
    <w:p w14:paraId="79008A76" w14:textId="798169A3" w:rsidR="00CE0831" w:rsidRPr="00270291" w:rsidRDefault="00CE0831" w:rsidP="00231AF7">
      <w:pPr>
        <w:spacing w:line="360" w:lineRule="auto"/>
        <w:jc w:val="both"/>
        <w:rPr>
          <w:rFonts w:ascii="Times New Roman" w:hAnsi="Times New Roman"/>
          <w:b/>
          <w:bCs/>
          <w:sz w:val="28"/>
          <w:szCs w:val="28"/>
        </w:rPr>
        <w:sectPr w:rsidR="00CE0831" w:rsidRPr="00270291" w:rsidSect="00033939">
          <w:headerReference w:type="default" r:id="rId7"/>
          <w:footerReference w:type="default" r:id="rId8"/>
          <w:pgSz w:w="11906" w:h="16838" w:code="9"/>
          <w:pgMar w:top="1440" w:right="1440" w:bottom="1440" w:left="1440" w:header="720" w:footer="720" w:gutter="0"/>
          <w:pgNumType w:fmt="lowerRoman"/>
          <w:cols w:space="720"/>
          <w:docGrid w:linePitch="360"/>
        </w:sectPr>
      </w:pPr>
      <w:r w:rsidRPr="00270291">
        <w:rPr>
          <w:rFonts w:ascii="Times New Roman" w:hAnsi="Times New Roman"/>
          <w:bCs/>
          <w:sz w:val="28"/>
          <w:szCs w:val="28"/>
        </w:rPr>
        <w:br w:type="page"/>
      </w:r>
    </w:p>
    <w:p w14:paraId="59D0CA9C" w14:textId="77777777"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lastRenderedPageBreak/>
        <w:t>INTRODUCTION</w:t>
      </w:r>
      <w:r w:rsidRPr="00270291">
        <w:rPr>
          <w:rFonts w:ascii="Times New Roman" w:hAnsi="Times New Roman"/>
          <w:b/>
          <w:bCs/>
          <w:sz w:val="28"/>
          <w:szCs w:val="28"/>
        </w:rPr>
        <w:cr/>
      </w:r>
      <w:r w:rsidRPr="00270291">
        <w:rPr>
          <w:rFonts w:ascii="Times New Roman" w:hAnsi="Times New Roman"/>
          <w:bCs/>
          <w:sz w:val="28"/>
          <w:szCs w:val="28"/>
        </w:rPr>
        <w:t>S</w:t>
      </w:r>
      <w:r w:rsidR="00831443" w:rsidRPr="00270291">
        <w:rPr>
          <w:rFonts w:ascii="Times New Roman" w:hAnsi="Times New Roman"/>
          <w:bCs/>
          <w:sz w:val="28"/>
          <w:szCs w:val="28"/>
        </w:rPr>
        <w:t>tudent Industrial Work Experience Scheme (S</w:t>
      </w:r>
      <w:r w:rsidRPr="00270291">
        <w:rPr>
          <w:rFonts w:ascii="Times New Roman" w:hAnsi="Times New Roman"/>
          <w:bCs/>
          <w:sz w:val="28"/>
          <w:szCs w:val="28"/>
        </w:rPr>
        <w:t>IWES</w:t>
      </w:r>
      <w:r w:rsidR="00831443" w:rsidRPr="00270291">
        <w:rPr>
          <w:rFonts w:ascii="Times New Roman" w:hAnsi="Times New Roman"/>
          <w:bCs/>
          <w:sz w:val="28"/>
          <w:szCs w:val="28"/>
        </w:rPr>
        <w:t>),</w:t>
      </w:r>
      <w:r w:rsidRPr="00270291">
        <w:rPr>
          <w:rFonts w:ascii="Times New Roman" w:hAnsi="Times New Roman"/>
          <w:bCs/>
          <w:sz w:val="28"/>
          <w:szCs w:val="28"/>
        </w:rPr>
        <w:t xml:space="preserve"> was established by Industrial Training Fund (ITF) in 1973 to solve the problem of lack of adequate practical skills preparatory for employment in industrial by Nigerian graduates of tertiary institution. The scheme exposes student to </w:t>
      </w:r>
      <w:proofErr w:type="gramStart"/>
      <w:r w:rsidRPr="00270291">
        <w:rPr>
          <w:rFonts w:ascii="Times New Roman" w:hAnsi="Times New Roman"/>
          <w:bCs/>
          <w:sz w:val="28"/>
          <w:szCs w:val="28"/>
        </w:rPr>
        <w:t>industry based</w:t>
      </w:r>
      <w:proofErr w:type="gramEnd"/>
      <w:r w:rsidRPr="00270291">
        <w:rPr>
          <w:rFonts w:ascii="Times New Roman" w:hAnsi="Times New Roman"/>
          <w:bCs/>
          <w:sz w:val="28"/>
          <w:szCs w:val="28"/>
        </w:rPr>
        <w:t xml:space="preserve"> skills necessary for a smooth transition from the classroom to the world of work. It affords student of tertiary institution the opportunity of being familiarized and exposed to the needed experience in handling machinery and equipment which are usually not available in the educational institution. Participation in SIWES has become a necessary pre-condition for the award of Diploma and Degree Certificates in specific discipline in most institution of higher learning in the country, in accordance with the education policy of government.</w:t>
      </w:r>
    </w:p>
    <w:p w14:paraId="23E23297" w14:textId="25285223"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DEFINITION OF SIWES</w:t>
      </w:r>
      <w:r w:rsidRPr="00270291">
        <w:rPr>
          <w:rFonts w:ascii="Times New Roman" w:hAnsi="Times New Roman"/>
          <w:b/>
          <w:bCs/>
          <w:sz w:val="28"/>
          <w:szCs w:val="28"/>
        </w:rPr>
        <w:cr/>
      </w:r>
      <w:r w:rsidRPr="00270291">
        <w:rPr>
          <w:rFonts w:ascii="Times New Roman" w:hAnsi="Times New Roman"/>
          <w:bCs/>
          <w:sz w:val="28"/>
          <w:szCs w:val="28"/>
        </w:rPr>
        <w:t xml:space="preserve">SIWES is the Student Industrial Work Experience Scheme students are out annually to professional organization relevant to their course of study with the help of the </w:t>
      </w:r>
      <w:r w:rsidR="00F76B0C" w:rsidRPr="00270291">
        <w:rPr>
          <w:rFonts w:ascii="Times New Roman" w:hAnsi="Times New Roman"/>
          <w:bCs/>
          <w:sz w:val="28"/>
          <w:szCs w:val="28"/>
        </w:rPr>
        <w:t>institution-based</w:t>
      </w:r>
      <w:r w:rsidRPr="00270291">
        <w:rPr>
          <w:rFonts w:ascii="Times New Roman" w:hAnsi="Times New Roman"/>
          <w:bCs/>
          <w:sz w:val="28"/>
          <w:szCs w:val="28"/>
        </w:rPr>
        <w:t xml:space="preserve"> coordinator. The scheme takes up at the end of the first year during the ND program for </w:t>
      </w:r>
      <w:r w:rsidR="00F76B0C" w:rsidRPr="00270291">
        <w:rPr>
          <w:rFonts w:ascii="Times New Roman" w:hAnsi="Times New Roman"/>
          <w:bCs/>
          <w:sz w:val="28"/>
          <w:szCs w:val="28"/>
        </w:rPr>
        <w:t>science-oriented</w:t>
      </w:r>
      <w:r w:rsidRPr="00270291">
        <w:rPr>
          <w:rFonts w:ascii="Times New Roman" w:hAnsi="Times New Roman"/>
          <w:bCs/>
          <w:sz w:val="28"/>
          <w:szCs w:val="28"/>
        </w:rPr>
        <w:t xml:space="preserve"> course, study in polytechnics.</w:t>
      </w:r>
    </w:p>
    <w:p w14:paraId="5E5BEA77" w14:textId="77777777"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PURPOSE OF SIWES</w:t>
      </w:r>
      <w:r w:rsidRPr="00270291">
        <w:rPr>
          <w:rFonts w:ascii="Times New Roman" w:hAnsi="Times New Roman"/>
          <w:b/>
          <w:bCs/>
          <w:sz w:val="28"/>
          <w:szCs w:val="28"/>
        </w:rPr>
        <w:cr/>
      </w:r>
      <w:r w:rsidRPr="00270291">
        <w:rPr>
          <w:rFonts w:ascii="Times New Roman" w:hAnsi="Times New Roman"/>
          <w:bCs/>
          <w:sz w:val="28"/>
          <w:szCs w:val="28"/>
        </w:rPr>
        <w:t xml:space="preserve">In the earlier stage, students are graduating without any technical knowledge or working experience and this makes them to undergo further training after securing an employment. With this reason, student industrial training was </w:t>
      </w:r>
      <w:r w:rsidRPr="00270291">
        <w:rPr>
          <w:rFonts w:ascii="Times New Roman" w:hAnsi="Times New Roman"/>
          <w:bCs/>
          <w:sz w:val="28"/>
          <w:szCs w:val="28"/>
        </w:rPr>
        <w:lastRenderedPageBreak/>
        <w:t>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0B176CDE" w14:textId="77777777" w:rsidR="001975E2" w:rsidRPr="001975E2" w:rsidRDefault="001975E2" w:rsidP="00D0023E">
      <w:pPr>
        <w:pStyle w:val="ListParagraph"/>
        <w:spacing w:line="480" w:lineRule="auto"/>
        <w:ind w:left="360"/>
        <w:jc w:val="both"/>
        <w:rPr>
          <w:rFonts w:ascii="Times New Roman" w:hAnsi="Times New Roman"/>
          <w:bCs/>
          <w:sz w:val="28"/>
          <w:szCs w:val="28"/>
        </w:rPr>
      </w:pPr>
    </w:p>
    <w:p w14:paraId="6CC9EE28" w14:textId="1D2E0F8E" w:rsidR="00CE0831"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AIMS AND OBJECTIVE OF SIWES</w:t>
      </w:r>
    </w:p>
    <w:p w14:paraId="19C271BD" w14:textId="77777777" w:rsidR="00CE0831" w:rsidRPr="00270291" w:rsidRDefault="00CE0831" w:rsidP="00D01FB8">
      <w:pPr>
        <w:numPr>
          <w:ilvl w:val="0"/>
          <w:numId w:val="1"/>
        </w:numPr>
        <w:spacing w:after="0" w:line="360" w:lineRule="auto"/>
        <w:jc w:val="both"/>
        <w:rPr>
          <w:rFonts w:ascii="Times New Roman" w:hAnsi="Times New Roman"/>
          <w:bCs/>
          <w:sz w:val="28"/>
          <w:szCs w:val="28"/>
        </w:rPr>
      </w:pPr>
      <w:r w:rsidRPr="00270291">
        <w:rPr>
          <w:rFonts w:ascii="Times New Roman" w:hAnsi="Times New Roman"/>
          <w:bCs/>
          <w:sz w:val="28"/>
          <w:szCs w:val="28"/>
        </w:rPr>
        <w:t>To provide an avenue for student in the Nigerian Institution to acquire industrial skills and experience during their course of study.</w:t>
      </w:r>
    </w:p>
    <w:p w14:paraId="53922737" w14:textId="77777777" w:rsidR="00CE0831" w:rsidRPr="00270291" w:rsidRDefault="00CE0831" w:rsidP="00D01FB8">
      <w:pPr>
        <w:numPr>
          <w:ilvl w:val="0"/>
          <w:numId w:val="1"/>
        </w:numPr>
        <w:spacing w:after="0" w:line="360" w:lineRule="auto"/>
        <w:jc w:val="both"/>
        <w:rPr>
          <w:rFonts w:ascii="Times New Roman" w:hAnsi="Times New Roman"/>
          <w:bCs/>
          <w:sz w:val="28"/>
          <w:szCs w:val="28"/>
        </w:rPr>
      </w:pPr>
      <w:r w:rsidRPr="00270291">
        <w:rPr>
          <w:rFonts w:ascii="Times New Roman" w:hAnsi="Times New Roman"/>
          <w:bCs/>
          <w:sz w:val="28"/>
          <w:szCs w:val="28"/>
        </w:rPr>
        <w:t>To prepare students for the work situation they are likely to meet after graduation.</w:t>
      </w:r>
    </w:p>
    <w:p w14:paraId="28F754BB" w14:textId="77777777" w:rsidR="00CE0831" w:rsidRPr="00270291" w:rsidRDefault="00CE0831" w:rsidP="00D01FB8">
      <w:pPr>
        <w:numPr>
          <w:ilvl w:val="0"/>
          <w:numId w:val="1"/>
        </w:numPr>
        <w:spacing w:after="0" w:line="360" w:lineRule="auto"/>
        <w:jc w:val="both"/>
        <w:rPr>
          <w:rFonts w:ascii="Times New Roman" w:hAnsi="Times New Roman"/>
          <w:bCs/>
          <w:sz w:val="28"/>
          <w:szCs w:val="28"/>
        </w:rPr>
      </w:pPr>
      <w:r w:rsidRPr="00270291">
        <w:rPr>
          <w:rFonts w:ascii="Times New Roman" w:hAnsi="Times New Roman"/>
          <w:bCs/>
          <w:sz w:val="28"/>
          <w:szCs w:val="28"/>
        </w:rPr>
        <w:t>To expose the student to work method and techniques in handling equipment and machinery that may not be available in their institution.</w:t>
      </w:r>
    </w:p>
    <w:p w14:paraId="337A450E" w14:textId="77777777" w:rsidR="00CE0831" w:rsidRPr="00270291" w:rsidRDefault="00CE0831" w:rsidP="00D01FB8">
      <w:pPr>
        <w:numPr>
          <w:ilvl w:val="0"/>
          <w:numId w:val="1"/>
        </w:numPr>
        <w:spacing w:after="0" w:line="360" w:lineRule="auto"/>
        <w:jc w:val="both"/>
        <w:rPr>
          <w:rFonts w:ascii="Times New Roman" w:hAnsi="Times New Roman"/>
          <w:bCs/>
          <w:sz w:val="28"/>
          <w:szCs w:val="28"/>
        </w:rPr>
      </w:pPr>
      <w:r w:rsidRPr="00270291">
        <w:rPr>
          <w:rFonts w:ascii="Times New Roman" w:hAnsi="Times New Roman"/>
          <w:bCs/>
          <w:sz w:val="28"/>
          <w:szCs w:val="28"/>
        </w:rPr>
        <w:t>To allow the transition phase from school to the world of working environment easier and facilitate students contact for later job placements.</w:t>
      </w:r>
    </w:p>
    <w:p w14:paraId="0E40758C" w14:textId="0D4BE4D7" w:rsidR="00496C8B" w:rsidRDefault="00CE0831" w:rsidP="00D01FB8">
      <w:pPr>
        <w:numPr>
          <w:ilvl w:val="0"/>
          <w:numId w:val="1"/>
        </w:numPr>
        <w:spacing w:after="0" w:line="360" w:lineRule="auto"/>
        <w:jc w:val="both"/>
        <w:rPr>
          <w:rFonts w:ascii="Times New Roman" w:hAnsi="Times New Roman"/>
          <w:bCs/>
          <w:sz w:val="28"/>
          <w:szCs w:val="28"/>
        </w:rPr>
      </w:pPr>
      <w:r w:rsidRPr="00270291">
        <w:rPr>
          <w:rFonts w:ascii="Times New Roman" w:hAnsi="Times New Roman"/>
          <w:bCs/>
          <w:sz w:val="28"/>
          <w:szCs w:val="28"/>
        </w:rPr>
        <w:t>To provide student with an opportunity to apply their theoretical knowledge in real work situation thereby bridging the gap between theory and practice.</w:t>
      </w:r>
    </w:p>
    <w:p w14:paraId="3396CC19" w14:textId="77777777" w:rsidR="00556394" w:rsidRPr="00753A94" w:rsidRDefault="00556394" w:rsidP="00556394">
      <w:pPr>
        <w:spacing w:after="0" w:line="360" w:lineRule="auto"/>
        <w:jc w:val="both"/>
        <w:rPr>
          <w:rFonts w:ascii="Times New Roman" w:hAnsi="Times New Roman"/>
          <w:bCs/>
          <w:sz w:val="28"/>
          <w:szCs w:val="28"/>
        </w:rPr>
      </w:pPr>
    </w:p>
    <w:p w14:paraId="5FBD5D9C" w14:textId="77777777" w:rsidR="00556394" w:rsidRPr="00556394" w:rsidRDefault="00270291" w:rsidP="00556394">
      <w:pPr>
        <w:pStyle w:val="ListParagraph"/>
        <w:numPr>
          <w:ilvl w:val="0"/>
          <w:numId w:val="40"/>
        </w:numPr>
        <w:spacing w:after="0" w:line="360" w:lineRule="auto"/>
        <w:ind w:left="360"/>
        <w:jc w:val="both"/>
        <w:rPr>
          <w:rFonts w:ascii="Times New Roman" w:hAnsi="Times New Roman"/>
          <w:b/>
          <w:bCs/>
          <w:sz w:val="28"/>
          <w:szCs w:val="28"/>
        </w:rPr>
      </w:pPr>
      <w:r w:rsidRPr="00556394">
        <w:rPr>
          <w:rFonts w:ascii="Times New Roman" w:hAnsi="Times New Roman"/>
          <w:b/>
          <w:bCs/>
          <w:sz w:val="28"/>
          <w:szCs w:val="28"/>
        </w:rPr>
        <w:t xml:space="preserve">BRIEF HISTORY OF </w:t>
      </w:r>
      <w:r w:rsidR="00556394" w:rsidRPr="00556394">
        <w:rPr>
          <w:rFonts w:ascii="Times New Roman" w:hAnsi="Times New Roman"/>
          <w:b/>
          <w:bCs/>
          <w:sz w:val="28"/>
          <w:szCs w:val="28"/>
        </w:rPr>
        <w:t>NYSC PRIMARY HEALTH CARE CENTER,</w:t>
      </w:r>
    </w:p>
    <w:p w14:paraId="3BC49BAA" w14:textId="3BE520B6" w:rsidR="001B49F5" w:rsidRPr="00556394" w:rsidRDefault="00556394" w:rsidP="00556394">
      <w:pPr>
        <w:spacing w:after="0" w:line="360" w:lineRule="auto"/>
        <w:jc w:val="both"/>
        <w:rPr>
          <w:rFonts w:ascii="Times New Roman" w:hAnsi="Times New Roman"/>
          <w:b/>
          <w:bCs/>
          <w:sz w:val="28"/>
          <w:szCs w:val="28"/>
        </w:rPr>
      </w:pPr>
      <w:r>
        <w:rPr>
          <w:rFonts w:ascii="Times New Roman" w:hAnsi="Times New Roman"/>
          <w:b/>
          <w:bCs/>
          <w:sz w:val="28"/>
          <w:szCs w:val="28"/>
        </w:rPr>
        <w:t>SHELLENG, ADAMAWA STATE.</w:t>
      </w:r>
    </w:p>
    <w:p w14:paraId="3C0B4E55" w14:textId="0B0F1426" w:rsidR="000662C7" w:rsidRPr="000662C7" w:rsidRDefault="00302305" w:rsidP="000662C7">
      <w:pPr>
        <w:spacing w:line="360" w:lineRule="auto"/>
        <w:jc w:val="both"/>
        <w:rPr>
          <w:rFonts w:ascii="Times New Roman" w:hAnsi="Times New Roman"/>
          <w:sz w:val="28"/>
        </w:rPr>
      </w:pPr>
      <w:r w:rsidRPr="000662C7">
        <w:rPr>
          <w:rFonts w:ascii="Times New Roman" w:hAnsi="Times New Roman"/>
          <w:sz w:val="28"/>
        </w:rPr>
        <w:t>The NYSC Primary Health Care Centre is a Public hospital, located at </w:t>
      </w:r>
      <w:proofErr w:type="spellStart"/>
      <w:r w:rsidRPr="000662C7">
        <w:rPr>
          <w:rFonts w:ascii="Times New Roman" w:hAnsi="Times New Roman"/>
          <w:sz w:val="28"/>
        </w:rPr>
        <w:t>Shelleng</w:t>
      </w:r>
      <w:proofErr w:type="spellEnd"/>
      <w:r w:rsidRPr="000662C7">
        <w:rPr>
          <w:rFonts w:ascii="Times New Roman" w:hAnsi="Times New Roman"/>
          <w:sz w:val="28"/>
        </w:rPr>
        <w:t xml:space="preserve">, </w:t>
      </w:r>
      <w:proofErr w:type="spellStart"/>
      <w:r w:rsidRPr="000662C7">
        <w:rPr>
          <w:rFonts w:ascii="Times New Roman" w:hAnsi="Times New Roman"/>
          <w:sz w:val="28"/>
        </w:rPr>
        <w:t>Shelleng</w:t>
      </w:r>
      <w:proofErr w:type="spellEnd"/>
      <w:r w:rsidRPr="000662C7">
        <w:rPr>
          <w:rFonts w:ascii="Times New Roman" w:hAnsi="Times New Roman"/>
          <w:sz w:val="28"/>
        </w:rPr>
        <w:t xml:space="preserve"> Local Government, Adamawa State.  It was established on 11/4/1995, and operates on 24hrs basis.</w:t>
      </w:r>
      <w:r w:rsidR="000662C7" w:rsidRPr="000662C7">
        <w:rPr>
          <w:rFonts w:ascii="Times New Roman" w:hAnsi="Times New Roman"/>
          <w:sz w:val="28"/>
        </w:rPr>
        <w:t xml:space="preserve"> </w:t>
      </w:r>
      <w:r w:rsidRPr="000662C7">
        <w:rPr>
          <w:rFonts w:ascii="Times New Roman" w:hAnsi="Times New Roman"/>
          <w:sz w:val="28"/>
        </w:rPr>
        <w:t xml:space="preserve">The NYSC Primary Health Care Centre is Licensed hospital by the Nigeria Ministry of Health, with facility code 02/17/1/1/1/0042 and registered as Primary Health Care Centre. </w:t>
      </w:r>
      <w:r w:rsidR="000662C7" w:rsidRPr="000662C7">
        <w:rPr>
          <w:rFonts w:ascii="Times New Roman" w:hAnsi="Times New Roman"/>
          <w:sz w:val="28"/>
        </w:rPr>
        <w:t xml:space="preserve"> The NYSC Primary Health Care Centre is Licensed by the Nigerian Ministry of Health. It is registered as a Primary Health Care Centre.</w:t>
      </w:r>
      <w:r w:rsidR="000662C7" w:rsidRPr="000662C7">
        <w:rPr>
          <w:rFonts w:ascii="Times New Roman" w:hAnsi="Times New Roman"/>
          <w:sz w:val="28"/>
        </w:rPr>
        <w:br/>
      </w:r>
      <w:r w:rsidR="000662C7" w:rsidRPr="000662C7">
        <w:rPr>
          <w:rFonts w:ascii="Times New Roman" w:hAnsi="Times New Roman"/>
          <w:sz w:val="28"/>
        </w:rPr>
        <w:br/>
      </w:r>
      <w:r w:rsidR="000662C7" w:rsidRPr="000662C7">
        <w:rPr>
          <w:rFonts w:ascii="Times New Roman" w:hAnsi="Times New Roman"/>
          <w:sz w:val="28"/>
        </w:rPr>
        <w:lastRenderedPageBreak/>
        <w:t>There are three-tier system of health care in Nigeria, depending on the facility infrastructure, personnel and the type of care they offer. </w:t>
      </w:r>
    </w:p>
    <w:p w14:paraId="6BB8C858" w14:textId="12497AFB" w:rsidR="000662C7" w:rsidRPr="000662C7" w:rsidRDefault="000662C7" w:rsidP="000662C7">
      <w:pPr>
        <w:spacing w:line="360" w:lineRule="auto"/>
        <w:jc w:val="both"/>
        <w:rPr>
          <w:rFonts w:ascii="Times New Roman" w:hAnsi="Times New Roman"/>
          <w:sz w:val="28"/>
        </w:rPr>
      </w:pPr>
      <w:r w:rsidRPr="000662C7">
        <w:rPr>
          <w:rFonts w:ascii="Times New Roman" w:hAnsi="Times New Roman"/>
          <w:sz w:val="28"/>
        </w:rPr>
        <w:t xml:space="preserve">Services </w:t>
      </w:r>
      <w:r w:rsidR="00321FEA" w:rsidRPr="000662C7">
        <w:rPr>
          <w:rFonts w:ascii="Times New Roman" w:hAnsi="Times New Roman"/>
          <w:sz w:val="28"/>
        </w:rPr>
        <w:t>offered</w:t>
      </w:r>
      <w:r w:rsidR="00321FEA">
        <w:rPr>
          <w:rFonts w:ascii="Times New Roman" w:hAnsi="Times New Roman"/>
          <w:sz w:val="28"/>
        </w:rPr>
        <w:t xml:space="preserve"> are </w:t>
      </w:r>
      <w:r w:rsidRPr="000662C7">
        <w:rPr>
          <w:rFonts w:ascii="Times New Roman" w:hAnsi="Times New Roman"/>
          <w:sz w:val="28"/>
        </w:rPr>
        <w:t xml:space="preserve">Antenatal Care (ANC), Immunization, HIV/ AIDS Services, Tuberculosis, </w:t>
      </w:r>
      <w:proofErr w:type="gramStart"/>
      <w:r w:rsidRPr="000662C7">
        <w:rPr>
          <w:rFonts w:ascii="Times New Roman" w:hAnsi="Times New Roman"/>
          <w:sz w:val="28"/>
        </w:rPr>
        <w:t>Non Communicable</w:t>
      </w:r>
      <w:proofErr w:type="gramEnd"/>
      <w:r w:rsidRPr="000662C7">
        <w:rPr>
          <w:rFonts w:ascii="Times New Roman" w:hAnsi="Times New Roman"/>
          <w:sz w:val="28"/>
        </w:rPr>
        <w:t xml:space="preserve"> Diseases, Family Planning, Communicable Diseases, Hepatitis, Child Survival, Accidents and Emergency, Nutrition, Health Education and Community Mobilization, Maternal and newborn care,</w:t>
      </w:r>
    </w:p>
    <w:p w14:paraId="6C26F40B" w14:textId="16520022" w:rsidR="00622DD9" w:rsidRPr="00F34168" w:rsidRDefault="00622DD9" w:rsidP="00231AF7">
      <w:pPr>
        <w:spacing w:after="160" w:line="360" w:lineRule="auto"/>
        <w:jc w:val="both"/>
        <w:rPr>
          <w:rFonts w:ascii="Times New Roman" w:eastAsiaTheme="minorHAnsi" w:hAnsi="Times New Roman"/>
          <w:b/>
          <w:sz w:val="24"/>
          <w:szCs w:val="28"/>
        </w:rPr>
      </w:pPr>
      <w:r w:rsidRPr="00622DD9">
        <w:rPr>
          <w:rFonts w:ascii="Times New Roman" w:eastAsiaTheme="minorHAnsi" w:hAnsi="Times New Roman"/>
          <w:b/>
          <w:sz w:val="24"/>
          <w:szCs w:val="28"/>
        </w:rPr>
        <w:t>ORGANIZATIONAL CHAR</w:t>
      </w:r>
      <w:r w:rsidR="001B49F5">
        <w:rPr>
          <w:rFonts w:ascii="Times New Roman" w:eastAsiaTheme="minorHAnsi" w:hAnsi="Times New Roman"/>
          <w:b/>
          <w:sz w:val="24"/>
          <w:szCs w:val="28"/>
        </w:rPr>
        <w:t>T</w:t>
      </w:r>
      <w:r w:rsidRPr="00622DD9">
        <w:rPr>
          <w:rFonts w:ascii="Times New Roman" w:eastAsiaTheme="minorHAnsi" w:hAnsi="Times New Roman"/>
          <w:b/>
          <w:sz w:val="24"/>
          <w:szCs w:val="28"/>
        </w:rPr>
        <w:t xml:space="preserve"> </w:t>
      </w:r>
    </w:p>
    <w:p w14:paraId="518E3D43" w14:textId="241426E2" w:rsidR="00622DD9" w:rsidRDefault="00F34168" w:rsidP="00231AF7">
      <w:pPr>
        <w:spacing w:after="160" w:line="360" w:lineRule="auto"/>
        <w:jc w:val="both"/>
        <w:rPr>
          <w:rFonts w:asciiTheme="minorHAnsi" w:eastAsiaTheme="minorHAnsi" w:hAnsiTheme="minorHAnsi" w:cstheme="minorBidi"/>
        </w:rPr>
      </w:pPr>
      <w:r w:rsidRPr="00A8675F">
        <w:rPr>
          <w:rFonts w:ascii="Times New Roman" w:hAnsi="Times New Roman"/>
          <w:noProof/>
          <w:sz w:val="28"/>
          <w:szCs w:val="28"/>
        </w:rPr>
        <mc:AlternateContent>
          <mc:Choice Requires="wpg">
            <w:drawing>
              <wp:anchor distT="0" distB="0" distL="114300" distR="114300" simplePos="0" relativeHeight="251659264" behindDoc="0" locked="0" layoutInCell="1" allowOverlap="1" wp14:anchorId="3093BE82" wp14:editId="5978CF72">
                <wp:simplePos x="0" y="0"/>
                <wp:positionH relativeFrom="margin">
                  <wp:posOffset>236483</wp:posOffset>
                </wp:positionH>
                <wp:positionV relativeFrom="paragraph">
                  <wp:posOffset>298275</wp:posOffset>
                </wp:positionV>
                <wp:extent cx="5728117" cy="3985744"/>
                <wp:effectExtent l="0" t="0" r="25400" b="15240"/>
                <wp:wrapNone/>
                <wp:docPr id="94" name="Group 94"/>
                <wp:cNvGraphicFramePr/>
                <a:graphic xmlns:a="http://schemas.openxmlformats.org/drawingml/2006/main">
                  <a:graphicData uri="http://schemas.microsoft.com/office/word/2010/wordprocessingGroup">
                    <wpg:wgp>
                      <wpg:cNvGrpSpPr/>
                      <wpg:grpSpPr>
                        <a:xfrm>
                          <a:off x="0" y="0"/>
                          <a:ext cx="5728117" cy="3985744"/>
                          <a:chOff x="589505" y="897578"/>
                          <a:chExt cx="5737143" cy="4038657"/>
                        </a:xfrm>
                      </wpg:grpSpPr>
                      <wps:wsp>
                        <wps:cNvPr id="6" name="Straight Connector 5"/>
                        <wps:cNvCnPr>
                          <a:cxnSpLocks/>
                        </wps:cNvCnPr>
                        <wps:spPr>
                          <a:xfrm>
                            <a:off x="1326667" y="1785616"/>
                            <a:ext cx="4389002" cy="0"/>
                          </a:xfrm>
                          <a:prstGeom prst="line">
                            <a:avLst/>
                          </a:prstGeom>
                        </wps:spPr>
                        <wps:style>
                          <a:lnRef idx="3">
                            <a:schemeClr val="dk1"/>
                          </a:lnRef>
                          <a:fillRef idx="0">
                            <a:schemeClr val="dk1"/>
                          </a:fillRef>
                          <a:effectRef idx="2">
                            <a:schemeClr val="dk1"/>
                          </a:effectRef>
                          <a:fontRef idx="minor">
                            <a:schemeClr val="tx1"/>
                          </a:fontRef>
                        </wps:style>
                        <wps:bodyPr/>
                      </wps:wsp>
                      <wpg:grpSp>
                        <wpg:cNvPr id="93" name="Group 93"/>
                        <wpg:cNvGrpSpPr/>
                        <wpg:grpSpPr>
                          <a:xfrm>
                            <a:off x="589505" y="897578"/>
                            <a:ext cx="5737143" cy="4038657"/>
                            <a:chOff x="589505" y="897578"/>
                            <a:chExt cx="5737143" cy="4038657"/>
                          </a:xfrm>
                        </wpg:grpSpPr>
                        <wps:wsp>
                          <wps:cNvPr id="40" name="Straight Connector 40"/>
                          <wps:cNvCnPr>
                            <a:cxnSpLocks/>
                          </wps:cNvCnPr>
                          <wps:spPr>
                            <a:xfrm>
                              <a:off x="1326546" y="1790286"/>
                              <a:ext cx="0" cy="3026446"/>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55" name="Straight Connector 55"/>
                          <wps:cNvCnPr>
                            <a:cxnSpLocks/>
                          </wps:cNvCnPr>
                          <wps:spPr>
                            <a:xfrm>
                              <a:off x="5714976" y="1790178"/>
                              <a:ext cx="0" cy="2366262"/>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2" name="Rectangle 1"/>
                          <wps:cNvSpPr>
                            <a:spLocks/>
                          </wps:cNvSpPr>
                          <wps:spPr>
                            <a:xfrm>
                              <a:off x="2204768" y="897578"/>
                              <a:ext cx="2593340" cy="532130"/>
                            </a:xfrm>
                            <a:prstGeom prst="rect">
                              <a:avLst/>
                            </a:prstGeom>
                          </wps:spPr>
                          <wps:style>
                            <a:lnRef idx="2">
                              <a:schemeClr val="dk1"/>
                            </a:lnRef>
                            <a:fillRef idx="1">
                              <a:schemeClr val="lt1"/>
                            </a:fillRef>
                            <a:effectRef idx="0">
                              <a:schemeClr val="dk1"/>
                            </a:effectRef>
                            <a:fontRef idx="minor">
                              <a:schemeClr val="dk1"/>
                            </a:fontRef>
                          </wps:style>
                          <wps:txbx>
                            <w:txbxContent>
                              <w:p w14:paraId="072F7927" w14:textId="490325CE" w:rsidR="00753A94" w:rsidRPr="00F34168" w:rsidRDefault="00D04CAA" w:rsidP="00753A94">
                                <w:pPr>
                                  <w:jc w:val="center"/>
                                  <w:rPr>
                                    <w:rFonts w:ascii="Times New Roman" w:hAnsi="Times New Roman"/>
                                    <w:sz w:val="28"/>
                                    <w:szCs w:val="28"/>
                                  </w:rPr>
                                </w:pPr>
                                <w:r w:rsidRPr="00F34168">
                                  <w:rPr>
                                    <w:rFonts w:ascii="Times New Roman" w:hAnsi="Times New Roman"/>
                                    <w:sz w:val="28"/>
                                    <w:szCs w:val="28"/>
                                  </w:rPr>
                                  <w:t>Pediatric Unit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Straight Connector 3"/>
                          <wps:cNvCnPr>
                            <a:cxnSpLocks/>
                          </wps:cNvCnPr>
                          <wps:spPr>
                            <a:xfrm>
                              <a:off x="3517201" y="1435461"/>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16" name="Rectangle 16"/>
                          <wps:cNvSpPr>
                            <a:spLocks/>
                          </wps:cNvSpPr>
                          <wps:spPr>
                            <a:xfrm>
                              <a:off x="589505" y="2842941"/>
                              <a:ext cx="1579016" cy="355011"/>
                            </a:xfrm>
                            <a:prstGeom prst="rect">
                              <a:avLst/>
                            </a:prstGeom>
                          </wps:spPr>
                          <wps:style>
                            <a:lnRef idx="2">
                              <a:schemeClr val="dk1"/>
                            </a:lnRef>
                            <a:fillRef idx="1">
                              <a:schemeClr val="lt1"/>
                            </a:fillRef>
                            <a:effectRef idx="0">
                              <a:schemeClr val="dk1"/>
                            </a:effectRef>
                            <a:fontRef idx="minor">
                              <a:schemeClr val="dk1"/>
                            </a:fontRef>
                          </wps:style>
                          <wps:txbx>
                            <w:txbxContent>
                              <w:p w14:paraId="2D252472" w14:textId="0FF3A920" w:rsidR="00753A94" w:rsidRPr="00F34168" w:rsidRDefault="00F34168" w:rsidP="00753A94">
                                <w:pPr>
                                  <w:jc w:val="center"/>
                                  <w:rPr>
                                    <w:rFonts w:ascii="Times New Roman" w:hAnsi="Times New Roman"/>
                                    <w:sz w:val="28"/>
                                    <w:szCs w:val="28"/>
                                  </w:rPr>
                                </w:pPr>
                                <w:r w:rsidRPr="00F34168">
                                  <w:rPr>
                                    <w:rFonts w:ascii="Times New Roman" w:hAnsi="Times New Roman"/>
                                    <w:sz w:val="28"/>
                                    <w:szCs w:val="28"/>
                                  </w:rPr>
                                  <w:t>Laboratory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Rectangle 6"/>
                          <wps:cNvSpPr>
                            <a:spLocks/>
                          </wps:cNvSpPr>
                          <wps:spPr>
                            <a:xfrm>
                              <a:off x="589506" y="2226710"/>
                              <a:ext cx="1578928" cy="332182"/>
                            </a:xfrm>
                            <a:prstGeom prst="rect">
                              <a:avLst/>
                            </a:prstGeom>
                          </wps:spPr>
                          <wps:style>
                            <a:lnRef idx="2">
                              <a:schemeClr val="dk1"/>
                            </a:lnRef>
                            <a:fillRef idx="1">
                              <a:schemeClr val="lt1"/>
                            </a:fillRef>
                            <a:effectRef idx="0">
                              <a:schemeClr val="dk1"/>
                            </a:effectRef>
                            <a:fontRef idx="minor">
                              <a:schemeClr val="dk1"/>
                            </a:fontRef>
                          </wps:style>
                          <wps:txbx>
                            <w:txbxContent>
                              <w:p w14:paraId="200E07B6" w14:textId="2ABCFE2E" w:rsidR="00753A94" w:rsidRPr="00F34168" w:rsidRDefault="00D04CAA" w:rsidP="00753A94">
                                <w:pPr>
                                  <w:jc w:val="center"/>
                                  <w:rPr>
                                    <w:rFonts w:ascii="Times New Roman" w:hAnsi="Times New Roman"/>
                                    <w:sz w:val="28"/>
                                    <w:szCs w:val="28"/>
                                  </w:rPr>
                                </w:pPr>
                                <w:proofErr w:type="spellStart"/>
                                <w:r w:rsidRPr="00F34168">
                                  <w:rPr>
                                    <w:rFonts w:ascii="Times New Roman" w:hAnsi="Times New Roman"/>
                                    <w:sz w:val="28"/>
                                    <w:szCs w:val="28"/>
                                  </w:rPr>
                                  <w:t>Labour</w:t>
                                </w:r>
                                <w:proofErr w:type="spellEnd"/>
                                <w:r w:rsidRPr="00F34168">
                                  <w:rPr>
                                    <w:rFonts w:ascii="Times New Roman" w:hAnsi="Times New Roman"/>
                                    <w:sz w:val="28"/>
                                    <w:szCs w:val="28"/>
                                  </w:rPr>
                                  <w:t xml:space="preserve"> room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 name="Straight Connector 68"/>
                          <wps:cNvCnPr>
                            <a:cxnSpLocks/>
                          </wps:cNvCnPr>
                          <wps:spPr>
                            <a:xfrm>
                              <a:off x="5712311" y="1764254"/>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44" name="Rectangle 44"/>
                          <wps:cNvSpPr>
                            <a:spLocks/>
                          </wps:cNvSpPr>
                          <wps:spPr>
                            <a:xfrm>
                              <a:off x="600032" y="3431092"/>
                              <a:ext cx="1579016" cy="377577"/>
                            </a:xfrm>
                            <a:prstGeom prst="rect">
                              <a:avLst/>
                            </a:prstGeom>
                          </wps:spPr>
                          <wps:style>
                            <a:lnRef idx="2">
                              <a:schemeClr val="dk1"/>
                            </a:lnRef>
                            <a:fillRef idx="1">
                              <a:schemeClr val="lt1"/>
                            </a:fillRef>
                            <a:effectRef idx="0">
                              <a:schemeClr val="dk1"/>
                            </a:effectRef>
                            <a:fontRef idx="minor">
                              <a:schemeClr val="dk1"/>
                            </a:fontRef>
                          </wps:style>
                          <wps:txbx>
                            <w:txbxContent>
                              <w:p w14:paraId="1FCD4A3E" w14:textId="6E2502D3" w:rsidR="00F34168" w:rsidRPr="00F34168" w:rsidRDefault="00F34168" w:rsidP="00753A94">
                                <w:pPr>
                                  <w:jc w:val="center"/>
                                  <w:rPr>
                                    <w:rFonts w:ascii="Times New Roman" w:hAnsi="Times New Roman"/>
                                    <w:sz w:val="28"/>
                                    <w:szCs w:val="28"/>
                                  </w:rPr>
                                </w:pPr>
                                <w:r w:rsidRPr="00F34168">
                                  <w:rPr>
                                    <w:rFonts w:ascii="Times New Roman" w:hAnsi="Times New Roman"/>
                                    <w:sz w:val="28"/>
                                    <w:szCs w:val="28"/>
                                  </w:rPr>
                                  <w:t>OPD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Rectangle 46"/>
                          <wps:cNvSpPr>
                            <a:spLocks/>
                          </wps:cNvSpPr>
                          <wps:spPr>
                            <a:xfrm>
                              <a:off x="600032" y="4038311"/>
                              <a:ext cx="1579016" cy="344130"/>
                            </a:xfrm>
                            <a:prstGeom prst="rect">
                              <a:avLst/>
                            </a:prstGeom>
                          </wps:spPr>
                          <wps:style>
                            <a:lnRef idx="2">
                              <a:schemeClr val="dk1"/>
                            </a:lnRef>
                            <a:fillRef idx="1">
                              <a:schemeClr val="lt1"/>
                            </a:fillRef>
                            <a:effectRef idx="0">
                              <a:schemeClr val="dk1"/>
                            </a:effectRef>
                            <a:fontRef idx="minor">
                              <a:schemeClr val="dk1"/>
                            </a:fontRef>
                          </wps:style>
                          <wps:txbx>
                            <w:txbxContent>
                              <w:p w14:paraId="1CEA50D7" w14:textId="240F2B28" w:rsidR="00F34168" w:rsidRPr="00F34168" w:rsidRDefault="00F34168" w:rsidP="00753A94">
                                <w:pPr>
                                  <w:jc w:val="center"/>
                                  <w:rPr>
                                    <w:rFonts w:ascii="Times New Roman" w:hAnsi="Times New Roman"/>
                                    <w:sz w:val="28"/>
                                    <w:szCs w:val="28"/>
                                  </w:rPr>
                                </w:pPr>
                                <w:r w:rsidRPr="00F34168">
                                  <w:rPr>
                                    <w:rFonts w:ascii="Times New Roman" w:hAnsi="Times New Roman"/>
                                    <w:sz w:val="28"/>
                                    <w:szCs w:val="28"/>
                                  </w:rPr>
                                  <w:t>Accident and Emergency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Rectangle 48"/>
                          <wps:cNvSpPr>
                            <a:spLocks/>
                          </wps:cNvSpPr>
                          <wps:spPr>
                            <a:xfrm>
                              <a:off x="600032" y="4592105"/>
                              <a:ext cx="1579016" cy="344130"/>
                            </a:xfrm>
                            <a:prstGeom prst="rect">
                              <a:avLst/>
                            </a:prstGeom>
                          </wps:spPr>
                          <wps:style>
                            <a:lnRef idx="2">
                              <a:schemeClr val="dk1"/>
                            </a:lnRef>
                            <a:fillRef idx="1">
                              <a:schemeClr val="lt1"/>
                            </a:fillRef>
                            <a:effectRef idx="0">
                              <a:schemeClr val="dk1"/>
                            </a:effectRef>
                            <a:fontRef idx="minor">
                              <a:schemeClr val="dk1"/>
                            </a:fontRef>
                          </wps:style>
                          <wps:txbx>
                            <w:txbxContent>
                              <w:p w14:paraId="5EC61D5A" w14:textId="72D161BC" w:rsidR="00F34168" w:rsidRPr="00F34168" w:rsidRDefault="00F34168" w:rsidP="00753A94">
                                <w:pPr>
                                  <w:jc w:val="center"/>
                                  <w:rPr>
                                    <w:rFonts w:ascii="Times New Roman" w:hAnsi="Times New Roman"/>
                                    <w:sz w:val="28"/>
                                    <w:szCs w:val="28"/>
                                  </w:rPr>
                                </w:pPr>
                                <w:r w:rsidRPr="00F34168">
                                  <w:rPr>
                                    <w:rFonts w:ascii="Times New Roman" w:hAnsi="Times New Roman"/>
                                    <w:sz w:val="28"/>
                                    <w:szCs w:val="28"/>
                                  </w:rPr>
                                  <w:t>Pharmacy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Rectangle 50"/>
                          <wps:cNvSpPr>
                            <a:spLocks/>
                          </wps:cNvSpPr>
                          <wps:spPr>
                            <a:xfrm>
                              <a:off x="4737105" y="2821642"/>
                              <a:ext cx="1579016" cy="355011"/>
                            </a:xfrm>
                            <a:prstGeom prst="rect">
                              <a:avLst/>
                            </a:prstGeom>
                          </wps:spPr>
                          <wps:style>
                            <a:lnRef idx="2">
                              <a:schemeClr val="dk1"/>
                            </a:lnRef>
                            <a:fillRef idx="1">
                              <a:schemeClr val="lt1"/>
                            </a:fillRef>
                            <a:effectRef idx="0">
                              <a:schemeClr val="dk1"/>
                            </a:effectRef>
                            <a:fontRef idx="minor">
                              <a:schemeClr val="dk1"/>
                            </a:fontRef>
                          </wps:style>
                          <wps:txbx>
                            <w:txbxContent>
                              <w:p w14:paraId="1BDE9DEB" w14:textId="549976EF" w:rsidR="00F34168" w:rsidRPr="00F34168" w:rsidRDefault="00C557B4" w:rsidP="00753A94">
                                <w:pPr>
                                  <w:jc w:val="center"/>
                                  <w:rPr>
                                    <w:rFonts w:ascii="Times New Roman" w:hAnsi="Times New Roman"/>
                                    <w:sz w:val="28"/>
                                    <w:szCs w:val="28"/>
                                  </w:rPr>
                                </w:pPr>
                                <w:r>
                                  <w:rPr>
                                    <w:rFonts w:ascii="Times New Roman" w:hAnsi="Times New Roman"/>
                                    <w:sz w:val="28"/>
                                    <w:szCs w:val="28"/>
                                  </w:rPr>
                                  <w:t>Ante-natal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Rectangle 6"/>
                          <wps:cNvSpPr>
                            <a:spLocks/>
                          </wps:cNvSpPr>
                          <wps:spPr>
                            <a:xfrm>
                              <a:off x="4737106" y="2205411"/>
                              <a:ext cx="1578928" cy="332182"/>
                            </a:xfrm>
                            <a:prstGeom prst="rect">
                              <a:avLst/>
                            </a:prstGeom>
                          </wps:spPr>
                          <wps:style>
                            <a:lnRef idx="2">
                              <a:schemeClr val="dk1"/>
                            </a:lnRef>
                            <a:fillRef idx="1">
                              <a:schemeClr val="lt1"/>
                            </a:fillRef>
                            <a:effectRef idx="0">
                              <a:schemeClr val="dk1"/>
                            </a:effectRef>
                            <a:fontRef idx="minor">
                              <a:schemeClr val="dk1"/>
                            </a:fontRef>
                          </wps:style>
                          <wps:txbx>
                            <w:txbxContent>
                              <w:p w14:paraId="465CF6FE" w14:textId="67425A39" w:rsidR="00F34168" w:rsidRPr="00F34168" w:rsidRDefault="00C557B4" w:rsidP="00753A94">
                                <w:pPr>
                                  <w:jc w:val="center"/>
                                  <w:rPr>
                                    <w:rFonts w:ascii="Times New Roman" w:hAnsi="Times New Roman"/>
                                    <w:sz w:val="28"/>
                                    <w:szCs w:val="28"/>
                                  </w:rPr>
                                </w:pPr>
                                <w:r>
                                  <w:rPr>
                                    <w:rFonts w:ascii="Times New Roman" w:hAnsi="Times New Roman"/>
                                    <w:sz w:val="28"/>
                                    <w:szCs w:val="28"/>
                                  </w:rPr>
                                  <w:t>Female ward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Rectangle 52"/>
                          <wps:cNvSpPr>
                            <a:spLocks/>
                          </wps:cNvSpPr>
                          <wps:spPr>
                            <a:xfrm>
                              <a:off x="4747631" y="3409793"/>
                              <a:ext cx="1579016" cy="377577"/>
                            </a:xfrm>
                            <a:prstGeom prst="rect">
                              <a:avLst/>
                            </a:prstGeom>
                          </wps:spPr>
                          <wps:style>
                            <a:lnRef idx="2">
                              <a:schemeClr val="dk1"/>
                            </a:lnRef>
                            <a:fillRef idx="1">
                              <a:schemeClr val="lt1"/>
                            </a:fillRef>
                            <a:effectRef idx="0">
                              <a:schemeClr val="dk1"/>
                            </a:effectRef>
                            <a:fontRef idx="minor">
                              <a:schemeClr val="dk1"/>
                            </a:fontRef>
                          </wps:style>
                          <wps:txbx>
                            <w:txbxContent>
                              <w:p w14:paraId="777C5812" w14:textId="3C0EEFB9" w:rsidR="00F34168" w:rsidRPr="00F34168" w:rsidRDefault="00C557B4" w:rsidP="00753A94">
                                <w:pPr>
                                  <w:jc w:val="center"/>
                                  <w:rPr>
                                    <w:rFonts w:ascii="Times New Roman" w:hAnsi="Times New Roman"/>
                                    <w:sz w:val="28"/>
                                    <w:szCs w:val="28"/>
                                  </w:rPr>
                                </w:pPr>
                                <w:r>
                                  <w:rPr>
                                    <w:rFonts w:ascii="Times New Roman" w:hAnsi="Times New Roman"/>
                                    <w:sz w:val="28"/>
                                    <w:szCs w:val="28"/>
                                  </w:rPr>
                                  <w:t>Male ward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Rectangle 53"/>
                          <wps:cNvSpPr>
                            <a:spLocks/>
                          </wps:cNvSpPr>
                          <wps:spPr>
                            <a:xfrm>
                              <a:off x="4747632" y="4017012"/>
                              <a:ext cx="1579016" cy="344130"/>
                            </a:xfrm>
                            <a:prstGeom prst="rect">
                              <a:avLst/>
                            </a:prstGeom>
                          </wps:spPr>
                          <wps:style>
                            <a:lnRef idx="2">
                              <a:schemeClr val="dk1"/>
                            </a:lnRef>
                            <a:fillRef idx="1">
                              <a:schemeClr val="lt1"/>
                            </a:fillRef>
                            <a:effectRef idx="0">
                              <a:schemeClr val="dk1"/>
                            </a:effectRef>
                            <a:fontRef idx="minor">
                              <a:schemeClr val="dk1"/>
                            </a:fontRef>
                          </wps:style>
                          <wps:txbx>
                            <w:txbxContent>
                              <w:p w14:paraId="784B96A8" w14:textId="00F42DE6" w:rsidR="00F34168" w:rsidRPr="00F34168" w:rsidRDefault="00C557B4" w:rsidP="00753A94">
                                <w:pPr>
                                  <w:jc w:val="center"/>
                                  <w:rPr>
                                    <w:rFonts w:ascii="Times New Roman" w:hAnsi="Times New Roman"/>
                                    <w:sz w:val="28"/>
                                    <w:szCs w:val="28"/>
                                  </w:rPr>
                                </w:pPr>
                                <w:r>
                                  <w:rPr>
                                    <w:rFonts w:ascii="Times New Roman" w:hAnsi="Times New Roman"/>
                                    <w:sz w:val="28"/>
                                    <w:szCs w:val="28"/>
                                  </w:rPr>
                                  <w:t>Staff office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3093BE82" id="Group 94" o:spid="_x0000_s1026" style="position:absolute;left:0;text-align:left;margin-left:18.6pt;margin-top:23.5pt;width:451.05pt;height:313.85pt;z-index:251659264;mso-position-horizontal-relative:margin;mso-width-relative:margin;mso-height-relative:margin" coordorigin="5895,8975" coordsize="57371,40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">
                <v:line id="Straight Connector 5" o:spid="_x0000_s1027" style="position:absolute;visibility:visible;mso-wrap-style:square" from="13266,17856" to="57156,178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" strokecolor="black [3200]" strokeweight="1.5pt">
                  <v:stroke joinstyle="miter"/>
                  <o:lock v:ext="edit" shapetype="f"/>
                </v:line>
                <v:group id="Group 93" o:spid="_x0000_s1028" style="position:absolute;left:5895;top:8975;width:57371;height:40387" coordorigin="5895,8975" coordsize="57371,40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line id="Straight Connector 40" o:spid="_x0000_s1029" style="position:absolute;visibility:visible;mso-wrap-style:square" from="13265,17902" to="13265,481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" strokecolor="black [3200]">
                    <v:stroke joinstyle="miter"/>
                    <o:lock v:ext="edit" shapetype="f"/>
                  </v:line>
                  <v:line id="Straight Connector 55" o:spid="_x0000_s1030" style="position:absolute;visibility:visible;mso-wrap-style:square" from="57149,17901" to="57149,41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" strokecolor="black [3200]">
                    <v:stroke joinstyle="miter"/>
                    <o:lock v:ext="edit" shapetype="f"/>
                  </v:line>
                  <v:rect id="Rectangle 1" o:spid="_x0000_s1031" style="position:absolute;left:22047;top:8975;width:25934;height:5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" fillcolor="white [3201]" strokecolor="black [3200]" strokeweight="1pt">
                    <v:path arrowok="t"/>
                    <v:textbox>
                      <w:txbxContent>
                        <w:p w14:paraId="072F7927" w14:textId="490325CE" w:rsidR="00753A94" w:rsidRPr="00F34168" w:rsidRDefault="00D04CAA" w:rsidP="00753A94">
                          <w:pPr>
                            <w:jc w:val="center"/>
                            <w:rPr>
                              <w:rFonts w:ascii="Times New Roman" w:hAnsi="Times New Roman"/>
                              <w:sz w:val="28"/>
                              <w:szCs w:val="28"/>
                            </w:rPr>
                          </w:pPr>
                          <w:r w:rsidRPr="00F34168">
                            <w:rPr>
                              <w:rFonts w:ascii="Times New Roman" w:hAnsi="Times New Roman"/>
                              <w:sz w:val="28"/>
                              <w:szCs w:val="28"/>
                            </w:rPr>
                            <w:t>Pediatric Unit</w:t>
                          </w:r>
                        </w:p>
                      </w:txbxContent>
                    </v:textbox>
                  </v:rect>
                  <v:line id="Straight Connector 3" o:spid="_x0000_s1032" style="position:absolute;visibility:visible;mso-wrap-style:square" from="35172,14354" to="35172,178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" strokecolor="black [3200]" strokeweight=".5pt">
                    <v:stroke joinstyle="miter"/>
                    <o:lock v:ext="edit" shapetype="f"/>
                  </v:line>
                  <v:rect id="Rectangle 16" o:spid="_x0000_s1033" style="position:absolute;left:5895;top:28429;width:15790;height:3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" fillcolor="white [3201]" strokecolor="black [3200]" strokeweight="1pt">
                    <v:path arrowok="t"/>
                    <v:textbox>
                      <w:txbxContent>
                        <w:p w14:paraId="2D252472" w14:textId="0FF3A920" w:rsidR="00753A94" w:rsidRPr="00F34168" w:rsidRDefault="00F34168" w:rsidP="00753A94">
                          <w:pPr>
                            <w:jc w:val="center"/>
                            <w:rPr>
                              <w:rFonts w:ascii="Times New Roman" w:hAnsi="Times New Roman"/>
                              <w:sz w:val="28"/>
                              <w:szCs w:val="28"/>
                            </w:rPr>
                          </w:pPr>
                          <w:r w:rsidRPr="00F34168">
                            <w:rPr>
                              <w:rFonts w:ascii="Times New Roman" w:hAnsi="Times New Roman"/>
                              <w:sz w:val="28"/>
                              <w:szCs w:val="28"/>
                            </w:rPr>
                            <w:t>Laboratory</w:t>
                          </w:r>
                        </w:p>
                      </w:txbxContent>
                    </v:textbox>
                  </v:rect>
                  <v:rect id="Rectangle 6" o:spid="_x0000_s1034" style="position:absolute;left:5895;top:22267;width:15789;height:3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" fillcolor="white [3201]" strokecolor="black [3200]" strokeweight="1pt">
                    <v:path arrowok="t"/>
                    <v:textbox>
                      <w:txbxContent>
                        <w:p w14:paraId="200E07B6" w14:textId="2ABCFE2E" w:rsidR="00753A94" w:rsidRPr="00F34168" w:rsidRDefault="00D04CAA" w:rsidP="00753A94">
                          <w:pPr>
                            <w:jc w:val="center"/>
                            <w:rPr>
                              <w:rFonts w:ascii="Times New Roman" w:hAnsi="Times New Roman"/>
                              <w:sz w:val="28"/>
                              <w:szCs w:val="28"/>
                            </w:rPr>
                          </w:pPr>
                          <w:proofErr w:type="spellStart"/>
                          <w:r w:rsidRPr="00F34168">
                            <w:rPr>
                              <w:rFonts w:ascii="Times New Roman" w:hAnsi="Times New Roman"/>
                              <w:sz w:val="28"/>
                              <w:szCs w:val="28"/>
                            </w:rPr>
                            <w:t>Labour</w:t>
                          </w:r>
                          <w:proofErr w:type="spellEnd"/>
                          <w:r w:rsidRPr="00F34168">
                            <w:rPr>
                              <w:rFonts w:ascii="Times New Roman" w:hAnsi="Times New Roman"/>
                              <w:sz w:val="28"/>
                              <w:szCs w:val="28"/>
                            </w:rPr>
                            <w:t xml:space="preserve"> room</w:t>
                          </w:r>
                        </w:p>
                      </w:txbxContent>
                    </v:textbox>
                  </v:rect>
                  <v:line id="Straight Connector 68" o:spid="_x0000_s1035" style="position:absolute;visibility:visible;mso-wrap-style:square" from="57123,17642" to="57123,22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" strokecolor="black [3200]" strokeweight=".5pt">
                    <v:stroke joinstyle="miter"/>
                    <o:lock v:ext="edit" shapetype="f"/>
                  </v:line>
                  <v:rect id="Rectangle 44" o:spid="_x0000_s1036" style="position:absolute;left:6000;top:34310;width:15790;height:37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" fillcolor="white [3201]" strokecolor="black [3200]" strokeweight="1pt">
                    <v:path arrowok="t"/>
                    <v:textbox>
                      <w:txbxContent>
                        <w:p w14:paraId="1FCD4A3E" w14:textId="6E2502D3" w:rsidR="00F34168" w:rsidRPr="00F34168" w:rsidRDefault="00F34168" w:rsidP="00753A94">
                          <w:pPr>
                            <w:jc w:val="center"/>
                            <w:rPr>
                              <w:rFonts w:ascii="Times New Roman" w:hAnsi="Times New Roman"/>
                              <w:sz w:val="28"/>
                              <w:szCs w:val="28"/>
                            </w:rPr>
                          </w:pPr>
                          <w:r w:rsidRPr="00F34168">
                            <w:rPr>
                              <w:rFonts w:ascii="Times New Roman" w:hAnsi="Times New Roman"/>
                              <w:sz w:val="28"/>
                              <w:szCs w:val="28"/>
                            </w:rPr>
                            <w:t>OPD</w:t>
                          </w:r>
                        </w:p>
                      </w:txbxContent>
                    </v:textbox>
                  </v:rect>
                  <v:rect id="Rectangle 46" o:spid="_x0000_s1037" style="position:absolute;left:6000;top:40383;width:15790;height:34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" fillcolor="white [3201]" strokecolor="black [3200]" strokeweight="1pt">
                    <v:path arrowok="t"/>
                    <v:textbox>
                      <w:txbxContent>
                        <w:p w14:paraId="1CEA50D7" w14:textId="240F2B28" w:rsidR="00F34168" w:rsidRPr="00F34168" w:rsidRDefault="00F34168" w:rsidP="00753A94">
                          <w:pPr>
                            <w:jc w:val="center"/>
                            <w:rPr>
                              <w:rFonts w:ascii="Times New Roman" w:hAnsi="Times New Roman"/>
                              <w:sz w:val="28"/>
                              <w:szCs w:val="28"/>
                            </w:rPr>
                          </w:pPr>
                          <w:r w:rsidRPr="00F34168">
                            <w:rPr>
                              <w:rFonts w:ascii="Times New Roman" w:hAnsi="Times New Roman"/>
                              <w:sz w:val="28"/>
                              <w:szCs w:val="28"/>
                            </w:rPr>
                            <w:t>Accident and Emergency</w:t>
                          </w:r>
                        </w:p>
                      </w:txbxContent>
                    </v:textbox>
                  </v:rect>
                  <v:rect id="Rectangle 48" o:spid="_x0000_s1038" style="position:absolute;left:6000;top:45921;width:15790;height:34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" fillcolor="white [3201]" strokecolor="black [3200]" strokeweight="1pt">
                    <v:path arrowok="t"/>
                    <v:textbox>
                      <w:txbxContent>
                        <w:p w14:paraId="5EC61D5A" w14:textId="72D161BC" w:rsidR="00F34168" w:rsidRPr="00F34168" w:rsidRDefault="00F34168" w:rsidP="00753A94">
                          <w:pPr>
                            <w:jc w:val="center"/>
                            <w:rPr>
                              <w:rFonts w:ascii="Times New Roman" w:hAnsi="Times New Roman"/>
                              <w:sz w:val="28"/>
                              <w:szCs w:val="28"/>
                            </w:rPr>
                          </w:pPr>
                          <w:r w:rsidRPr="00F34168">
                            <w:rPr>
                              <w:rFonts w:ascii="Times New Roman" w:hAnsi="Times New Roman"/>
                              <w:sz w:val="28"/>
                              <w:szCs w:val="28"/>
                            </w:rPr>
                            <w:t>Pharmacy</w:t>
                          </w:r>
                        </w:p>
                      </w:txbxContent>
                    </v:textbox>
                  </v:rect>
                  <v:rect id="Rectangle 50" o:spid="_x0000_s1039" style="position:absolute;left:47371;top:28216;width:15790;height:3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" fillcolor="white [3201]" strokecolor="black [3200]" strokeweight="1pt">
                    <v:path arrowok="t"/>
                    <v:textbox>
                      <w:txbxContent>
                        <w:p w14:paraId="1BDE9DEB" w14:textId="549976EF" w:rsidR="00F34168" w:rsidRPr="00F34168" w:rsidRDefault="00C557B4" w:rsidP="00753A94">
                          <w:pPr>
                            <w:jc w:val="center"/>
                            <w:rPr>
                              <w:rFonts w:ascii="Times New Roman" w:hAnsi="Times New Roman"/>
                              <w:sz w:val="28"/>
                              <w:szCs w:val="28"/>
                            </w:rPr>
                          </w:pPr>
                          <w:r>
                            <w:rPr>
                              <w:rFonts w:ascii="Times New Roman" w:hAnsi="Times New Roman"/>
                              <w:sz w:val="28"/>
                              <w:szCs w:val="28"/>
                            </w:rPr>
                            <w:t>Ante-natal</w:t>
                          </w:r>
                        </w:p>
                      </w:txbxContent>
                    </v:textbox>
                  </v:rect>
                  <v:rect id="Rectangle 6" o:spid="_x0000_s1040" style="position:absolute;left:47371;top:22054;width:15789;height:3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" fillcolor="white [3201]" strokecolor="black [3200]" strokeweight="1pt">
                    <v:path arrowok="t"/>
                    <v:textbox>
                      <w:txbxContent>
                        <w:p w14:paraId="465CF6FE" w14:textId="67425A39" w:rsidR="00F34168" w:rsidRPr="00F34168" w:rsidRDefault="00C557B4" w:rsidP="00753A94">
                          <w:pPr>
                            <w:jc w:val="center"/>
                            <w:rPr>
                              <w:rFonts w:ascii="Times New Roman" w:hAnsi="Times New Roman"/>
                              <w:sz w:val="28"/>
                              <w:szCs w:val="28"/>
                            </w:rPr>
                          </w:pPr>
                          <w:r>
                            <w:rPr>
                              <w:rFonts w:ascii="Times New Roman" w:hAnsi="Times New Roman"/>
                              <w:sz w:val="28"/>
                              <w:szCs w:val="28"/>
                            </w:rPr>
                            <w:t>Female ward</w:t>
                          </w:r>
                        </w:p>
                      </w:txbxContent>
                    </v:textbox>
                  </v:rect>
                  <v:rect id="Rectangle 52" o:spid="_x0000_s1041" style="position:absolute;left:47476;top:34097;width:15790;height:37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" fillcolor="white [3201]" strokecolor="black [3200]" strokeweight="1pt">
                    <v:path arrowok="t"/>
                    <v:textbox>
                      <w:txbxContent>
                        <w:p w14:paraId="777C5812" w14:textId="3C0EEFB9" w:rsidR="00F34168" w:rsidRPr="00F34168" w:rsidRDefault="00C557B4" w:rsidP="00753A94">
                          <w:pPr>
                            <w:jc w:val="center"/>
                            <w:rPr>
                              <w:rFonts w:ascii="Times New Roman" w:hAnsi="Times New Roman"/>
                              <w:sz w:val="28"/>
                              <w:szCs w:val="28"/>
                            </w:rPr>
                          </w:pPr>
                          <w:r>
                            <w:rPr>
                              <w:rFonts w:ascii="Times New Roman" w:hAnsi="Times New Roman"/>
                              <w:sz w:val="28"/>
                              <w:szCs w:val="28"/>
                            </w:rPr>
                            <w:t>Male ward</w:t>
                          </w:r>
                        </w:p>
                      </w:txbxContent>
                    </v:textbox>
                  </v:rect>
                  <v:rect id="Rectangle 53" o:spid="_x0000_s1042" style="position:absolute;left:47476;top:40170;width:15790;height:34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" fillcolor="white [3201]" strokecolor="black [3200]" strokeweight="1pt">
                    <v:path arrowok="t"/>
                    <v:textbox>
                      <w:txbxContent>
                        <w:p w14:paraId="784B96A8" w14:textId="00F42DE6" w:rsidR="00F34168" w:rsidRPr="00F34168" w:rsidRDefault="00C557B4" w:rsidP="00753A94">
                          <w:pPr>
                            <w:jc w:val="center"/>
                            <w:rPr>
                              <w:rFonts w:ascii="Times New Roman" w:hAnsi="Times New Roman"/>
                              <w:sz w:val="28"/>
                              <w:szCs w:val="28"/>
                            </w:rPr>
                          </w:pPr>
                          <w:r>
                            <w:rPr>
                              <w:rFonts w:ascii="Times New Roman" w:hAnsi="Times New Roman"/>
                              <w:sz w:val="28"/>
                              <w:szCs w:val="28"/>
                            </w:rPr>
                            <w:t>Staff office</w:t>
                          </w:r>
                        </w:p>
                      </w:txbxContent>
                    </v:textbox>
                  </v:rect>
                </v:group>
                <w10:wrap anchorx="margin"/>
              </v:group>
            </w:pict>
          </mc:Fallback>
        </mc:AlternateContent>
      </w:r>
    </w:p>
    <w:p w14:paraId="6655567E" w14:textId="08EB1EC4" w:rsidR="00622DD9" w:rsidRDefault="00622DD9" w:rsidP="00231AF7">
      <w:pPr>
        <w:spacing w:after="160" w:line="360" w:lineRule="auto"/>
        <w:jc w:val="both"/>
        <w:rPr>
          <w:rFonts w:asciiTheme="minorHAnsi" w:eastAsiaTheme="minorHAnsi" w:hAnsiTheme="minorHAnsi" w:cstheme="minorBidi"/>
        </w:rPr>
      </w:pPr>
    </w:p>
    <w:p w14:paraId="34133259" w14:textId="3DE18334" w:rsidR="00622DD9" w:rsidRDefault="00622DD9" w:rsidP="00231AF7">
      <w:pPr>
        <w:spacing w:after="160" w:line="360" w:lineRule="auto"/>
        <w:jc w:val="both"/>
        <w:rPr>
          <w:rFonts w:asciiTheme="minorHAnsi" w:eastAsiaTheme="minorHAnsi" w:hAnsiTheme="minorHAnsi" w:cstheme="minorBidi"/>
        </w:rPr>
      </w:pPr>
    </w:p>
    <w:p w14:paraId="644190CD" w14:textId="1096E08D" w:rsidR="00D233B9" w:rsidRPr="00D233B9" w:rsidRDefault="00D233B9" w:rsidP="00231AF7">
      <w:pPr>
        <w:spacing w:line="360" w:lineRule="auto"/>
        <w:jc w:val="both"/>
        <w:rPr>
          <w:rFonts w:asciiTheme="minorHAnsi" w:eastAsiaTheme="minorHAnsi" w:hAnsiTheme="minorHAnsi" w:cstheme="minorBidi"/>
        </w:rPr>
      </w:pPr>
    </w:p>
    <w:p w14:paraId="00998648" w14:textId="10AB6878" w:rsidR="00D233B9" w:rsidRDefault="00D233B9" w:rsidP="00231AF7">
      <w:pPr>
        <w:spacing w:line="360" w:lineRule="auto"/>
        <w:jc w:val="both"/>
        <w:rPr>
          <w:rFonts w:asciiTheme="minorHAnsi" w:eastAsiaTheme="minorHAnsi" w:hAnsiTheme="minorHAnsi" w:cstheme="minorBidi"/>
        </w:rPr>
      </w:pPr>
    </w:p>
    <w:p w14:paraId="39661B04" w14:textId="71304F12" w:rsidR="00D233B9" w:rsidRDefault="00D233B9" w:rsidP="00231AF7">
      <w:pPr>
        <w:spacing w:line="360" w:lineRule="auto"/>
        <w:jc w:val="both"/>
        <w:rPr>
          <w:rFonts w:asciiTheme="minorHAnsi" w:eastAsiaTheme="minorHAnsi" w:hAnsiTheme="minorHAnsi" w:cstheme="minorBidi"/>
        </w:rPr>
      </w:pPr>
    </w:p>
    <w:p w14:paraId="5CF6D5A7" w14:textId="19D0F61A" w:rsidR="000B59AB" w:rsidRPr="000B59AB" w:rsidRDefault="000B59AB" w:rsidP="00231AF7">
      <w:pPr>
        <w:spacing w:line="360" w:lineRule="auto"/>
        <w:jc w:val="both"/>
        <w:rPr>
          <w:rFonts w:asciiTheme="minorHAnsi" w:eastAsiaTheme="minorHAnsi" w:hAnsiTheme="minorHAnsi" w:cstheme="minorBidi"/>
        </w:rPr>
      </w:pPr>
    </w:p>
    <w:p w14:paraId="3AE62D43" w14:textId="408A29E9" w:rsidR="000B59AB" w:rsidRPr="000B59AB" w:rsidRDefault="000B59AB" w:rsidP="00231AF7">
      <w:pPr>
        <w:spacing w:line="360" w:lineRule="auto"/>
        <w:jc w:val="both"/>
        <w:rPr>
          <w:rFonts w:asciiTheme="minorHAnsi" w:eastAsiaTheme="minorHAnsi" w:hAnsiTheme="minorHAnsi" w:cstheme="minorBidi"/>
        </w:rPr>
      </w:pPr>
    </w:p>
    <w:p w14:paraId="17ECEDDF" w14:textId="42A88A34" w:rsidR="000B59AB" w:rsidRPr="000B59AB" w:rsidRDefault="000B59AB" w:rsidP="00231AF7">
      <w:pPr>
        <w:spacing w:line="360" w:lineRule="auto"/>
        <w:jc w:val="both"/>
        <w:rPr>
          <w:rFonts w:asciiTheme="minorHAnsi" w:eastAsiaTheme="minorHAnsi" w:hAnsiTheme="minorHAnsi" w:cstheme="minorBidi"/>
        </w:rPr>
      </w:pPr>
    </w:p>
    <w:p w14:paraId="5A7046CA" w14:textId="35CF8664" w:rsidR="000B59AB" w:rsidRPr="000B59AB" w:rsidRDefault="000B59AB" w:rsidP="00231AF7">
      <w:pPr>
        <w:spacing w:line="360" w:lineRule="auto"/>
        <w:jc w:val="both"/>
        <w:rPr>
          <w:rFonts w:asciiTheme="minorHAnsi" w:eastAsiaTheme="minorHAnsi" w:hAnsiTheme="minorHAnsi" w:cstheme="minorBidi"/>
        </w:rPr>
      </w:pPr>
    </w:p>
    <w:p w14:paraId="7FB01B11" w14:textId="5E2F18F1" w:rsidR="000B59AB" w:rsidRPr="000B59AB" w:rsidRDefault="000B59AB" w:rsidP="00231AF7">
      <w:pPr>
        <w:spacing w:line="360" w:lineRule="auto"/>
        <w:jc w:val="both"/>
        <w:rPr>
          <w:rFonts w:asciiTheme="minorHAnsi" w:eastAsiaTheme="minorHAnsi" w:hAnsiTheme="minorHAnsi" w:cstheme="minorBidi"/>
        </w:rPr>
      </w:pPr>
    </w:p>
    <w:p w14:paraId="2719BCDE" w14:textId="688C8A3C" w:rsidR="000B59AB" w:rsidRPr="000B59AB" w:rsidRDefault="000B59AB" w:rsidP="00231AF7">
      <w:pPr>
        <w:spacing w:line="360" w:lineRule="auto"/>
        <w:jc w:val="both"/>
        <w:rPr>
          <w:rFonts w:asciiTheme="minorHAnsi" w:eastAsiaTheme="minorHAnsi" w:hAnsiTheme="minorHAnsi" w:cstheme="minorBidi"/>
        </w:rPr>
      </w:pPr>
    </w:p>
    <w:p w14:paraId="323778D6" w14:textId="0AA0DF52" w:rsidR="000B59AB" w:rsidRPr="00D0023E" w:rsidRDefault="00D0023E" w:rsidP="00D0023E">
      <w:pPr>
        <w:spacing w:line="360" w:lineRule="auto"/>
        <w:jc w:val="center"/>
        <w:rPr>
          <w:rFonts w:ascii="Times New Roman" w:eastAsiaTheme="minorHAnsi" w:hAnsi="Times New Roman"/>
          <w:sz w:val="28"/>
        </w:rPr>
      </w:pPr>
      <w:r w:rsidRPr="00D0023E">
        <w:rPr>
          <w:rFonts w:ascii="Times New Roman" w:eastAsiaTheme="minorHAnsi" w:hAnsi="Times New Roman"/>
          <w:sz w:val="28"/>
        </w:rPr>
        <w:t>Figure 1: Organizational Chart</w:t>
      </w:r>
    </w:p>
    <w:p w14:paraId="719ACE47" w14:textId="77777777" w:rsidR="00DD489B" w:rsidRDefault="00DD489B">
      <w:pPr>
        <w:spacing w:after="160" w:line="259" w:lineRule="auto"/>
        <w:rPr>
          <w:rFonts w:ascii="Times New Roman" w:hAnsi="Times New Roman"/>
          <w:b/>
          <w:sz w:val="28"/>
        </w:rPr>
      </w:pPr>
      <w:bookmarkStart w:id="1" w:name="_GoBack"/>
      <w:r>
        <w:rPr>
          <w:rFonts w:ascii="Times New Roman" w:hAnsi="Times New Roman"/>
          <w:b/>
          <w:sz w:val="28"/>
        </w:rPr>
        <w:br w:type="page"/>
      </w:r>
    </w:p>
    <w:bookmarkEnd w:id="1"/>
    <w:p w14:paraId="26101186" w14:textId="3C1AF7A2" w:rsidR="00BE21AF" w:rsidRPr="001975E2" w:rsidRDefault="00BE21AF" w:rsidP="00231AF7">
      <w:pPr>
        <w:spacing w:after="160" w:line="360" w:lineRule="auto"/>
        <w:jc w:val="both"/>
        <w:rPr>
          <w:rFonts w:ascii="Times New Roman" w:hAnsi="Times New Roman"/>
          <w:b/>
          <w:sz w:val="28"/>
        </w:rPr>
      </w:pPr>
      <w:r w:rsidRPr="001975E2">
        <w:rPr>
          <w:rFonts w:ascii="Times New Roman" w:hAnsi="Times New Roman"/>
          <w:b/>
          <w:sz w:val="28"/>
        </w:rPr>
        <w:lastRenderedPageBreak/>
        <w:t>EXPERIENCE GAINED DURING THE STUDENT INDUSTRIAL WORKING EXPERIENCE (SIWES)</w:t>
      </w:r>
    </w:p>
    <w:p w14:paraId="3C2B0E66" w14:textId="6CF8C088" w:rsidR="00BE21AF" w:rsidRDefault="00BE21AF" w:rsidP="00231AF7">
      <w:pPr>
        <w:spacing w:after="160" w:line="360" w:lineRule="auto"/>
        <w:jc w:val="both"/>
        <w:rPr>
          <w:rFonts w:ascii="Times New Roman" w:hAnsi="Times New Roman"/>
          <w:sz w:val="28"/>
        </w:rPr>
      </w:pPr>
      <w:r w:rsidRPr="001975E2">
        <w:rPr>
          <w:rFonts w:ascii="Times New Roman" w:hAnsi="Times New Roman"/>
          <w:sz w:val="28"/>
        </w:rPr>
        <w:t xml:space="preserve">During the </w:t>
      </w:r>
      <w:r w:rsidR="007C5ED2">
        <w:rPr>
          <w:rFonts w:ascii="Times New Roman" w:hAnsi="Times New Roman"/>
          <w:sz w:val="28"/>
        </w:rPr>
        <w:t>period of assignment i.e. Student Industrial Work Experience Scheme (SIWES) I was attached to different pharmacy units.</w:t>
      </w:r>
    </w:p>
    <w:p w14:paraId="0DDDA231" w14:textId="60EC10E2" w:rsidR="0004705A" w:rsidRDefault="0004705A" w:rsidP="0004705A">
      <w:pPr>
        <w:spacing w:after="160" w:line="240" w:lineRule="auto"/>
        <w:jc w:val="both"/>
        <w:rPr>
          <w:rFonts w:ascii="Times New Roman" w:hAnsi="Times New Roman"/>
          <w:sz w:val="28"/>
        </w:rPr>
      </w:pPr>
      <w:r>
        <w:rPr>
          <w:rFonts w:ascii="Times New Roman" w:hAnsi="Times New Roman"/>
          <w:sz w:val="28"/>
        </w:rPr>
        <w:t>Pharmacy unit:</w:t>
      </w:r>
      <w:r w:rsidR="00950FCE">
        <w:rPr>
          <w:rFonts w:ascii="Times New Roman" w:hAnsi="Times New Roman"/>
          <w:sz w:val="28"/>
        </w:rPr>
        <w:t xml:space="preserve"> </w:t>
      </w:r>
      <w:r>
        <w:rPr>
          <w:rFonts w:ascii="Times New Roman" w:hAnsi="Times New Roman"/>
          <w:sz w:val="28"/>
        </w:rPr>
        <w:t>Prescription</w:t>
      </w:r>
      <w:r w:rsidR="00950FCE">
        <w:rPr>
          <w:rFonts w:ascii="Times New Roman" w:hAnsi="Times New Roman"/>
          <w:sz w:val="28"/>
        </w:rPr>
        <w:t xml:space="preserve">, </w:t>
      </w:r>
      <w:r>
        <w:rPr>
          <w:rFonts w:ascii="Times New Roman" w:hAnsi="Times New Roman"/>
          <w:sz w:val="28"/>
        </w:rPr>
        <w:t>Component of Prescription</w:t>
      </w:r>
      <w:r w:rsidR="00950FCE">
        <w:rPr>
          <w:rFonts w:ascii="Times New Roman" w:hAnsi="Times New Roman"/>
          <w:sz w:val="28"/>
        </w:rPr>
        <w:t xml:space="preserve">, </w:t>
      </w:r>
      <w:r>
        <w:rPr>
          <w:rFonts w:ascii="Times New Roman" w:hAnsi="Times New Roman"/>
          <w:sz w:val="28"/>
        </w:rPr>
        <w:t>Dispensing</w:t>
      </w:r>
      <w:r w:rsidR="00950FCE">
        <w:rPr>
          <w:rFonts w:ascii="Times New Roman" w:hAnsi="Times New Roman"/>
          <w:sz w:val="28"/>
        </w:rPr>
        <w:t>.</w:t>
      </w:r>
    </w:p>
    <w:p w14:paraId="23467C37" w14:textId="77777777" w:rsidR="00BD7662" w:rsidRPr="001027FE" w:rsidRDefault="00BD7662" w:rsidP="00BD7662">
      <w:pPr>
        <w:pStyle w:val="ListParagraph"/>
        <w:spacing w:after="160" w:line="360" w:lineRule="auto"/>
        <w:jc w:val="both"/>
        <w:rPr>
          <w:rFonts w:ascii="Times New Roman" w:hAnsi="Times New Roman"/>
          <w:sz w:val="28"/>
        </w:rPr>
      </w:pPr>
    </w:p>
    <w:p w14:paraId="64082DFD" w14:textId="43F3ED7B" w:rsidR="00220E60" w:rsidRPr="00220E60" w:rsidRDefault="00220E60" w:rsidP="00231AF7">
      <w:pPr>
        <w:pStyle w:val="ListParagraph"/>
        <w:numPr>
          <w:ilvl w:val="0"/>
          <w:numId w:val="4"/>
        </w:numPr>
        <w:spacing w:after="0" w:line="360" w:lineRule="auto"/>
        <w:ind w:left="360"/>
        <w:jc w:val="both"/>
        <w:rPr>
          <w:rFonts w:ascii="Times New Roman" w:hAnsi="Times New Roman"/>
          <w:b/>
          <w:bCs/>
          <w:sz w:val="28"/>
          <w:szCs w:val="28"/>
        </w:rPr>
      </w:pPr>
      <w:r w:rsidRPr="00220E60">
        <w:rPr>
          <w:rFonts w:ascii="Times New Roman" w:hAnsi="Times New Roman"/>
          <w:b/>
          <w:bCs/>
          <w:sz w:val="28"/>
          <w:szCs w:val="28"/>
        </w:rPr>
        <w:t>PHARMACY</w:t>
      </w:r>
      <w:r w:rsidR="00080296">
        <w:rPr>
          <w:rFonts w:ascii="Times New Roman" w:hAnsi="Times New Roman"/>
          <w:b/>
          <w:bCs/>
          <w:sz w:val="28"/>
          <w:szCs w:val="28"/>
        </w:rPr>
        <w:t xml:space="preserve"> UNIT</w:t>
      </w:r>
    </w:p>
    <w:p w14:paraId="1AB48DC9" w14:textId="6FE37E52" w:rsidR="00220E60" w:rsidRDefault="0004705A" w:rsidP="00231AF7">
      <w:pPr>
        <w:spacing w:after="0" w:line="360" w:lineRule="auto"/>
        <w:jc w:val="both"/>
        <w:rPr>
          <w:rFonts w:ascii="Times New Roman" w:hAnsi="Times New Roman"/>
          <w:sz w:val="28"/>
          <w:szCs w:val="28"/>
        </w:rPr>
      </w:pPr>
      <w:r>
        <w:rPr>
          <w:rFonts w:ascii="Times New Roman" w:hAnsi="Times New Roman"/>
          <w:sz w:val="28"/>
          <w:szCs w:val="28"/>
        </w:rPr>
        <w:t>Pharmacy unit can be defined as a unit in which drugs are being stored, maintained and dispensed to a patient or patient’s relative based on the doctor’s prescriptions.</w:t>
      </w:r>
    </w:p>
    <w:p w14:paraId="0571FB77" w14:textId="77777777" w:rsidR="0004705A" w:rsidRDefault="0004705A" w:rsidP="00231AF7">
      <w:pPr>
        <w:spacing w:after="0" w:line="360" w:lineRule="auto"/>
        <w:jc w:val="both"/>
        <w:rPr>
          <w:rFonts w:ascii="Times New Roman" w:hAnsi="Times New Roman"/>
          <w:sz w:val="28"/>
          <w:szCs w:val="28"/>
        </w:rPr>
      </w:pPr>
    </w:p>
    <w:p w14:paraId="56654720" w14:textId="77777777" w:rsidR="00F7030D" w:rsidRPr="008339A5" w:rsidRDefault="00F7030D" w:rsidP="00F7030D">
      <w:pPr>
        <w:spacing w:after="0" w:line="360" w:lineRule="auto"/>
        <w:jc w:val="both"/>
        <w:rPr>
          <w:rFonts w:ascii="Times New Roman" w:hAnsi="Times New Roman"/>
          <w:b/>
          <w:bCs/>
          <w:sz w:val="28"/>
          <w:szCs w:val="28"/>
        </w:rPr>
      </w:pPr>
      <w:r w:rsidRPr="008339A5">
        <w:rPr>
          <w:rFonts w:ascii="Times New Roman" w:hAnsi="Times New Roman"/>
          <w:b/>
          <w:bCs/>
          <w:sz w:val="28"/>
          <w:szCs w:val="28"/>
        </w:rPr>
        <w:t>PRESCRIPTION</w:t>
      </w:r>
    </w:p>
    <w:p w14:paraId="066677F6" w14:textId="19637AF9" w:rsidR="00F7030D" w:rsidRDefault="00F7030D" w:rsidP="00F7030D">
      <w:pPr>
        <w:spacing w:after="0" w:line="360" w:lineRule="auto"/>
        <w:jc w:val="both"/>
        <w:rPr>
          <w:rFonts w:ascii="Times New Roman" w:hAnsi="Times New Roman"/>
          <w:sz w:val="28"/>
          <w:szCs w:val="28"/>
        </w:rPr>
      </w:pPr>
      <w:r>
        <w:rPr>
          <w:rFonts w:ascii="Times New Roman" w:hAnsi="Times New Roman"/>
          <w:sz w:val="28"/>
          <w:szCs w:val="28"/>
        </w:rPr>
        <w:t xml:space="preserve">A </w:t>
      </w:r>
      <w:r w:rsidR="0004705A">
        <w:rPr>
          <w:rFonts w:ascii="Times New Roman" w:hAnsi="Times New Roman"/>
          <w:sz w:val="28"/>
          <w:szCs w:val="28"/>
        </w:rPr>
        <w:t>prescription can be defined as an instruction written by a medical practitioner to a patient in whose name, date, age etc. are issued with a doctor’s signature base on the patient’s condition.</w:t>
      </w:r>
    </w:p>
    <w:p w14:paraId="1871690B" w14:textId="77777777" w:rsidR="0004705A" w:rsidRDefault="0004705A" w:rsidP="00F7030D">
      <w:pPr>
        <w:spacing w:after="0" w:line="360" w:lineRule="auto"/>
        <w:jc w:val="both"/>
        <w:rPr>
          <w:rFonts w:ascii="Times New Roman" w:hAnsi="Times New Roman"/>
          <w:sz w:val="28"/>
          <w:szCs w:val="28"/>
        </w:rPr>
      </w:pPr>
    </w:p>
    <w:p w14:paraId="5FCB3929" w14:textId="51D79985" w:rsidR="003D2F4B" w:rsidRPr="008339A5" w:rsidRDefault="003D2F4B" w:rsidP="003D2F4B">
      <w:pPr>
        <w:spacing w:after="0" w:line="360" w:lineRule="auto"/>
        <w:jc w:val="both"/>
        <w:rPr>
          <w:rFonts w:ascii="Times New Roman" w:hAnsi="Times New Roman"/>
          <w:b/>
          <w:bCs/>
          <w:sz w:val="28"/>
          <w:szCs w:val="28"/>
        </w:rPr>
      </w:pPr>
      <w:r>
        <w:rPr>
          <w:rFonts w:ascii="Times New Roman" w:hAnsi="Times New Roman"/>
          <w:b/>
          <w:bCs/>
          <w:sz w:val="28"/>
          <w:szCs w:val="28"/>
        </w:rPr>
        <w:t>COMPONENT</w:t>
      </w:r>
      <w:r w:rsidRPr="008339A5">
        <w:rPr>
          <w:rFonts w:ascii="Times New Roman" w:hAnsi="Times New Roman"/>
          <w:b/>
          <w:bCs/>
          <w:sz w:val="28"/>
          <w:szCs w:val="28"/>
        </w:rPr>
        <w:t xml:space="preserve"> OF PRESCRIPTION</w:t>
      </w:r>
    </w:p>
    <w:p w14:paraId="28EB619E" w14:textId="12D0143B" w:rsidR="003D2F4B" w:rsidRPr="0004705A" w:rsidRDefault="003D2F4B" w:rsidP="0004705A">
      <w:pPr>
        <w:pStyle w:val="ListParagraph"/>
        <w:numPr>
          <w:ilvl w:val="0"/>
          <w:numId w:val="36"/>
        </w:numPr>
        <w:spacing w:after="0" w:line="360" w:lineRule="auto"/>
        <w:jc w:val="both"/>
        <w:rPr>
          <w:rFonts w:ascii="Times New Roman" w:hAnsi="Times New Roman"/>
          <w:sz w:val="28"/>
          <w:szCs w:val="28"/>
        </w:rPr>
      </w:pPr>
      <w:r w:rsidRPr="0004705A">
        <w:rPr>
          <w:rFonts w:ascii="Times New Roman" w:hAnsi="Times New Roman"/>
          <w:sz w:val="28"/>
          <w:szCs w:val="28"/>
        </w:rPr>
        <w:t>Date</w:t>
      </w:r>
      <w:r w:rsidR="0004705A" w:rsidRPr="0004705A">
        <w:rPr>
          <w:rFonts w:ascii="Times New Roman" w:hAnsi="Times New Roman"/>
          <w:sz w:val="28"/>
          <w:szCs w:val="28"/>
        </w:rPr>
        <w:t xml:space="preserve"> of issue</w:t>
      </w:r>
    </w:p>
    <w:p w14:paraId="53A4D281" w14:textId="045C2F4F" w:rsidR="0004705A" w:rsidRPr="0004705A" w:rsidRDefault="0004705A" w:rsidP="0004705A">
      <w:pPr>
        <w:pStyle w:val="ListParagraph"/>
        <w:numPr>
          <w:ilvl w:val="0"/>
          <w:numId w:val="36"/>
        </w:numPr>
        <w:spacing w:after="0" w:line="360" w:lineRule="auto"/>
        <w:jc w:val="both"/>
        <w:rPr>
          <w:rFonts w:ascii="Times New Roman" w:hAnsi="Times New Roman"/>
          <w:sz w:val="28"/>
          <w:szCs w:val="28"/>
        </w:rPr>
      </w:pPr>
      <w:r w:rsidRPr="0004705A">
        <w:rPr>
          <w:rFonts w:ascii="Times New Roman" w:hAnsi="Times New Roman"/>
          <w:sz w:val="28"/>
          <w:szCs w:val="28"/>
        </w:rPr>
        <w:t>Patient’s name and address</w:t>
      </w:r>
    </w:p>
    <w:p w14:paraId="5F8FA27E" w14:textId="093382F5" w:rsidR="0004705A" w:rsidRPr="0004705A" w:rsidRDefault="0004705A" w:rsidP="0004705A">
      <w:pPr>
        <w:pStyle w:val="ListParagraph"/>
        <w:numPr>
          <w:ilvl w:val="0"/>
          <w:numId w:val="36"/>
        </w:numPr>
        <w:spacing w:after="0" w:line="360" w:lineRule="auto"/>
        <w:jc w:val="both"/>
        <w:rPr>
          <w:rFonts w:ascii="Times New Roman" w:hAnsi="Times New Roman"/>
          <w:sz w:val="28"/>
          <w:szCs w:val="28"/>
        </w:rPr>
      </w:pPr>
      <w:r w:rsidRPr="0004705A">
        <w:rPr>
          <w:rFonts w:ascii="Times New Roman" w:hAnsi="Times New Roman"/>
          <w:sz w:val="28"/>
          <w:szCs w:val="28"/>
        </w:rPr>
        <w:t>Patient’s date of birth</w:t>
      </w:r>
    </w:p>
    <w:p w14:paraId="18339AF7" w14:textId="01848E12" w:rsidR="0004705A" w:rsidRPr="0004705A" w:rsidRDefault="0004705A" w:rsidP="0004705A">
      <w:pPr>
        <w:pStyle w:val="ListParagraph"/>
        <w:numPr>
          <w:ilvl w:val="0"/>
          <w:numId w:val="36"/>
        </w:numPr>
        <w:spacing w:after="0" w:line="360" w:lineRule="auto"/>
        <w:jc w:val="both"/>
        <w:rPr>
          <w:rFonts w:ascii="Times New Roman" w:hAnsi="Times New Roman"/>
          <w:sz w:val="28"/>
          <w:szCs w:val="28"/>
        </w:rPr>
      </w:pPr>
      <w:r w:rsidRPr="0004705A">
        <w:rPr>
          <w:rFonts w:ascii="Times New Roman" w:hAnsi="Times New Roman"/>
          <w:sz w:val="28"/>
          <w:szCs w:val="28"/>
        </w:rPr>
        <w:t>Clinical name, address, DEA number</w:t>
      </w:r>
    </w:p>
    <w:p w14:paraId="554AEF6D" w14:textId="31061CAD" w:rsidR="0004705A" w:rsidRPr="0004705A" w:rsidRDefault="0004705A" w:rsidP="0004705A">
      <w:pPr>
        <w:pStyle w:val="ListParagraph"/>
        <w:numPr>
          <w:ilvl w:val="0"/>
          <w:numId w:val="36"/>
        </w:numPr>
        <w:spacing w:after="0" w:line="360" w:lineRule="auto"/>
        <w:jc w:val="both"/>
        <w:rPr>
          <w:rFonts w:ascii="Times New Roman" w:hAnsi="Times New Roman"/>
          <w:sz w:val="28"/>
          <w:szCs w:val="28"/>
        </w:rPr>
      </w:pPr>
      <w:r w:rsidRPr="0004705A">
        <w:rPr>
          <w:rFonts w:ascii="Times New Roman" w:hAnsi="Times New Roman"/>
          <w:sz w:val="28"/>
          <w:szCs w:val="28"/>
        </w:rPr>
        <w:t>Drug name</w:t>
      </w:r>
    </w:p>
    <w:p w14:paraId="5286ECB1" w14:textId="5B42D44B" w:rsidR="0004705A" w:rsidRPr="0004705A" w:rsidRDefault="0004705A" w:rsidP="0004705A">
      <w:pPr>
        <w:pStyle w:val="ListParagraph"/>
        <w:numPr>
          <w:ilvl w:val="0"/>
          <w:numId w:val="36"/>
        </w:numPr>
        <w:spacing w:after="0" w:line="360" w:lineRule="auto"/>
        <w:jc w:val="both"/>
        <w:rPr>
          <w:rFonts w:ascii="Times New Roman" w:hAnsi="Times New Roman"/>
          <w:sz w:val="28"/>
          <w:szCs w:val="28"/>
        </w:rPr>
      </w:pPr>
      <w:r w:rsidRPr="0004705A">
        <w:rPr>
          <w:rFonts w:ascii="Times New Roman" w:hAnsi="Times New Roman"/>
          <w:sz w:val="28"/>
          <w:szCs w:val="28"/>
        </w:rPr>
        <w:t>Drug strength</w:t>
      </w:r>
    </w:p>
    <w:p w14:paraId="2DD715D7" w14:textId="3AAF7E3D" w:rsidR="0004705A" w:rsidRPr="0004705A" w:rsidRDefault="0004705A" w:rsidP="0004705A">
      <w:pPr>
        <w:pStyle w:val="ListParagraph"/>
        <w:numPr>
          <w:ilvl w:val="0"/>
          <w:numId w:val="36"/>
        </w:numPr>
        <w:spacing w:after="0" w:line="360" w:lineRule="auto"/>
        <w:jc w:val="both"/>
        <w:rPr>
          <w:rFonts w:ascii="Times New Roman" w:hAnsi="Times New Roman"/>
          <w:sz w:val="28"/>
          <w:szCs w:val="28"/>
        </w:rPr>
      </w:pPr>
      <w:r w:rsidRPr="0004705A">
        <w:rPr>
          <w:rFonts w:ascii="Times New Roman" w:hAnsi="Times New Roman"/>
          <w:sz w:val="28"/>
          <w:szCs w:val="28"/>
        </w:rPr>
        <w:t>Dosage form</w:t>
      </w:r>
    </w:p>
    <w:p w14:paraId="798AB66F" w14:textId="556A4196" w:rsidR="0004705A" w:rsidRPr="0004705A" w:rsidRDefault="0004705A" w:rsidP="0004705A">
      <w:pPr>
        <w:pStyle w:val="ListParagraph"/>
        <w:numPr>
          <w:ilvl w:val="0"/>
          <w:numId w:val="36"/>
        </w:numPr>
        <w:spacing w:after="0" w:line="360" w:lineRule="auto"/>
        <w:jc w:val="both"/>
        <w:rPr>
          <w:rFonts w:ascii="Times New Roman" w:hAnsi="Times New Roman"/>
          <w:sz w:val="28"/>
          <w:szCs w:val="28"/>
        </w:rPr>
      </w:pPr>
      <w:r w:rsidRPr="0004705A">
        <w:rPr>
          <w:rFonts w:ascii="Times New Roman" w:hAnsi="Times New Roman"/>
          <w:sz w:val="28"/>
          <w:szCs w:val="28"/>
        </w:rPr>
        <w:t>Quantity prescribed</w:t>
      </w:r>
    </w:p>
    <w:p w14:paraId="6862EE7B" w14:textId="77777777" w:rsidR="0004705A" w:rsidRPr="003D2F4B" w:rsidRDefault="0004705A" w:rsidP="0004705A">
      <w:pPr>
        <w:spacing w:after="0" w:line="360" w:lineRule="auto"/>
        <w:jc w:val="both"/>
        <w:rPr>
          <w:rFonts w:ascii="Times New Roman" w:hAnsi="Times New Roman"/>
          <w:sz w:val="28"/>
          <w:szCs w:val="28"/>
        </w:rPr>
      </w:pPr>
    </w:p>
    <w:p w14:paraId="71129F61" w14:textId="4F2DF565" w:rsidR="003D2F4B" w:rsidRDefault="0004705A" w:rsidP="00231AF7">
      <w:pPr>
        <w:spacing w:after="0" w:line="360" w:lineRule="auto"/>
        <w:jc w:val="both"/>
        <w:rPr>
          <w:rFonts w:ascii="Times New Roman" w:hAnsi="Times New Roman"/>
          <w:sz w:val="28"/>
          <w:szCs w:val="28"/>
        </w:rPr>
      </w:pPr>
      <w:r w:rsidRPr="006C0E2A">
        <w:rPr>
          <w:rFonts w:ascii="Times New Roman" w:hAnsi="Times New Roman"/>
          <w:b/>
          <w:sz w:val="28"/>
          <w:szCs w:val="28"/>
        </w:rPr>
        <w:t>Date issue:</w:t>
      </w:r>
      <w:r>
        <w:rPr>
          <w:rFonts w:ascii="Times New Roman" w:hAnsi="Times New Roman"/>
          <w:sz w:val="28"/>
          <w:szCs w:val="28"/>
        </w:rPr>
        <w:t xml:space="preserve"> This can be </w:t>
      </w:r>
      <w:proofErr w:type="gramStart"/>
      <w:r>
        <w:rPr>
          <w:rFonts w:ascii="Times New Roman" w:hAnsi="Times New Roman"/>
          <w:sz w:val="28"/>
          <w:szCs w:val="28"/>
        </w:rPr>
        <w:t>defines</w:t>
      </w:r>
      <w:proofErr w:type="gramEnd"/>
      <w:r>
        <w:rPr>
          <w:rFonts w:ascii="Times New Roman" w:hAnsi="Times New Roman"/>
          <w:sz w:val="28"/>
          <w:szCs w:val="28"/>
        </w:rPr>
        <w:t xml:space="preserve"> as a particular day on which a prescription took place.</w:t>
      </w:r>
    </w:p>
    <w:p w14:paraId="312BF1C5" w14:textId="3FB293CA" w:rsidR="0004705A" w:rsidRDefault="0004705A" w:rsidP="00231AF7">
      <w:pPr>
        <w:spacing w:after="0" w:line="360" w:lineRule="auto"/>
        <w:jc w:val="both"/>
        <w:rPr>
          <w:rFonts w:ascii="Times New Roman" w:hAnsi="Times New Roman"/>
          <w:sz w:val="28"/>
          <w:szCs w:val="28"/>
        </w:rPr>
      </w:pPr>
      <w:r w:rsidRPr="006C0E2A">
        <w:rPr>
          <w:rFonts w:ascii="Times New Roman" w:hAnsi="Times New Roman"/>
          <w:b/>
          <w:sz w:val="28"/>
          <w:szCs w:val="28"/>
        </w:rPr>
        <w:t>Patient’s name and Address</w:t>
      </w:r>
      <w:r>
        <w:rPr>
          <w:rFonts w:ascii="Times New Roman" w:hAnsi="Times New Roman"/>
          <w:sz w:val="28"/>
          <w:szCs w:val="28"/>
        </w:rPr>
        <w:t>: This include the patient identification by name and his/her resident.</w:t>
      </w:r>
    </w:p>
    <w:p w14:paraId="40DC9356" w14:textId="2E005A21" w:rsidR="0004705A" w:rsidRDefault="0004705A" w:rsidP="00231AF7">
      <w:pPr>
        <w:spacing w:after="0" w:line="360" w:lineRule="auto"/>
        <w:jc w:val="both"/>
        <w:rPr>
          <w:rFonts w:ascii="Times New Roman" w:hAnsi="Times New Roman"/>
          <w:sz w:val="28"/>
          <w:szCs w:val="28"/>
        </w:rPr>
      </w:pPr>
      <w:r w:rsidRPr="006C0E2A">
        <w:rPr>
          <w:rFonts w:ascii="Times New Roman" w:hAnsi="Times New Roman"/>
          <w:b/>
          <w:sz w:val="28"/>
          <w:szCs w:val="28"/>
        </w:rPr>
        <w:lastRenderedPageBreak/>
        <w:t>Patient’s Date of Birth:</w:t>
      </w:r>
      <w:r>
        <w:rPr>
          <w:rFonts w:ascii="Times New Roman" w:hAnsi="Times New Roman"/>
          <w:sz w:val="28"/>
          <w:szCs w:val="28"/>
        </w:rPr>
        <w:t xml:space="preserve"> This is said to be a day in which a particular patient was given birth.</w:t>
      </w:r>
    </w:p>
    <w:p w14:paraId="250DD361" w14:textId="27B629E5" w:rsidR="0004705A" w:rsidRDefault="0004705A" w:rsidP="00231AF7">
      <w:pPr>
        <w:spacing w:after="0" w:line="360" w:lineRule="auto"/>
        <w:jc w:val="both"/>
        <w:rPr>
          <w:rFonts w:ascii="Times New Roman" w:hAnsi="Times New Roman"/>
          <w:sz w:val="28"/>
          <w:szCs w:val="28"/>
        </w:rPr>
      </w:pPr>
      <w:r w:rsidRPr="006C0E2A">
        <w:rPr>
          <w:rFonts w:ascii="Times New Roman" w:hAnsi="Times New Roman"/>
          <w:b/>
          <w:sz w:val="28"/>
          <w:szCs w:val="28"/>
        </w:rPr>
        <w:t>Clinical name, address and DEA:</w:t>
      </w:r>
      <w:r>
        <w:rPr>
          <w:rFonts w:ascii="Times New Roman" w:hAnsi="Times New Roman"/>
          <w:sz w:val="28"/>
          <w:szCs w:val="28"/>
        </w:rPr>
        <w:t xml:space="preserve"> This is a name given to a place with limited activities unlike the hospital or a name beard by the medical practitioner or doctor.</w:t>
      </w:r>
    </w:p>
    <w:p w14:paraId="1271F73B" w14:textId="213674D2" w:rsidR="0004705A" w:rsidRDefault="0004705A" w:rsidP="00231AF7">
      <w:pPr>
        <w:spacing w:after="0" w:line="360" w:lineRule="auto"/>
        <w:jc w:val="both"/>
        <w:rPr>
          <w:rFonts w:ascii="Times New Roman" w:hAnsi="Times New Roman"/>
          <w:sz w:val="28"/>
          <w:szCs w:val="28"/>
        </w:rPr>
      </w:pPr>
      <w:r w:rsidRPr="006C0E2A">
        <w:rPr>
          <w:rFonts w:ascii="Times New Roman" w:hAnsi="Times New Roman"/>
          <w:b/>
          <w:sz w:val="28"/>
          <w:szCs w:val="28"/>
        </w:rPr>
        <w:t>Drug name</w:t>
      </w:r>
      <w:r>
        <w:rPr>
          <w:rFonts w:ascii="Times New Roman" w:hAnsi="Times New Roman"/>
          <w:sz w:val="28"/>
          <w:szCs w:val="28"/>
        </w:rPr>
        <w:t>: This is a name given to a particular drug</w:t>
      </w:r>
      <w:r w:rsidR="00EC69CF">
        <w:rPr>
          <w:rFonts w:ascii="Times New Roman" w:hAnsi="Times New Roman"/>
          <w:sz w:val="28"/>
          <w:szCs w:val="28"/>
        </w:rPr>
        <w:t xml:space="preserve"> either a generic or a company name.</w:t>
      </w:r>
    </w:p>
    <w:p w14:paraId="412C6DD0" w14:textId="5E6B64B9" w:rsidR="00EC69CF" w:rsidRDefault="00EC69CF" w:rsidP="00231AF7">
      <w:pPr>
        <w:spacing w:after="0" w:line="360" w:lineRule="auto"/>
        <w:jc w:val="both"/>
        <w:rPr>
          <w:rFonts w:ascii="Times New Roman" w:hAnsi="Times New Roman"/>
          <w:sz w:val="28"/>
          <w:szCs w:val="28"/>
        </w:rPr>
      </w:pPr>
      <w:r w:rsidRPr="00EC69CF">
        <w:rPr>
          <w:rFonts w:ascii="Times New Roman" w:hAnsi="Times New Roman"/>
          <w:b/>
          <w:sz w:val="28"/>
          <w:szCs w:val="28"/>
        </w:rPr>
        <w:t>Drug strength</w:t>
      </w:r>
      <w:r>
        <w:rPr>
          <w:rFonts w:ascii="Times New Roman" w:hAnsi="Times New Roman"/>
          <w:sz w:val="28"/>
          <w:szCs w:val="28"/>
        </w:rPr>
        <w:t>: This is an amount of drug given in a dosage form e.g. 300mg, 500mg.</w:t>
      </w:r>
    </w:p>
    <w:p w14:paraId="4CD644CD" w14:textId="1DA0BB79" w:rsidR="00EC69CF" w:rsidRDefault="00EC69CF" w:rsidP="00231AF7">
      <w:pPr>
        <w:spacing w:after="0" w:line="360" w:lineRule="auto"/>
        <w:jc w:val="both"/>
        <w:rPr>
          <w:rFonts w:ascii="Times New Roman" w:hAnsi="Times New Roman"/>
          <w:sz w:val="28"/>
          <w:szCs w:val="28"/>
        </w:rPr>
      </w:pPr>
      <w:r w:rsidRPr="00EC69CF">
        <w:rPr>
          <w:rFonts w:ascii="Times New Roman" w:hAnsi="Times New Roman"/>
          <w:b/>
          <w:sz w:val="28"/>
          <w:szCs w:val="28"/>
        </w:rPr>
        <w:t>Dosage form</w:t>
      </w:r>
      <w:r>
        <w:rPr>
          <w:rFonts w:ascii="Times New Roman" w:hAnsi="Times New Roman"/>
          <w:sz w:val="28"/>
          <w:szCs w:val="28"/>
        </w:rPr>
        <w:t>: This is a physical make up of a particular drug i.e. liquid, solid, semi-solid or powder form.</w:t>
      </w:r>
    </w:p>
    <w:p w14:paraId="3A44D751" w14:textId="7A682014" w:rsidR="00EC69CF" w:rsidRDefault="00EC69CF" w:rsidP="00231AF7">
      <w:pPr>
        <w:spacing w:after="0" w:line="360" w:lineRule="auto"/>
        <w:jc w:val="both"/>
        <w:rPr>
          <w:rFonts w:ascii="Times New Roman" w:hAnsi="Times New Roman"/>
          <w:sz w:val="28"/>
          <w:szCs w:val="28"/>
        </w:rPr>
      </w:pPr>
      <w:r w:rsidRPr="006C0E2A">
        <w:rPr>
          <w:rFonts w:ascii="Times New Roman" w:hAnsi="Times New Roman"/>
          <w:b/>
          <w:sz w:val="28"/>
          <w:szCs w:val="28"/>
        </w:rPr>
        <w:t>Quantity Prescribed</w:t>
      </w:r>
      <w:r>
        <w:rPr>
          <w:rFonts w:ascii="Times New Roman" w:hAnsi="Times New Roman"/>
          <w:sz w:val="28"/>
          <w:szCs w:val="28"/>
        </w:rPr>
        <w:t>: This is the amount of drug prescribed to the patient issued.</w:t>
      </w:r>
    </w:p>
    <w:p w14:paraId="66FCF624" w14:textId="2AB98C64" w:rsidR="003D2F4B" w:rsidRDefault="003D2F4B">
      <w:pPr>
        <w:spacing w:after="160" w:line="259" w:lineRule="auto"/>
        <w:rPr>
          <w:rFonts w:ascii="Times New Roman" w:hAnsi="Times New Roman"/>
          <w:b/>
          <w:sz w:val="28"/>
          <w:szCs w:val="28"/>
        </w:rPr>
      </w:pPr>
    </w:p>
    <w:p w14:paraId="455A011D" w14:textId="5E314931"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D</w:t>
      </w:r>
      <w:r w:rsidR="007575E0">
        <w:rPr>
          <w:rFonts w:ascii="Times New Roman" w:hAnsi="Times New Roman"/>
          <w:b/>
          <w:bCs/>
          <w:sz w:val="28"/>
          <w:szCs w:val="28"/>
        </w:rPr>
        <w:t>I</w:t>
      </w:r>
      <w:r w:rsidRPr="008339A5">
        <w:rPr>
          <w:rFonts w:ascii="Times New Roman" w:hAnsi="Times New Roman"/>
          <w:b/>
          <w:bCs/>
          <w:sz w:val="28"/>
          <w:szCs w:val="28"/>
        </w:rPr>
        <w:t>SPENSING</w:t>
      </w:r>
    </w:p>
    <w:p w14:paraId="28E99AC4" w14:textId="2A59A0FA" w:rsidR="00220E60" w:rsidRDefault="008B3EB1" w:rsidP="00231AF7">
      <w:pPr>
        <w:spacing w:after="0" w:line="360" w:lineRule="auto"/>
        <w:jc w:val="both"/>
        <w:rPr>
          <w:rFonts w:ascii="Times New Roman" w:hAnsi="Times New Roman"/>
          <w:sz w:val="28"/>
          <w:szCs w:val="28"/>
        </w:rPr>
      </w:pPr>
      <w:r>
        <w:rPr>
          <w:rFonts w:ascii="Times New Roman" w:hAnsi="Times New Roman"/>
          <w:sz w:val="28"/>
          <w:szCs w:val="28"/>
        </w:rPr>
        <w:t xml:space="preserve">Dispensing can be defined as </w:t>
      </w:r>
      <w:r w:rsidR="00EC69CF">
        <w:rPr>
          <w:rFonts w:ascii="Times New Roman" w:hAnsi="Times New Roman"/>
          <w:sz w:val="28"/>
          <w:szCs w:val="28"/>
        </w:rPr>
        <w:t>the act of giving out patient drugs based on the clear instruction of a medical practitioner.</w:t>
      </w:r>
    </w:p>
    <w:p w14:paraId="4B816BB7" w14:textId="7AC7D706" w:rsidR="00EC69CF" w:rsidRPr="00DD489B" w:rsidRDefault="00EC69CF" w:rsidP="00231AF7">
      <w:pPr>
        <w:spacing w:after="0" w:line="360" w:lineRule="auto"/>
        <w:jc w:val="both"/>
        <w:rPr>
          <w:rFonts w:ascii="Times New Roman" w:hAnsi="Times New Roman"/>
          <w:b/>
          <w:sz w:val="28"/>
          <w:szCs w:val="28"/>
        </w:rPr>
      </w:pPr>
      <w:r w:rsidRPr="00DD489B">
        <w:rPr>
          <w:rFonts w:ascii="Times New Roman" w:hAnsi="Times New Roman"/>
          <w:b/>
          <w:sz w:val="28"/>
          <w:szCs w:val="28"/>
        </w:rPr>
        <w:t>TOOLS USED IN DISPENSING</w:t>
      </w:r>
    </w:p>
    <w:p w14:paraId="2FE7A7F4" w14:textId="7F6C8ADA" w:rsidR="00EC69CF" w:rsidRDefault="00EC69CF" w:rsidP="00231AF7">
      <w:pPr>
        <w:spacing w:after="0" w:line="360" w:lineRule="auto"/>
        <w:jc w:val="both"/>
        <w:rPr>
          <w:rFonts w:ascii="Times New Roman" w:hAnsi="Times New Roman"/>
          <w:sz w:val="28"/>
          <w:szCs w:val="28"/>
        </w:rPr>
      </w:pPr>
      <w:r>
        <w:rPr>
          <w:rFonts w:ascii="Times New Roman" w:hAnsi="Times New Roman"/>
          <w:sz w:val="28"/>
          <w:szCs w:val="28"/>
        </w:rPr>
        <w:t>Counting tray</w:t>
      </w:r>
      <w:r w:rsidR="00DD489B">
        <w:rPr>
          <w:rFonts w:ascii="Times New Roman" w:hAnsi="Times New Roman"/>
          <w:sz w:val="28"/>
          <w:szCs w:val="28"/>
        </w:rPr>
        <w:t xml:space="preserve">, </w:t>
      </w:r>
      <w:r>
        <w:rPr>
          <w:rFonts w:ascii="Times New Roman" w:hAnsi="Times New Roman"/>
          <w:sz w:val="28"/>
          <w:szCs w:val="28"/>
        </w:rPr>
        <w:t>Dispensing spoon</w:t>
      </w:r>
      <w:r w:rsidR="00DD489B">
        <w:rPr>
          <w:rFonts w:ascii="Times New Roman" w:hAnsi="Times New Roman"/>
          <w:sz w:val="28"/>
          <w:szCs w:val="28"/>
        </w:rPr>
        <w:t xml:space="preserve">, </w:t>
      </w:r>
      <w:r>
        <w:rPr>
          <w:rFonts w:ascii="Times New Roman" w:hAnsi="Times New Roman"/>
          <w:sz w:val="28"/>
          <w:szCs w:val="28"/>
        </w:rPr>
        <w:t>Dispensing envelope</w:t>
      </w:r>
      <w:r w:rsidR="00DD489B">
        <w:rPr>
          <w:rFonts w:ascii="Times New Roman" w:hAnsi="Times New Roman"/>
          <w:sz w:val="28"/>
          <w:szCs w:val="28"/>
        </w:rPr>
        <w:t xml:space="preserve">, </w:t>
      </w:r>
      <w:r>
        <w:rPr>
          <w:rFonts w:ascii="Times New Roman" w:hAnsi="Times New Roman"/>
          <w:sz w:val="28"/>
          <w:szCs w:val="28"/>
        </w:rPr>
        <w:t>Dispensing glove</w:t>
      </w:r>
    </w:p>
    <w:p w14:paraId="09335874" w14:textId="36433777" w:rsidR="00EC69CF" w:rsidRDefault="00EC69CF" w:rsidP="00231AF7">
      <w:pPr>
        <w:spacing w:after="0" w:line="360" w:lineRule="auto"/>
        <w:jc w:val="both"/>
        <w:rPr>
          <w:rFonts w:ascii="Times New Roman" w:hAnsi="Times New Roman"/>
          <w:sz w:val="28"/>
          <w:szCs w:val="28"/>
        </w:rPr>
      </w:pPr>
      <w:r w:rsidRPr="00DD489B">
        <w:rPr>
          <w:rFonts w:ascii="Times New Roman" w:hAnsi="Times New Roman"/>
          <w:b/>
          <w:sz w:val="28"/>
          <w:szCs w:val="28"/>
        </w:rPr>
        <w:t>Counting tray</w:t>
      </w:r>
      <w:r>
        <w:rPr>
          <w:rFonts w:ascii="Times New Roman" w:hAnsi="Times New Roman"/>
          <w:sz w:val="28"/>
          <w:szCs w:val="28"/>
        </w:rPr>
        <w:t>: This is made from a sturdy and durable plastic which assist in counting effort.</w:t>
      </w:r>
    </w:p>
    <w:p w14:paraId="4BB3B216" w14:textId="26739859" w:rsidR="00EC69CF" w:rsidRDefault="00EC69CF" w:rsidP="00231AF7">
      <w:pPr>
        <w:spacing w:after="0" w:line="360" w:lineRule="auto"/>
        <w:jc w:val="both"/>
        <w:rPr>
          <w:rFonts w:ascii="Times New Roman" w:hAnsi="Times New Roman"/>
          <w:sz w:val="28"/>
          <w:szCs w:val="28"/>
        </w:rPr>
      </w:pPr>
      <w:r w:rsidRPr="00DD489B">
        <w:rPr>
          <w:rFonts w:ascii="Times New Roman" w:hAnsi="Times New Roman"/>
          <w:b/>
          <w:sz w:val="28"/>
          <w:szCs w:val="28"/>
        </w:rPr>
        <w:t>Dispensing spoon</w:t>
      </w:r>
      <w:r>
        <w:rPr>
          <w:rFonts w:ascii="Times New Roman" w:hAnsi="Times New Roman"/>
          <w:sz w:val="28"/>
          <w:szCs w:val="28"/>
        </w:rPr>
        <w:t>: This is also a plastic which helps in fetching or counting drugs on a counting tray.</w:t>
      </w:r>
    </w:p>
    <w:p w14:paraId="3BA85DD5" w14:textId="6E7A2D88" w:rsidR="00EC69CF" w:rsidRDefault="00EC69CF" w:rsidP="00231AF7">
      <w:pPr>
        <w:spacing w:after="0" w:line="360" w:lineRule="auto"/>
        <w:jc w:val="both"/>
        <w:rPr>
          <w:rFonts w:ascii="Times New Roman" w:hAnsi="Times New Roman"/>
          <w:sz w:val="28"/>
          <w:szCs w:val="28"/>
        </w:rPr>
      </w:pPr>
      <w:r w:rsidRPr="00DD489B">
        <w:rPr>
          <w:rFonts w:ascii="Times New Roman" w:hAnsi="Times New Roman"/>
          <w:b/>
          <w:sz w:val="28"/>
          <w:szCs w:val="28"/>
        </w:rPr>
        <w:t>Dispensing Envelope</w:t>
      </w:r>
      <w:r>
        <w:rPr>
          <w:rFonts w:ascii="Times New Roman" w:hAnsi="Times New Roman"/>
          <w:sz w:val="28"/>
          <w:szCs w:val="28"/>
        </w:rPr>
        <w:t>: This is a medical nylon in which drugs are packaged and dispensed to the issued patient, it also sustains the quality of a particular drug.</w:t>
      </w:r>
    </w:p>
    <w:p w14:paraId="60319B10" w14:textId="4F3F6A48" w:rsidR="00EC69CF" w:rsidRDefault="00EC69CF" w:rsidP="00231AF7">
      <w:pPr>
        <w:spacing w:after="0" w:line="360" w:lineRule="auto"/>
        <w:jc w:val="both"/>
        <w:rPr>
          <w:rFonts w:ascii="Times New Roman" w:hAnsi="Times New Roman"/>
          <w:sz w:val="28"/>
          <w:szCs w:val="28"/>
        </w:rPr>
      </w:pPr>
      <w:r w:rsidRPr="00DD489B">
        <w:rPr>
          <w:rFonts w:ascii="Times New Roman" w:hAnsi="Times New Roman"/>
          <w:b/>
          <w:sz w:val="28"/>
          <w:szCs w:val="28"/>
        </w:rPr>
        <w:t>Dispensing glove</w:t>
      </w:r>
      <w:r>
        <w:rPr>
          <w:rFonts w:ascii="Times New Roman" w:hAnsi="Times New Roman"/>
          <w:sz w:val="28"/>
          <w:szCs w:val="28"/>
        </w:rPr>
        <w:t>: This is a medical and mostly rubber hand wears which the pharmacist used in dispensing drugs in order to prevent contamination.</w:t>
      </w:r>
    </w:p>
    <w:p w14:paraId="4EDD3C8D" w14:textId="77777777" w:rsidR="00EC69CF" w:rsidRDefault="00EC69CF" w:rsidP="00231AF7">
      <w:pPr>
        <w:spacing w:after="0" w:line="360" w:lineRule="auto"/>
        <w:jc w:val="both"/>
        <w:rPr>
          <w:rFonts w:ascii="Times New Roman" w:hAnsi="Times New Roman"/>
          <w:sz w:val="28"/>
          <w:szCs w:val="28"/>
        </w:rPr>
      </w:pPr>
    </w:p>
    <w:p w14:paraId="3C05F404" w14:textId="77777777" w:rsidR="00950FCE" w:rsidRDefault="00950FCE">
      <w:pPr>
        <w:spacing w:after="160" w:line="259" w:lineRule="auto"/>
        <w:rPr>
          <w:rFonts w:ascii="Times New Roman" w:hAnsi="Times New Roman"/>
          <w:b/>
          <w:sz w:val="28"/>
          <w:szCs w:val="28"/>
        </w:rPr>
      </w:pPr>
      <w:r>
        <w:rPr>
          <w:rFonts w:ascii="Times New Roman" w:hAnsi="Times New Roman"/>
          <w:b/>
          <w:sz w:val="28"/>
          <w:szCs w:val="28"/>
        </w:rPr>
        <w:br w:type="page"/>
      </w:r>
    </w:p>
    <w:p w14:paraId="148D01A3" w14:textId="5B508B89" w:rsidR="008B3EB1" w:rsidRDefault="00EC69CF" w:rsidP="00394077">
      <w:pPr>
        <w:spacing w:after="0" w:line="360" w:lineRule="auto"/>
        <w:jc w:val="both"/>
        <w:rPr>
          <w:rFonts w:ascii="Times New Roman" w:hAnsi="Times New Roman"/>
          <w:b/>
          <w:sz w:val="28"/>
          <w:szCs w:val="28"/>
        </w:rPr>
      </w:pPr>
      <w:r>
        <w:rPr>
          <w:rFonts w:ascii="Times New Roman" w:hAnsi="Times New Roman"/>
          <w:b/>
          <w:sz w:val="28"/>
          <w:szCs w:val="28"/>
        </w:rPr>
        <w:lastRenderedPageBreak/>
        <w:t>STEPS IN DISPENSING DRUGS</w:t>
      </w:r>
    </w:p>
    <w:p w14:paraId="614E6663" w14:textId="40BFE08B" w:rsidR="00EC69CF" w:rsidRPr="00EC69CF" w:rsidRDefault="00EC69CF" w:rsidP="00394077">
      <w:pPr>
        <w:spacing w:after="0" w:line="360" w:lineRule="auto"/>
        <w:jc w:val="both"/>
        <w:rPr>
          <w:rFonts w:ascii="Times New Roman" w:hAnsi="Times New Roman"/>
          <w:sz w:val="28"/>
          <w:szCs w:val="28"/>
        </w:rPr>
      </w:pPr>
      <w:r>
        <w:rPr>
          <w:rFonts w:ascii="Times New Roman" w:hAnsi="Times New Roman"/>
          <w:sz w:val="28"/>
          <w:szCs w:val="28"/>
        </w:rPr>
        <w:t>Below are the steps used in dispensing drugs</w:t>
      </w:r>
    </w:p>
    <w:p w14:paraId="15785B72" w14:textId="7582DF97" w:rsidR="00EC69CF" w:rsidRDefault="00EC69CF" w:rsidP="00EC69CF">
      <w:pPr>
        <w:spacing w:after="0" w:line="360" w:lineRule="auto"/>
        <w:jc w:val="both"/>
        <w:rPr>
          <w:rFonts w:ascii="Times New Roman" w:hAnsi="Times New Roman"/>
          <w:sz w:val="28"/>
          <w:szCs w:val="28"/>
        </w:rPr>
      </w:pPr>
      <w:r w:rsidRPr="006C0E2A">
        <w:rPr>
          <w:rFonts w:ascii="Times New Roman" w:hAnsi="Times New Roman"/>
          <w:b/>
          <w:sz w:val="28"/>
          <w:szCs w:val="28"/>
        </w:rPr>
        <w:t>Step 1</w:t>
      </w:r>
      <w:r>
        <w:rPr>
          <w:rFonts w:ascii="Times New Roman" w:hAnsi="Times New Roman"/>
          <w:sz w:val="28"/>
          <w:szCs w:val="28"/>
        </w:rPr>
        <w:t xml:space="preserve">: </w:t>
      </w:r>
      <w:r w:rsidRPr="00EC69CF">
        <w:rPr>
          <w:rFonts w:ascii="Times New Roman" w:hAnsi="Times New Roman"/>
          <w:sz w:val="28"/>
          <w:szCs w:val="28"/>
        </w:rPr>
        <w:t>Receive and validate</w:t>
      </w:r>
      <w:r w:rsidR="00212949">
        <w:rPr>
          <w:rFonts w:ascii="Times New Roman" w:hAnsi="Times New Roman"/>
          <w:sz w:val="28"/>
          <w:szCs w:val="28"/>
        </w:rPr>
        <w:t xml:space="preserve"> as soon as you receive the prescription, you need to validate it.</w:t>
      </w:r>
    </w:p>
    <w:p w14:paraId="38C8A63B" w14:textId="1DA691A8" w:rsidR="00212949" w:rsidRDefault="00212949" w:rsidP="00EC69CF">
      <w:pPr>
        <w:spacing w:after="0" w:line="360" w:lineRule="auto"/>
        <w:jc w:val="both"/>
        <w:rPr>
          <w:rFonts w:ascii="Times New Roman" w:hAnsi="Times New Roman"/>
          <w:sz w:val="28"/>
          <w:szCs w:val="28"/>
        </w:rPr>
      </w:pPr>
      <w:r w:rsidRPr="006C0E2A">
        <w:rPr>
          <w:rFonts w:ascii="Times New Roman" w:hAnsi="Times New Roman"/>
          <w:b/>
          <w:sz w:val="28"/>
          <w:szCs w:val="28"/>
        </w:rPr>
        <w:t>Step 2</w:t>
      </w:r>
      <w:r>
        <w:rPr>
          <w:rFonts w:ascii="Times New Roman" w:hAnsi="Times New Roman"/>
          <w:sz w:val="28"/>
          <w:szCs w:val="28"/>
        </w:rPr>
        <w:t>: Understanding the prescription</w:t>
      </w:r>
    </w:p>
    <w:p w14:paraId="5B711E5C" w14:textId="3A66AA02" w:rsidR="00212949" w:rsidRDefault="00212949" w:rsidP="00EC69CF">
      <w:pPr>
        <w:spacing w:after="0" w:line="360" w:lineRule="auto"/>
        <w:jc w:val="both"/>
        <w:rPr>
          <w:rFonts w:ascii="Times New Roman" w:hAnsi="Times New Roman"/>
          <w:sz w:val="28"/>
          <w:szCs w:val="28"/>
        </w:rPr>
      </w:pPr>
      <w:r w:rsidRPr="006C0E2A">
        <w:rPr>
          <w:rFonts w:ascii="Times New Roman" w:hAnsi="Times New Roman"/>
          <w:b/>
          <w:sz w:val="28"/>
          <w:szCs w:val="28"/>
        </w:rPr>
        <w:t>Step 3</w:t>
      </w:r>
      <w:r>
        <w:rPr>
          <w:rFonts w:ascii="Times New Roman" w:hAnsi="Times New Roman"/>
          <w:sz w:val="28"/>
          <w:szCs w:val="28"/>
        </w:rPr>
        <w:t>: Label and prepare the medication</w:t>
      </w:r>
    </w:p>
    <w:p w14:paraId="0F94EDD0" w14:textId="77245D53" w:rsidR="00212949" w:rsidRDefault="00212949" w:rsidP="00EC69CF">
      <w:pPr>
        <w:spacing w:after="0" w:line="360" w:lineRule="auto"/>
        <w:jc w:val="both"/>
        <w:rPr>
          <w:rFonts w:ascii="Times New Roman" w:hAnsi="Times New Roman"/>
          <w:sz w:val="28"/>
          <w:szCs w:val="28"/>
        </w:rPr>
      </w:pPr>
      <w:r w:rsidRPr="006C0E2A">
        <w:rPr>
          <w:rFonts w:ascii="Times New Roman" w:hAnsi="Times New Roman"/>
          <w:b/>
          <w:sz w:val="28"/>
          <w:szCs w:val="28"/>
        </w:rPr>
        <w:t>Step 4</w:t>
      </w:r>
      <w:r>
        <w:rPr>
          <w:rFonts w:ascii="Times New Roman" w:hAnsi="Times New Roman"/>
          <w:sz w:val="28"/>
          <w:szCs w:val="28"/>
        </w:rPr>
        <w:t>: Final check</w:t>
      </w:r>
    </w:p>
    <w:p w14:paraId="491D37DB" w14:textId="3DEF14D1" w:rsidR="00212949" w:rsidRDefault="00212949" w:rsidP="00EC69CF">
      <w:pPr>
        <w:spacing w:after="0" w:line="360" w:lineRule="auto"/>
        <w:jc w:val="both"/>
        <w:rPr>
          <w:rFonts w:ascii="Times New Roman" w:hAnsi="Times New Roman"/>
          <w:sz w:val="28"/>
          <w:szCs w:val="28"/>
        </w:rPr>
      </w:pPr>
      <w:r w:rsidRPr="006C0E2A">
        <w:rPr>
          <w:rFonts w:ascii="Times New Roman" w:hAnsi="Times New Roman"/>
          <w:b/>
          <w:sz w:val="28"/>
          <w:szCs w:val="28"/>
        </w:rPr>
        <w:t>Step 5</w:t>
      </w:r>
      <w:r>
        <w:rPr>
          <w:rFonts w:ascii="Times New Roman" w:hAnsi="Times New Roman"/>
          <w:sz w:val="28"/>
          <w:szCs w:val="28"/>
        </w:rPr>
        <w:t>: Record your work</w:t>
      </w:r>
    </w:p>
    <w:p w14:paraId="17FE5984" w14:textId="61A04CB6" w:rsidR="00212949" w:rsidRDefault="00212949" w:rsidP="00EC69CF">
      <w:pPr>
        <w:spacing w:after="0" w:line="360" w:lineRule="auto"/>
        <w:jc w:val="both"/>
        <w:rPr>
          <w:rFonts w:ascii="Times New Roman" w:hAnsi="Times New Roman"/>
          <w:sz w:val="28"/>
          <w:szCs w:val="28"/>
        </w:rPr>
      </w:pPr>
      <w:r w:rsidRPr="006C0E2A">
        <w:rPr>
          <w:rFonts w:ascii="Times New Roman" w:hAnsi="Times New Roman"/>
          <w:b/>
          <w:sz w:val="28"/>
          <w:szCs w:val="28"/>
        </w:rPr>
        <w:t>Step 6</w:t>
      </w:r>
      <w:r>
        <w:rPr>
          <w:rFonts w:ascii="Times New Roman" w:hAnsi="Times New Roman"/>
          <w:sz w:val="28"/>
          <w:szCs w:val="28"/>
        </w:rPr>
        <w:t>: Delivery and patient’s consultation</w:t>
      </w:r>
    </w:p>
    <w:p w14:paraId="29AB894D" w14:textId="34BF05BF" w:rsidR="00212949" w:rsidRDefault="00212949" w:rsidP="00EC69CF">
      <w:pPr>
        <w:spacing w:after="0" w:line="360" w:lineRule="auto"/>
        <w:jc w:val="both"/>
        <w:rPr>
          <w:rFonts w:ascii="Times New Roman" w:hAnsi="Times New Roman"/>
          <w:sz w:val="28"/>
          <w:szCs w:val="28"/>
        </w:rPr>
      </w:pPr>
    </w:p>
    <w:p w14:paraId="1F4C41C3" w14:textId="5DCE3D9E" w:rsidR="00212949" w:rsidRPr="00212949" w:rsidRDefault="00212949" w:rsidP="00EC69CF">
      <w:pPr>
        <w:spacing w:after="0" w:line="360" w:lineRule="auto"/>
        <w:jc w:val="both"/>
        <w:rPr>
          <w:rFonts w:ascii="Times New Roman" w:hAnsi="Times New Roman"/>
          <w:b/>
          <w:sz w:val="28"/>
          <w:szCs w:val="28"/>
        </w:rPr>
      </w:pPr>
      <w:r w:rsidRPr="00212949">
        <w:rPr>
          <w:rFonts w:ascii="Times New Roman" w:hAnsi="Times New Roman"/>
          <w:b/>
          <w:sz w:val="28"/>
          <w:szCs w:val="28"/>
        </w:rPr>
        <w:t>THE DISPENSER</w:t>
      </w:r>
    </w:p>
    <w:p w14:paraId="4C1EC72A" w14:textId="1AD52E28" w:rsidR="00212949" w:rsidRDefault="00212949" w:rsidP="00EC69CF">
      <w:pPr>
        <w:spacing w:after="0" w:line="360" w:lineRule="auto"/>
        <w:jc w:val="both"/>
        <w:rPr>
          <w:rFonts w:ascii="Times New Roman" w:hAnsi="Times New Roman"/>
          <w:sz w:val="28"/>
          <w:szCs w:val="28"/>
        </w:rPr>
      </w:pPr>
      <w:r>
        <w:rPr>
          <w:rFonts w:ascii="Times New Roman" w:hAnsi="Times New Roman"/>
          <w:sz w:val="28"/>
          <w:szCs w:val="28"/>
        </w:rPr>
        <w:t>A dispenser is a medical practitioner or a pharmacist that give out drugs to the patient based on the doctor’s instruction.</w:t>
      </w:r>
    </w:p>
    <w:p w14:paraId="53F5296D" w14:textId="77777777" w:rsidR="00212949" w:rsidRDefault="00212949" w:rsidP="00212949">
      <w:pPr>
        <w:spacing w:after="0" w:line="360" w:lineRule="auto"/>
        <w:jc w:val="both"/>
        <w:rPr>
          <w:rFonts w:ascii="Times New Roman" w:hAnsi="Times New Roman"/>
          <w:b/>
          <w:sz w:val="28"/>
          <w:szCs w:val="28"/>
        </w:rPr>
      </w:pPr>
      <w:r>
        <w:rPr>
          <w:rFonts w:ascii="Times New Roman" w:hAnsi="Times New Roman"/>
          <w:b/>
          <w:sz w:val="28"/>
          <w:szCs w:val="28"/>
        </w:rPr>
        <w:t>Some Abbreviation used in Pharmacy unit.</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12949" w:rsidRPr="008702CA" w14:paraId="099516D1" w14:textId="77777777" w:rsidTr="008C325C">
        <w:tc>
          <w:tcPr>
            <w:tcW w:w="4508" w:type="dxa"/>
            <w:tcBorders>
              <w:top w:val="single" w:sz="4" w:space="0" w:color="auto"/>
              <w:bottom w:val="single" w:sz="4" w:space="0" w:color="auto"/>
            </w:tcBorders>
          </w:tcPr>
          <w:p w14:paraId="7F431F73" w14:textId="77777777" w:rsidR="00212949" w:rsidRPr="008702CA" w:rsidRDefault="00212949" w:rsidP="008C325C">
            <w:pPr>
              <w:spacing w:after="0" w:line="360" w:lineRule="auto"/>
              <w:jc w:val="both"/>
              <w:rPr>
                <w:rFonts w:ascii="Times New Roman" w:hAnsi="Times New Roman"/>
                <w:b/>
                <w:sz w:val="28"/>
                <w:szCs w:val="28"/>
              </w:rPr>
            </w:pPr>
            <w:r w:rsidRPr="008702CA">
              <w:rPr>
                <w:rFonts w:ascii="Times New Roman" w:hAnsi="Times New Roman"/>
                <w:b/>
                <w:sz w:val="28"/>
                <w:szCs w:val="28"/>
              </w:rPr>
              <w:t>Abbreviation</w:t>
            </w:r>
          </w:p>
        </w:tc>
        <w:tc>
          <w:tcPr>
            <w:tcW w:w="4508" w:type="dxa"/>
            <w:tcBorders>
              <w:top w:val="single" w:sz="4" w:space="0" w:color="auto"/>
              <w:bottom w:val="single" w:sz="4" w:space="0" w:color="auto"/>
            </w:tcBorders>
          </w:tcPr>
          <w:p w14:paraId="4D1A6B59" w14:textId="77777777" w:rsidR="00212949" w:rsidRPr="008702CA" w:rsidRDefault="00212949" w:rsidP="008C325C">
            <w:pPr>
              <w:spacing w:after="0" w:line="360" w:lineRule="auto"/>
              <w:jc w:val="both"/>
              <w:rPr>
                <w:rFonts w:ascii="Times New Roman" w:hAnsi="Times New Roman"/>
                <w:b/>
                <w:sz w:val="28"/>
                <w:szCs w:val="28"/>
              </w:rPr>
            </w:pPr>
            <w:r w:rsidRPr="008702CA">
              <w:rPr>
                <w:rFonts w:ascii="Times New Roman" w:hAnsi="Times New Roman"/>
                <w:b/>
                <w:sz w:val="28"/>
                <w:szCs w:val="28"/>
              </w:rPr>
              <w:t>Full meaning</w:t>
            </w:r>
          </w:p>
        </w:tc>
      </w:tr>
      <w:tr w:rsidR="00212949" w:rsidRPr="008702CA" w14:paraId="5B9CDC24" w14:textId="77777777" w:rsidTr="008C325C">
        <w:tc>
          <w:tcPr>
            <w:tcW w:w="4508" w:type="dxa"/>
            <w:tcBorders>
              <w:top w:val="single" w:sz="4" w:space="0" w:color="auto"/>
            </w:tcBorders>
          </w:tcPr>
          <w:p w14:paraId="37990F77" w14:textId="77777777" w:rsidR="00212949" w:rsidRPr="008B3EB1" w:rsidRDefault="00212949" w:rsidP="008C325C">
            <w:pPr>
              <w:spacing w:after="0" w:line="360" w:lineRule="auto"/>
              <w:jc w:val="both"/>
              <w:rPr>
                <w:rFonts w:ascii="Times New Roman" w:hAnsi="Times New Roman"/>
                <w:caps/>
                <w:sz w:val="28"/>
                <w:szCs w:val="28"/>
              </w:rPr>
            </w:pPr>
            <w:proofErr w:type="gramStart"/>
            <w:r w:rsidRPr="008B3EB1">
              <w:rPr>
                <w:rFonts w:ascii="Times New Roman" w:hAnsi="Times New Roman"/>
                <w:caps/>
                <w:sz w:val="28"/>
                <w:szCs w:val="28"/>
              </w:rPr>
              <w:t>O.d</w:t>
            </w:r>
            <w:proofErr w:type="gramEnd"/>
          </w:p>
        </w:tc>
        <w:tc>
          <w:tcPr>
            <w:tcW w:w="4508" w:type="dxa"/>
            <w:tcBorders>
              <w:top w:val="single" w:sz="4" w:space="0" w:color="auto"/>
            </w:tcBorders>
          </w:tcPr>
          <w:p w14:paraId="05F32346" w14:textId="77777777" w:rsidR="00212949" w:rsidRPr="008702CA" w:rsidRDefault="00212949" w:rsidP="008C325C">
            <w:pPr>
              <w:spacing w:after="0" w:line="360" w:lineRule="auto"/>
              <w:jc w:val="both"/>
              <w:rPr>
                <w:rFonts w:ascii="Times New Roman" w:hAnsi="Times New Roman"/>
                <w:sz w:val="28"/>
                <w:szCs w:val="28"/>
              </w:rPr>
            </w:pPr>
            <w:r w:rsidRPr="008702CA">
              <w:rPr>
                <w:rFonts w:ascii="Times New Roman" w:hAnsi="Times New Roman"/>
                <w:sz w:val="28"/>
                <w:szCs w:val="28"/>
              </w:rPr>
              <w:t>Once daily</w:t>
            </w:r>
            <w:r>
              <w:rPr>
                <w:rFonts w:ascii="Times New Roman" w:hAnsi="Times New Roman"/>
                <w:sz w:val="28"/>
                <w:szCs w:val="28"/>
              </w:rPr>
              <w:t xml:space="preserve"> every 24 hours</w:t>
            </w:r>
          </w:p>
        </w:tc>
      </w:tr>
      <w:tr w:rsidR="00212949" w:rsidRPr="008702CA" w14:paraId="33D5D34C" w14:textId="77777777" w:rsidTr="008C325C">
        <w:tc>
          <w:tcPr>
            <w:tcW w:w="4508" w:type="dxa"/>
          </w:tcPr>
          <w:p w14:paraId="2BB63542" w14:textId="77777777" w:rsidR="00212949" w:rsidRPr="008B3EB1" w:rsidRDefault="00212949" w:rsidP="008C325C">
            <w:pPr>
              <w:spacing w:after="0" w:line="360" w:lineRule="auto"/>
              <w:jc w:val="both"/>
              <w:rPr>
                <w:rFonts w:ascii="Times New Roman" w:hAnsi="Times New Roman"/>
                <w:caps/>
                <w:sz w:val="28"/>
                <w:szCs w:val="28"/>
              </w:rPr>
            </w:pPr>
            <w:proofErr w:type="gramStart"/>
            <w:r w:rsidRPr="008B3EB1">
              <w:rPr>
                <w:rFonts w:ascii="Times New Roman" w:hAnsi="Times New Roman"/>
                <w:caps/>
                <w:sz w:val="28"/>
                <w:szCs w:val="28"/>
              </w:rPr>
              <w:t>B.d</w:t>
            </w:r>
            <w:proofErr w:type="gramEnd"/>
          </w:p>
        </w:tc>
        <w:tc>
          <w:tcPr>
            <w:tcW w:w="4508" w:type="dxa"/>
          </w:tcPr>
          <w:p w14:paraId="0825F933" w14:textId="77777777" w:rsidR="00212949" w:rsidRPr="008702CA" w:rsidRDefault="00212949" w:rsidP="008C325C">
            <w:pPr>
              <w:spacing w:after="0" w:line="360" w:lineRule="auto"/>
              <w:jc w:val="both"/>
              <w:rPr>
                <w:rFonts w:ascii="Times New Roman" w:hAnsi="Times New Roman"/>
                <w:sz w:val="28"/>
                <w:szCs w:val="28"/>
              </w:rPr>
            </w:pPr>
            <w:r w:rsidRPr="008702CA">
              <w:rPr>
                <w:rFonts w:ascii="Times New Roman" w:hAnsi="Times New Roman"/>
                <w:sz w:val="28"/>
                <w:szCs w:val="28"/>
              </w:rPr>
              <w:t>Twice a day</w:t>
            </w:r>
            <w:r>
              <w:rPr>
                <w:rFonts w:ascii="Times New Roman" w:hAnsi="Times New Roman"/>
                <w:sz w:val="28"/>
                <w:szCs w:val="28"/>
              </w:rPr>
              <w:t xml:space="preserve"> after 12 hours</w:t>
            </w:r>
          </w:p>
        </w:tc>
      </w:tr>
      <w:tr w:rsidR="00212949" w:rsidRPr="008702CA" w14:paraId="7A6055A6" w14:textId="77777777" w:rsidTr="008C325C">
        <w:tc>
          <w:tcPr>
            <w:tcW w:w="4508" w:type="dxa"/>
          </w:tcPr>
          <w:p w14:paraId="2D17E62C" w14:textId="77777777" w:rsidR="00212949" w:rsidRPr="008B3EB1" w:rsidRDefault="00212949" w:rsidP="008C325C">
            <w:pPr>
              <w:spacing w:after="0" w:line="360" w:lineRule="auto"/>
              <w:jc w:val="both"/>
              <w:rPr>
                <w:rFonts w:ascii="Times New Roman" w:hAnsi="Times New Roman"/>
                <w:caps/>
                <w:sz w:val="28"/>
                <w:szCs w:val="28"/>
              </w:rPr>
            </w:pPr>
            <w:r w:rsidRPr="008B3EB1">
              <w:rPr>
                <w:rFonts w:ascii="Times New Roman" w:hAnsi="Times New Roman"/>
                <w:caps/>
                <w:sz w:val="28"/>
                <w:szCs w:val="28"/>
              </w:rPr>
              <w:t>T.</w:t>
            </w:r>
            <w:proofErr w:type="gramStart"/>
            <w:r w:rsidRPr="008B3EB1">
              <w:rPr>
                <w:rFonts w:ascii="Times New Roman" w:hAnsi="Times New Roman"/>
                <w:caps/>
                <w:sz w:val="28"/>
                <w:szCs w:val="28"/>
              </w:rPr>
              <w:t>d.s</w:t>
            </w:r>
            <w:proofErr w:type="gramEnd"/>
          </w:p>
        </w:tc>
        <w:tc>
          <w:tcPr>
            <w:tcW w:w="4508" w:type="dxa"/>
          </w:tcPr>
          <w:p w14:paraId="08E5FE7A" w14:textId="77777777" w:rsidR="00212949" w:rsidRPr="008702CA" w:rsidRDefault="00212949" w:rsidP="008C325C">
            <w:pPr>
              <w:spacing w:after="0" w:line="360" w:lineRule="auto"/>
              <w:jc w:val="both"/>
              <w:rPr>
                <w:rFonts w:ascii="Times New Roman" w:hAnsi="Times New Roman"/>
                <w:sz w:val="28"/>
                <w:szCs w:val="28"/>
              </w:rPr>
            </w:pPr>
            <w:r>
              <w:rPr>
                <w:rFonts w:ascii="Times New Roman" w:hAnsi="Times New Roman"/>
                <w:sz w:val="28"/>
                <w:szCs w:val="28"/>
              </w:rPr>
              <w:t>Three times a day after 8 hours</w:t>
            </w:r>
          </w:p>
        </w:tc>
      </w:tr>
      <w:tr w:rsidR="00212949" w:rsidRPr="008702CA" w14:paraId="229BCA31" w14:textId="77777777" w:rsidTr="008C325C">
        <w:tc>
          <w:tcPr>
            <w:tcW w:w="4508" w:type="dxa"/>
          </w:tcPr>
          <w:p w14:paraId="5CC2BE82" w14:textId="77777777" w:rsidR="00212949" w:rsidRDefault="00212949" w:rsidP="008C325C">
            <w:pPr>
              <w:spacing w:after="0" w:line="360" w:lineRule="auto"/>
              <w:jc w:val="both"/>
              <w:rPr>
                <w:rFonts w:ascii="Times New Roman" w:hAnsi="Times New Roman"/>
                <w:sz w:val="28"/>
                <w:szCs w:val="28"/>
              </w:rPr>
            </w:pPr>
            <w:r>
              <w:rPr>
                <w:rFonts w:ascii="Times New Roman" w:hAnsi="Times New Roman"/>
                <w:sz w:val="28"/>
                <w:szCs w:val="28"/>
              </w:rPr>
              <w:t>QD/</w:t>
            </w:r>
            <w:proofErr w:type="spellStart"/>
            <w:r>
              <w:rPr>
                <w:rFonts w:ascii="Times New Roman" w:hAnsi="Times New Roman"/>
                <w:sz w:val="28"/>
                <w:szCs w:val="28"/>
              </w:rPr>
              <w:t>Q.</w:t>
            </w:r>
            <w:proofErr w:type="gramStart"/>
            <w:r>
              <w:rPr>
                <w:rFonts w:ascii="Times New Roman" w:hAnsi="Times New Roman"/>
                <w:sz w:val="28"/>
                <w:szCs w:val="28"/>
              </w:rPr>
              <w:t>I.d</w:t>
            </w:r>
            <w:proofErr w:type="spellEnd"/>
            <w:proofErr w:type="gramEnd"/>
          </w:p>
        </w:tc>
        <w:tc>
          <w:tcPr>
            <w:tcW w:w="4508" w:type="dxa"/>
          </w:tcPr>
          <w:p w14:paraId="36136F26" w14:textId="77777777" w:rsidR="00212949" w:rsidRDefault="00212949" w:rsidP="008C325C">
            <w:pPr>
              <w:spacing w:after="0" w:line="360" w:lineRule="auto"/>
              <w:jc w:val="both"/>
              <w:rPr>
                <w:rFonts w:ascii="Times New Roman" w:hAnsi="Times New Roman"/>
                <w:sz w:val="28"/>
                <w:szCs w:val="28"/>
              </w:rPr>
            </w:pPr>
            <w:r>
              <w:rPr>
                <w:rFonts w:ascii="Times New Roman" w:hAnsi="Times New Roman"/>
                <w:sz w:val="28"/>
                <w:szCs w:val="28"/>
              </w:rPr>
              <w:t>Four times a day after 6 hours</w:t>
            </w:r>
          </w:p>
        </w:tc>
      </w:tr>
      <w:tr w:rsidR="00212949" w:rsidRPr="008702CA" w14:paraId="02C6F579" w14:textId="77777777" w:rsidTr="008C325C">
        <w:tc>
          <w:tcPr>
            <w:tcW w:w="4508" w:type="dxa"/>
          </w:tcPr>
          <w:p w14:paraId="4DA874EB" w14:textId="77777777" w:rsidR="00212949" w:rsidRDefault="00212949" w:rsidP="008C325C">
            <w:pPr>
              <w:spacing w:after="0" w:line="360" w:lineRule="auto"/>
              <w:jc w:val="both"/>
              <w:rPr>
                <w:rFonts w:ascii="Times New Roman" w:hAnsi="Times New Roman"/>
                <w:sz w:val="28"/>
                <w:szCs w:val="28"/>
              </w:rPr>
            </w:pPr>
            <w:r>
              <w:rPr>
                <w:rFonts w:ascii="Times New Roman" w:hAnsi="Times New Roman"/>
                <w:sz w:val="28"/>
                <w:szCs w:val="28"/>
              </w:rPr>
              <w:t>Tabs</w:t>
            </w:r>
          </w:p>
        </w:tc>
        <w:tc>
          <w:tcPr>
            <w:tcW w:w="4508" w:type="dxa"/>
          </w:tcPr>
          <w:p w14:paraId="529A4146" w14:textId="77777777" w:rsidR="00212949" w:rsidRDefault="00212949" w:rsidP="008C325C">
            <w:pPr>
              <w:spacing w:after="0" w:line="360" w:lineRule="auto"/>
              <w:jc w:val="both"/>
              <w:rPr>
                <w:rFonts w:ascii="Times New Roman" w:hAnsi="Times New Roman"/>
                <w:sz w:val="28"/>
                <w:szCs w:val="28"/>
              </w:rPr>
            </w:pPr>
            <w:r>
              <w:rPr>
                <w:rFonts w:ascii="Times New Roman" w:hAnsi="Times New Roman"/>
                <w:sz w:val="28"/>
                <w:szCs w:val="28"/>
              </w:rPr>
              <w:t>Tablet</w:t>
            </w:r>
          </w:p>
        </w:tc>
      </w:tr>
    </w:tbl>
    <w:p w14:paraId="7F587BB6" w14:textId="77777777" w:rsidR="00212949" w:rsidRPr="00EC69CF" w:rsidRDefault="00212949" w:rsidP="00EC69CF">
      <w:pPr>
        <w:spacing w:after="0" w:line="360" w:lineRule="auto"/>
        <w:jc w:val="both"/>
        <w:rPr>
          <w:rFonts w:ascii="Times New Roman" w:hAnsi="Times New Roman"/>
          <w:sz w:val="28"/>
          <w:szCs w:val="28"/>
        </w:rPr>
      </w:pPr>
    </w:p>
    <w:p w14:paraId="79DFB367" w14:textId="58671079" w:rsidR="00D01FB8" w:rsidRDefault="00D01FB8">
      <w:pPr>
        <w:spacing w:after="160" w:line="259" w:lineRule="auto"/>
        <w:rPr>
          <w:rFonts w:ascii="Times New Roman" w:hAnsi="Times New Roman"/>
          <w:b/>
          <w:sz w:val="28"/>
          <w:szCs w:val="28"/>
        </w:rPr>
      </w:pPr>
    </w:p>
    <w:p w14:paraId="11AC444A" w14:textId="04EFCB47" w:rsidR="00D01FB8" w:rsidRDefault="00D01FB8">
      <w:pPr>
        <w:spacing w:after="160" w:line="259" w:lineRule="auto"/>
        <w:rPr>
          <w:rFonts w:ascii="Times New Roman" w:hAnsi="Times New Roman"/>
          <w:b/>
          <w:bCs/>
          <w:sz w:val="28"/>
          <w:szCs w:val="28"/>
        </w:rPr>
      </w:pPr>
    </w:p>
    <w:p w14:paraId="3A80F6F8" w14:textId="008F660F" w:rsidR="00A106D6" w:rsidRDefault="00A106D6" w:rsidP="00993AB9">
      <w:pPr>
        <w:spacing w:after="0" w:line="360" w:lineRule="auto"/>
        <w:jc w:val="both"/>
        <w:rPr>
          <w:rFonts w:ascii="Times New Roman" w:hAnsi="Times New Roman"/>
          <w:b/>
          <w:sz w:val="28"/>
          <w:szCs w:val="28"/>
        </w:rPr>
      </w:pPr>
    </w:p>
    <w:p w14:paraId="6342E64D" w14:textId="77777777" w:rsidR="00212949" w:rsidRDefault="00212949">
      <w:pPr>
        <w:spacing w:after="160" w:line="259" w:lineRule="auto"/>
        <w:rPr>
          <w:rFonts w:ascii="Times New Roman" w:hAnsi="Times New Roman"/>
          <w:b/>
          <w:sz w:val="28"/>
          <w:szCs w:val="28"/>
        </w:rPr>
      </w:pPr>
      <w:r>
        <w:rPr>
          <w:rFonts w:ascii="Times New Roman" w:hAnsi="Times New Roman"/>
          <w:b/>
          <w:sz w:val="28"/>
          <w:szCs w:val="28"/>
        </w:rPr>
        <w:br w:type="page"/>
      </w:r>
    </w:p>
    <w:p w14:paraId="184AF863" w14:textId="25C3CAAC" w:rsidR="00A106D6" w:rsidRDefault="00A106D6" w:rsidP="00993AB9">
      <w:pPr>
        <w:spacing w:after="0" w:line="360" w:lineRule="auto"/>
        <w:jc w:val="both"/>
        <w:rPr>
          <w:rFonts w:ascii="Times New Roman" w:hAnsi="Times New Roman"/>
          <w:b/>
          <w:sz w:val="28"/>
          <w:szCs w:val="28"/>
        </w:rPr>
      </w:pPr>
      <w:r>
        <w:rPr>
          <w:rFonts w:ascii="Times New Roman" w:hAnsi="Times New Roman"/>
          <w:b/>
          <w:sz w:val="28"/>
          <w:szCs w:val="28"/>
        </w:rPr>
        <w:lastRenderedPageBreak/>
        <w:t>DRUGS</w:t>
      </w:r>
    </w:p>
    <w:p w14:paraId="620B3094" w14:textId="7B6629FB" w:rsidR="00A106D6" w:rsidRDefault="00394077" w:rsidP="00993AB9">
      <w:pPr>
        <w:spacing w:after="0" w:line="360" w:lineRule="auto"/>
        <w:jc w:val="both"/>
        <w:rPr>
          <w:rFonts w:ascii="Times New Roman" w:hAnsi="Times New Roman"/>
          <w:sz w:val="28"/>
          <w:szCs w:val="28"/>
        </w:rPr>
      </w:pPr>
      <w:r>
        <w:rPr>
          <w:rFonts w:ascii="Times New Roman" w:hAnsi="Times New Roman"/>
          <w:sz w:val="28"/>
          <w:szCs w:val="28"/>
        </w:rPr>
        <w:t xml:space="preserve">Drug can be </w:t>
      </w:r>
      <w:r w:rsidR="00212949">
        <w:rPr>
          <w:rFonts w:ascii="Times New Roman" w:hAnsi="Times New Roman"/>
          <w:sz w:val="28"/>
          <w:szCs w:val="28"/>
        </w:rPr>
        <w:t>defined</w:t>
      </w:r>
      <w:r>
        <w:rPr>
          <w:rFonts w:ascii="Times New Roman" w:hAnsi="Times New Roman"/>
          <w:sz w:val="28"/>
          <w:szCs w:val="28"/>
        </w:rPr>
        <w:t xml:space="preserve"> as a chemical substance that can be used to</w:t>
      </w:r>
      <w:r w:rsidR="00212949">
        <w:rPr>
          <w:rFonts w:ascii="Times New Roman" w:hAnsi="Times New Roman"/>
          <w:sz w:val="28"/>
          <w:szCs w:val="28"/>
        </w:rPr>
        <w:t xml:space="preserve"> cure or manage a disease.</w:t>
      </w:r>
    </w:p>
    <w:p w14:paraId="161894CA" w14:textId="77777777" w:rsidR="00E869A8" w:rsidRDefault="00E869A8" w:rsidP="00993AB9">
      <w:pPr>
        <w:spacing w:after="0" w:line="360" w:lineRule="auto"/>
        <w:jc w:val="both"/>
        <w:rPr>
          <w:rFonts w:ascii="Times New Roman" w:hAnsi="Times New Roman"/>
          <w:sz w:val="28"/>
          <w:szCs w:val="28"/>
        </w:rPr>
      </w:pPr>
    </w:p>
    <w:p w14:paraId="2795A965" w14:textId="09ADF149" w:rsidR="00394077" w:rsidRDefault="00394077" w:rsidP="00993AB9">
      <w:pPr>
        <w:spacing w:after="0" w:line="360" w:lineRule="auto"/>
        <w:jc w:val="both"/>
        <w:rPr>
          <w:rFonts w:ascii="Times New Roman" w:hAnsi="Times New Roman"/>
          <w:b/>
          <w:sz w:val="28"/>
          <w:szCs w:val="28"/>
        </w:rPr>
      </w:pPr>
      <w:r w:rsidRPr="00E869A8">
        <w:rPr>
          <w:rFonts w:ascii="Times New Roman" w:hAnsi="Times New Roman"/>
          <w:b/>
          <w:sz w:val="28"/>
          <w:szCs w:val="28"/>
        </w:rPr>
        <w:t>COMMON</w:t>
      </w:r>
      <w:r w:rsidR="00212949">
        <w:rPr>
          <w:rFonts w:ascii="Times New Roman" w:hAnsi="Times New Roman"/>
          <w:b/>
          <w:sz w:val="28"/>
          <w:szCs w:val="28"/>
        </w:rPr>
        <w:t>LY FOUND TYPES</w:t>
      </w:r>
      <w:r w:rsidRPr="00E869A8">
        <w:rPr>
          <w:rFonts w:ascii="Times New Roman" w:hAnsi="Times New Roman"/>
          <w:b/>
          <w:sz w:val="28"/>
          <w:szCs w:val="28"/>
        </w:rPr>
        <w:t xml:space="preserve"> OF DRUGS</w:t>
      </w:r>
    </w:p>
    <w:p w14:paraId="710E2F1F" w14:textId="04AD1789" w:rsidR="00212949" w:rsidRPr="006C0E2A" w:rsidRDefault="00212949" w:rsidP="006C0E2A">
      <w:r w:rsidRPr="00212949">
        <w:rPr>
          <w:rFonts w:ascii="Times New Roman" w:hAnsi="Times New Roman"/>
          <w:bCs/>
          <w:sz w:val="28"/>
          <w:szCs w:val="28"/>
        </w:rPr>
        <w:t>Analgesic</w:t>
      </w:r>
      <w:r w:rsidR="00DD489B">
        <w:rPr>
          <w:rFonts w:ascii="Times New Roman" w:hAnsi="Times New Roman"/>
          <w:bCs/>
          <w:sz w:val="28"/>
          <w:szCs w:val="28"/>
        </w:rPr>
        <w:t xml:space="preserve">, </w:t>
      </w:r>
      <w:r w:rsidRPr="00212949">
        <w:rPr>
          <w:rFonts w:ascii="Times New Roman" w:hAnsi="Times New Roman"/>
          <w:bCs/>
          <w:sz w:val="28"/>
          <w:szCs w:val="28"/>
        </w:rPr>
        <w:t>Anti-biotics</w:t>
      </w:r>
      <w:r w:rsidR="00DD489B">
        <w:rPr>
          <w:rFonts w:ascii="Times New Roman" w:hAnsi="Times New Roman"/>
          <w:bCs/>
          <w:sz w:val="28"/>
          <w:szCs w:val="28"/>
        </w:rPr>
        <w:t xml:space="preserve">, </w:t>
      </w:r>
      <w:r w:rsidRPr="00212949">
        <w:rPr>
          <w:rFonts w:ascii="Times New Roman" w:hAnsi="Times New Roman"/>
          <w:bCs/>
          <w:sz w:val="28"/>
          <w:szCs w:val="28"/>
        </w:rPr>
        <w:t>Anti-Malaria</w:t>
      </w:r>
    </w:p>
    <w:p w14:paraId="54B463C0" w14:textId="44144E00" w:rsidR="00394077" w:rsidRDefault="00394077" w:rsidP="00394077">
      <w:pPr>
        <w:spacing w:after="160" w:line="360" w:lineRule="auto"/>
        <w:jc w:val="both"/>
        <w:rPr>
          <w:rFonts w:ascii="Times New Roman" w:hAnsi="Times New Roman"/>
          <w:bCs/>
          <w:sz w:val="28"/>
          <w:szCs w:val="28"/>
        </w:rPr>
      </w:pPr>
      <w:r w:rsidRPr="00394077">
        <w:rPr>
          <w:rFonts w:ascii="Times New Roman" w:hAnsi="Times New Roman"/>
          <w:b/>
          <w:bCs/>
          <w:sz w:val="28"/>
          <w:szCs w:val="28"/>
        </w:rPr>
        <w:t>Analgesic</w:t>
      </w:r>
      <w:r>
        <w:rPr>
          <w:rFonts w:ascii="Times New Roman" w:hAnsi="Times New Roman"/>
          <w:b/>
          <w:bCs/>
          <w:sz w:val="28"/>
          <w:szCs w:val="28"/>
        </w:rPr>
        <w:t xml:space="preserve"> drugs</w:t>
      </w:r>
      <w:r w:rsidRPr="00394077">
        <w:rPr>
          <w:rFonts w:ascii="Times New Roman" w:hAnsi="Times New Roman"/>
          <w:bCs/>
          <w:sz w:val="28"/>
          <w:szCs w:val="28"/>
        </w:rPr>
        <w:t xml:space="preserve">: </w:t>
      </w:r>
      <w:r w:rsidR="001E516B">
        <w:rPr>
          <w:rFonts w:ascii="Times New Roman" w:hAnsi="Times New Roman"/>
          <w:bCs/>
          <w:sz w:val="28"/>
          <w:szCs w:val="28"/>
        </w:rPr>
        <w:t xml:space="preserve">These </w:t>
      </w:r>
      <w:r w:rsidRPr="00394077">
        <w:rPr>
          <w:rFonts w:ascii="Times New Roman" w:hAnsi="Times New Roman"/>
          <w:bCs/>
          <w:sz w:val="28"/>
          <w:szCs w:val="28"/>
        </w:rPr>
        <w:t xml:space="preserve">are drugs </w:t>
      </w:r>
      <w:r w:rsidR="001E516B">
        <w:rPr>
          <w:rFonts w:ascii="Times New Roman" w:hAnsi="Times New Roman"/>
          <w:bCs/>
          <w:sz w:val="28"/>
          <w:szCs w:val="28"/>
        </w:rPr>
        <w:t xml:space="preserve">that taken to relieve </w:t>
      </w:r>
      <w:proofErr w:type="gramStart"/>
      <w:r w:rsidR="001E516B">
        <w:rPr>
          <w:rFonts w:ascii="Times New Roman" w:hAnsi="Times New Roman"/>
          <w:bCs/>
          <w:sz w:val="28"/>
          <w:szCs w:val="28"/>
        </w:rPr>
        <w:t>patient’s</w:t>
      </w:r>
      <w:proofErr w:type="gramEnd"/>
      <w:r w:rsidR="001E516B">
        <w:rPr>
          <w:rFonts w:ascii="Times New Roman" w:hAnsi="Times New Roman"/>
          <w:bCs/>
          <w:sz w:val="28"/>
          <w:szCs w:val="28"/>
        </w:rPr>
        <w:t xml:space="preserve"> from pain and high body temperature.</w:t>
      </w:r>
    </w:p>
    <w:p w14:paraId="5A012D24" w14:textId="7ABB3D82" w:rsidR="001E516B" w:rsidRPr="006C0E2A" w:rsidRDefault="001E516B" w:rsidP="00394077">
      <w:pPr>
        <w:spacing w:after="160" w:line="360" w:lineRule="auto"/>
        <w:jc w:val="both"/>
        <w:rPr>
          <w:rFonts w:ascii="Times New Roman" w:hAnsi="Times New Roman"/>
          <w:b/>
          <w:bCs/>
          <w:sz w:val="28"/>
          <w:szCs w:val="28"/>
        </w:rPr>
      </w:pPr>
      <w:r w:rsidRPr="006C0E2A">
        <w:rPr>
          <w:rFonts w:ascii="Times New Roman" w:hAnsi="Times New Roman"/>
          <w:b/>
          <w:bCs/>
          <w:sz w:val="28"/>
          <w:szCs w:val="28"/>
        </w:rPr>
        <w:t>Types of Analgesic drugs</w:t>
      </w:r>
    </w:p>
    <w:p w14:paraId="452AB645" w14:textId="7BF86E51" w:rsidR="001E516B" w:rsidRDefault="001E516B" w:rsidP="00394077">
      <w:pPr>
        <w:spacing w:after="160" w:line="360" w:lineRule="auto"/>
        <w:jc w:val="both"/>
        <w:rPr>
          <w:rFonts w:ascii="Times New Roman" w:hAnsi="Times New Roman"/>
          <w:bCs/>
          <w:sz w:val="28"/>
          <w:szCs w:val="28"/>
        </w:rPr>
      </w:pPr>
      <w:proofErr w:type="spellStart"/>
      <w:proofErr w:type="gramStart"/>
      <w:r>
        <w:rPr>
          <w:rFonts w:ascii="Times New Roman" w:hAnsi="Times New Roman"/>
          <w:bCs/>
          <w:sz w:val="28"/>
          <w:szCs w:val="28"/>
        </w:rPr>
        <w:t>Opoid</w:t>
      </w:r>
      <w:proofErr w:type="spellEnd"/>
      <w:r>
        <w:rPr>
          <w:rFonts w:ascii="Times New Roman" w:hAnsi="Times New Roman"/>
          <w:bCs/>
          <w:sz w:val="28"/>
          <w:szCs w:val="28"/>
        </w:rPr>
        <w:t xml:space="preserve"> </w:t>
      </w:r>
      <w:r w:rsidR="006C0E2A">
        <w:rPr>
          <w:rFonts w:ascii="Times New Roman" w:hAnsi="Times New Roman"/>
          <w:bCs/>
          <w:sz w:val="28"/>
          <w:szCs w:val="28"/>
        </w:rPr>
        <w:t>,</w:t>
      </w:r>
      <w:proofErr w:type="gramEnd"/>
      <w:r w:rsidR="006C0E2A">
        <w:rPr>
          <w:rFonts w:ascii="Times New Roman" w:hAnsi="Times New Roman"/>
          <w:bCs/>
          <w:sz w:val="28"/>
          <w:szCs w:val="28"/>
        </w:rPr>
        <w:t xml:space="preserve"> </w:t>
      </w:r>
      <w:r>
        <w:rPr>
          <w:rFonts w:ascii="Times New Roman" w:hAnsi="Times New Roman"/>
          <w:bCs/>
          <w:sz w:val="28"/>
          <w:szCs w:val="28"/>
        </w:rPr>
        <w:t>Non-</w:t>
      </w:r>
      <w:proofErr w:type="spellStart"/>
      <w:r>
        <w:rPr>
          <w:rFonts w:ascii="Times New Roman" w:hAnsi="Times New Roman"/>
          <w:bCs/>
          <w:sz w:val="28"/>
          <w:szCs w:val="28"/>
        </w:rPr>
        <w:t>Opoid</w:t>
      </w:r>
      <w:proofErr w:type="spellEnd"/>
    </w:p>
    <w:p w14:paraId="6210F307" w14:textId="794A987E" w:rsidR="001E516B" w:rsidRDefault="001E516B" w:rsidP="00394077">
      <w:pPr>
        <w:spacing w:after="160" w:line="360" w:lineRule="auto"/>
        <w:jc w:val="both"/>
        <w:rPr>
          <w:rFonts w:ascii="Times New Roman" w:hAnsi="Times New Roman"/>
          <w:bCs/>
          <w:sz w:val="28"/>
          <w:szCs w:val="28"/>
        </w:rPr>
      </w:pPr>
      <w:proofErr w:type="spellStart"/>
      <w:r w:rsidRPr="00D229FC">
        <w:rPr>
          <w:rFonts w:ascii="Times New Roman" w:hAnsi="Times New Roman"/>
          <w:b/>
          <w:bCs/>
          <w:sz w:val="28"/>
          <w:szCs w:val="28"/>
        </w:rPr>
        <w:t>Opoid</w:t>
      </w:r>
      <w:proofErr w:type="spellEnd"/>
      <w:r w:rsidRPr="00D229FC">
        <w:rPr>
          <w:rFonts w:ascii="Times New Roman" w:hAnsi="Times New Roman"/>
          <w:b/>
          <w:bCs/>
          <w:sz w:val="28"/>
          <w:szCs w:val="28"/>
        </w:rPr>
        <w:t xml:space="preserve"> Analgesics:</w:t>
      </w:r>
      <w:r>
        <w:rPr>
          <w:rFonts w:ascii="Times New Roman" w:hAnsi="Times New Roman"/>
          <w:bCs/>
          <w:sz w:val="28"/>
          <w:szCs w:val="28"/>
        </w:rPr>
        <w:t xml:space="preserve"> These are common analgesic drug that act directly to the brain and are </w:t>
      </w:r>
      <w:proofErr w:type="gramStart"/>
      <w:r>
        <w:rPr>
          <w:rFonts w:ascii="Times New Roman" w:hAnsi="Times New Roman"/>
          <w:bCs/>
          <w:sz w:val="28"/>
          <w:szCs w:val="28"/>
        </w:rPr>
        <w:t>more stronger</w:t>
      </w:r>
      <w:proofErr w:type="gramEnd"/>
      <w:r>
        <w:rPr>
          <w:rFonts w:ascii="Times New Roman" w:hAnsi="Times New Roman"/>
          <w:bCs/>
          <w:sz w:val="28"/>
          <w:szCs w:val="28"/>
        </w:rPr>
        <w:t xml:space="preserve"> than non-</w:t>
      </w:r>
      <w:proofErr w:type="spellStart"/>
      <w:r>
        <w:rPr>
          <w:rFonts w:ascii="Times New Roman" w:hAnsi="Times New Roman"/>
          <w:bCs/>
          <w:sz w:val="28"/>
          <w:szCs w:val="28"/>
        </w:rPr>
        <w:t>opoid</w:t>
      </w:r>
      <w:proofErr w:type="spellEnd"/>
      <w:r>
        <w:rPr>
          <w:rFonts w:ascii="Times New Roman" w:hAnsi="Times New Roman"/>
          <w:bCs/>
          <w:sz w:val="28"/>
          <w:szCs w:val="28"/>
        </w:rPr>
        <w:t xml:space="preserve"> e.g. </w:t>
      </w:r>
      <w:proofErr w:type="spellStart"/>
      <w:r>
        <w:rPr>
          <w:rFonts w:ascii="Times New Roman" w:hAnsi="Times New Roman"/>
          <w:bCs/>
          <w:sz w:val="28"/>
          <w:szCs w:val="28"/>
        </w:rPr>
        <w:t>codine</w:t>
      </w:r>
      <w:proofErr w:type="spellEnd"/>
      <w:r>
        <w:rPr>
          <w:rFonts w:ascii="Times New Roman" w:hAnsi="Times New Roman"/>
          <w:bCs/>
          <w:sz w:val="28"/>
          <w:szCs w:val="28"/>
        </w:rPr>
        <w:t>, tramadol, ice and are found in tab and syrup taken orally.</w:t>
      </w:r>
    </w:p>
    <w:p w14:paraId="3DC90586" w14:textId="022775E1" w:rsidR="001E516B" w:rsidRDefault="001E516B" w:rsidP="00394077">
      <w:pPr>
        <w:spacing w:after="160" w:line="360" w:lineRule="auto"/>
        <w:jc w:val="both"/>
        <w:rPr>
          <w:rFonts w:ascii="Times New Roman" w:hAnsi="Times New Roman"/>
          <w:bCs/>
          <w:sz w:val="28"/>
          <w:szCs w:val="28"/>
        </w:rPr>
      </w:pPr>
      <w:r w:rsidRPr="00D229FC">
        <w:rPr>
          <w:rFonts w:ascii="Times New Roman" w:hAnsi="Times New Roman"/>
          <w:b/>
          <w:bCs/>
          <w:sz w:val="28"/>
          <w:szCs w:val="28"/>
        </w:rPr>
        <w:t>Non-</w:t>
      </w:r>
      <w:proofErr w:type="spellStart"/>
      <w:r w:rsidRPr="00D229FC">
        <w:rPr>
          <w:rFonts w:ascii="Times New Roman" w:hAnsi="Times New Roman"/>
          <w:b/>
          <w:bCs/>
          <w:sz w:val="28"/>
          <w:szCs w:val="28"/>
        </w:rPr>
        <w:t>Opoid</w:t>
      </w:r>
      <w:proofErr w:type="spellEnd"/>
      <w:r w:rsidRPr="00D229FC">
        <w:rPr>
          <w:rFonts w:ascii="Times New Roman" w:hAnsi="Times New Roman"/>
          <w:b/>
          <w:bCs/>
          <w:sz w:val="28"/>
          <w:szCs w:val="28"/>
        </w:rPr>
        <w:t>:</w:t>
      </w:r>
      <w:r>
        <w:rPr>
          <w:rFonts w:ascii="Times New Roman" w:hAnsi="Times New Roman"/>
          <w:bCs/>
          <w:sz w:val="28"/>
          <w:szCs w:val="28"/>
        </w:rPr>
        <w:t xml:space="preserve"> These are also analgesic that when take relieves pain and mostly act on muscles and are less powerful than </w:t>
      </w:r>
      <w:proofErr w:type="spellStart"/>
      <w:r>
        <w:rPr>
          <w:rFonts w:ascii="Times New Roman" w:hAnsi="Times New Roman"/>
          <w:bCs/>
          <w:sz w:val="28"/>
          <w:szCs w:val="28"/>
        </w:rPr>
        <w:t>opoid</w:t>
      </w:r>
      <w:proofErr w:type="spellEnd"/>
      <w:r>
        <w:rPr>
          <w:rFonts w:ascii="Times New Roman" w:hAnsi="Times New Roman"/>
          <w:bCs/>
          <w:sz w:val="28"/>
          <w:szCs w:val="28"/>
        </w:rPr>
        <w:t>, they are also found in tabs, syrup and caps form they are taken orally and ointment e.g. paracetamol (PCM), Diclofenac, Ibuprofen etc.</w:t>
      </w:r>
    </w:p>
    <w:p w14:paraId="3EE1E459" w14:textId="5BD7DC83" w:rsidR="001E516B" w:rsidRDefault="001E516B" w:rsidP="00394077">
      <w:pPr>
        <w:spacing w:after="160" w:line="360" w:lineRule="auto"/>
        <w:jc w:val="both"/>
        <w:rPr>
          <w:rFonts w:ascii="Times New Roman" w:hAnsi="Times New Roman"/>
          <w:bCs/>
          <w:sz w:val="28"/>
          <w:szCs w:val="28"/>
        </w:rPr>
      </w:pPr>
      <w:r w:rsidRPr="00D229FC">
        <w:rPr>
          <w:rFonts w:ascii="Times New Roman" w:hAnsi="Times New Roman"/>
          <w:b/>
          <w:bCs/>
          <w:sz w:val="28"/>
          <w:szCs w:val="28"/>
        </w:rPr>
        <w:t>Anti-Malaria:</w:t>
      </w:r>
      <w:r>
        <w:rPr>
          <w:rFonts w:ascii="Times New Roman" w:hAnsi="Times New Roman"/>
          <w:bCs/>
          <w:sz w:val="28"/>
          <w:szCs w:val="28"/>
        </w:rPr>
        <w:t xml:space="preserve"> These are drugs that go directly to fight the malaria fever in the body system when taken. The Anti-malaria drug found in different forms i.e. tab, injection etc. Example of malaria drugs are Artemether, </w:t>
      </w:r>
      <w:proofErr w:type="spellStart"/>
      <w:r>
        <w:rPr>
          <w:rFonts w:ascii="Times New Roman" w:hAnsi="Times New Roman"/>
          <w:bCs/>
          <w:sz w:val="28"/>
          <w:szCs w:val="28"/>
        </w:rPr>
        <w:t>A</w:t>
      </w:r>
      <w:r w:rsidR="00D229FC">
        <w:rPr>
          <w:rFonts w:ascii="Times New Roman" w:hAnsi="Times New Roman"/>
          <w:bCs/>
          <w:sz w:val="28"/>
          <w:szCs w:val="28"/>
        </w:rPr>
        <w:t>thether</w:t>
      </w:r>
      <w:proofErr w:type="spellEnd"/>
      <w:r w:rsidR="00D229FC">
        <w:rPr>
          <w:rFonts w:ascii="Times New Roman" w:hAnsi="Times New Roman"/>
          <w:bCs/>
          <w:sz w:val="28"/>
          <w:szCs w:val="28"/>
        </w:rPr>
        <w:t xml:space="preserve">, </w:t>
      </w:r>
      <w:proofErr w:type="spellStart"/>
      <w:r w:rsidR="00D229FC">
        <w:rPr>
          <w:rFonts w:ascii="Times New Roman" w:hAnsi="Times New Roman"/>
          <w:bCs/>
          <w:sz w:val="28"/>
          <w:szCs w:val="28"/>
        </w:rPr>
        <w:t>Zomal</w:t>
      </w:r>
      <w:proofErr w:type="spellEnd"/>
      <w:r w:rsidR="00D229FC">
        <w:rPr>
          <w:rFonts w:ascii="Times New Roman" w:hAnsi="Times New Roman"/>
          <w:bCs/>
          <w:sz w:val="28"/>
          <w:szCs w:val="28"/>
        </w:rPr>
        <w:t xml:space="preserve"> etc.</w:t>
      </w:r>
    </w:p>
    <w:p w14:paraId="79E5C58B" w14:textId="2460AAD8" w:rsidR="00D229FC" w:rsidRDefault="00D229FC" w:rsidP="00D229FC">
      <w:pPr>
        <w:spacing w:after="160" w:line="360" w:lineRule="auto"/>
        <w:rPr>
          <w:rFonts w:ascii="Times New Roman" w:hAnsi="Times New Roman"/>
          <w:bCs/>
          <w:sz w:val="28"/>
          <w:szCs w:val="28"/>
        </w:rPr>
      </w:pPr>
      <w:r w:rsidRPr="00D229FC">
        <w:rPr>
          <w:rFonts w:ascii="Times New Roman" w:hAnsi="Times New Roman"/>
          <w:b/>
          <w:bCs/>
          <w:sz w:val="28"/>
          <w:szCs w:val="28"/>
        </w:rPr>
        <w:t>Anti-Biotics:</w:t>
      </w:r>
      <w:r>
        <w:rPr>
          <w:rFonts w:ascii="Times New Roman" w:hAnsi="Times New Roman"/>
          <w:bCs/>
          <w:sz w:val="28"/>
          <w:szCs w:val="28"/>
        </w:rPr>
        <w:t xml:space="preserve"> These are drugs that fight or reduce the growth of bacteria infections. The anti-bacteria are mostly found in ointment, tablets, capsules, drops, drip fluid in different mg. </w:t>
      </w:r>
    </w:p>
    <w:p w14:paraId="6A25F6E5" w14:textId="300C8859" w:rsidR="00362A0D" w:rsidRDefault="00362A0D">
      <w:pPr>
        <w:spacing w:after="160" w:line="259" w:lineRule="auto"/>
        <w:rPr>
          <w:rFonts w:ascii="Times New Roman" w:hAnsi="Times New Roman"/>
          <w:bCs/>
          <w:sz w:val="28"/>
          <w:szCs w:val="28"/>
        </w:rPr>
      </w:pPr>
      <w:r>
        <w:rPr>
          <w:rFonts w:ascii="Times New Roman" w:hAnsi="Times New Roman"/>
          <w:bCs/>
          <w:sz w:val="28"/>
          <w:szCs w:val="28"/>
        </w:rPr>
        <w:br w:type="page"/>
      </w:r>
    </w:p>
    <w:p w14:paraId="44A5D351" w14:textId="77777777" w:rsidR="00362A0D" w:rsidRPr="008339A5" w:rsidRDefault="00362A0D" w:rsidP="00362A0D">
      <w:pPr>
        <w:spacing w:after="0" w:line="360" w:lineRule="auto"/>
        <w:jc w:val="both"/>
        <w:rPr>
          <w:rFonts w:ascii="Times New Roman" w:hAnsi="Times New Roman"/>
          <w:b/>
          <w:bCs/>
          <w:sz w:val="28"/>
          <w:szCs w:val="28"/>
        </w:rPr>
      </w:pPr>
      <w:r w:rsidRPr="008339A5">
        <w:rPr>
          <w:rFonts w:ascii="Times New Roman" w:hAnsi="Times New Roman"/>
          <w:b/>
          <w:bCs/>
          <w:sz w:val="28"/>
          <w:szCs w:val="28"/>
        </w:rPr>
        <w:lastRenderedPageBreak/>
        <w:t>CONCLUSION</w:t>
      </w:r>
    </w:p>
    <w:p w14:paraId="28A8AD8F" w14:textId="77777777" w:rsidR="00362A0D" w:rsidRPr="008339A5" w:rsidRDefault="00362A0D" w:rsidP="00362A0D">
      <w:pPr>
        <w:spacing w:after="0" w:line="360" w:lineRule="auto"/>
        <w:jc w:val="both"/>
        <w:rPr>
          <w:rFonts w:ascii="Times New Roman" w:hAnsi="Times New Roman"/>
          <w:sz w:val="28"/>
          <w:szCs w:val="28"/>
        </w:rPr>
      </w:pPr>
      <w:r>
        <w:rPr>
          <w:rFonts w:ascii="Times New Roman" w:hAnsi="Times New Roman"/>
          <w:sz w:val="28"/>
          <w:szCs w:val="28"/>
        </w:rPr>
        <w:t xml:space="preserve">SIWES as a program does bridge the gap between numerous theories taught in class room and the real live scenario (practical) that awaits student upon graduation. The program should be given more priority that it gets at the moment to near nothingness if not capped with adequate practical skill which afford by the SIWES </w:t>
      </w:r>
      <w:proofErr w:type="spellStart"/>
      <w:r>
        <w:rPr>
          <w:rFonts w:ascii="Times New Roman" w:hAnsi="Times New Roman"/>
          <w:sz w:val="28"/>
          <w:szCs w:val="28"/>
        </w:rPr>
        <w:t>programme</w:t>
      </w:r>
      <w:proofErr w:type="spellEnd"/>
      <w:r>
        <w:rPr>
          <w:rFonts w:ascii="Times New Roman" w:hAnsi="Times New Roman"/>
          <w:sz w:val="28"/>
          <w:szCs w:val="28"/>
        </w:rPr>
        <w:t xml:space="preserve">. This feat alone can make student be </w:t>
      </w:r>
      <w:proofErr w:type="spellStart"/>
      <w:r>
        <w:rPr>
          <w:rFonts w:ascii="Times New Roman" w:hAnsi="Times New Roman"/>
          <w:sz w:val="28"/>
          <w:szCs w:val="28"/>
        </w:rPr>
        <w:t>self employed</w:t>
      </w:r>
      <w:proofErr w:type="spellEnd"/>
      <w:r>
        <w:rPr>
          <w:rFonts w:ascii="Times New Roman" w:hAnsi="Times New Roman"/>
          <w:sz w:val="28"/>
          <w:szCs w:val="28"/>
        </w:rPr>
        <w:t xml:space="preserve"> without waiting for the government or white-collar jobs that are non-existent because as it stands at the moment, with the experience I have gathered.</w:t>
      </w:r>
    </w:p>
    <w:p w14:paraId="6A170656" w14:textId="77777777" w:rsidR="00362A0D" w:rsidRPr="008339A5" w:rsidRDefault="00362A0D" w:rsidP="00362A0D">
      <w:pPr>
        <w:spacing w:after="0" w:line="360" w:lineRule="auto"/>
        <w:jc w:val="both"/>
        <w:rPr>
          <w:rFonts w:ascii="Times New Roman" w:hAnsi="Times New Roman"/>
          <w:b/>
          <w:bCs/>
          <w:sz w:val="28"/>
          <w:szCs w:val="28"/>
        </w:rPr>
      </w:pPr>
    </w:p>
    <w:p w14:paraId="105B04B6" w14:textId="77777777" w:rsidR="00362A0D" w:rsidRPr="008339A5" w:rsidRDefault="00362A0D" w:rsidP="00362A0D">
      <w:pPr>
        <w:spacing w:after="0" w:line="360" w:lineRule="auto"/>
        <w:jc w:val="both"/>
        <w:rPr>
          <w:rFonts w:ascii="Times New Roman" w:hAnsi="Times New Roman"/>
          <w:b/>
          <w:bCs/>
          <w:sz w:val="28"/>
          <w:szCs w:val="28"/>
        </w:rPr>
      </w:pPr>
      <w:r w:rsidRPr="008339A5">
        <w:rPr>
          <w:rFonts w:ascii="Times New Roman" w:hAnsi="Times New Roman"/>
          <w:b/>
          <w:bCs/>
          <w:sz w:val="28"/>
          <w:szCs w:val="28"/>
        </w:rPr>
        <w:t>RECOMMENDATION</w:t>
      </w:r>
      <w:r>
        <w:rPr>
          <w:rFonts w:ascii="Times New Roman" w:hAnsi="Times New Roman"/>
          <w:b/>
          <w:bCs/>
          <w:sz w:val="28"/>
          <w:szCs w:val="28"/>
        </w:rPr>
        <w:t>S</w:t>
      </w:r>
    </w:p>
    <w:p w14:paraId="0ED06A13" w14:textId="77777777" w:rsidR="00362A0D" w:rsidRPr="008339A5" w:rsidRDefault="00362A0D" w:rsidP="00362A0D">
      <w:pPr>
        <w:spacing w:after="0" w:line="360" w:lineRule="auto"/>
        <w:jc w:val="both"/>
        <w:rPr>
          <w:rFonts w:ascii="Times New Roman" w:hAnsi="Times New Roman"/>
          <w:sz w:val="28"/>
          <w:szCs w:val="28"/>
        </w:rPr>
      </w:pPr>
      <w:r w:rsidRPr="008339A5">
        <w:rPr>
          <w:rFonts w:ascii="Times New Roman" w:hAnsi="Times New Roman"/>
          <w:sz w:val="28"/>
          <w:szCs w:val="28"/>
        </w:rPr>
        <w:t xml:space="preserve">Having been Exposed to a bit of what it entails working in an industry related to my course of study that under the SIWES program I wish to make these recommendations: </w:t>
      </w:r>
    </w:p>
    <w:p w14:paraId="6C8217F7" w14:textId="77777777" w:rsidR="00362A0D" w:rsidRPr="008339A5" w:rsidRDefault="00362A0D" w:rsidP="00362A0D">
      <w:pPr>
        <w:pStyle w:val="ListParagraph"/>
        <w:numPr>
          <w:ilvl w:val="0"/>
          <w:numId w:val="24"/>
        </w:numPr>
        <w:spacing w:after="0" w:line="360" w:lineRule="auto"/>
        <w:jc w:val="both"/>
        <w:rPr>
          <w:rFonts w:ascii="Times New Roman" w:hAnsi="Times New Roman"/>
          <w:sz w:val="28"/>
          <w:szCs w:val="28"/>
        </w:rPr>
      </w:pPr>
      <w:r w:rsidRPr="008339A5">
        <w:rPr>
          <w:rFonts w:ascii="Times New Roman" w:hAnsi="Times New Roman"/>
          <w:sz w:val="28"/>
          <w:szCs w:val="28"/>
        </w:rPr>
        <w:t>Higher institution of learning especially polytechnic and Universities should establish Link with companies and establishment so as to provide space for student on industrial attachment with the option of giving employment in alleviation suffering and difficulties encountered in student his securing place for industrial attachment.</w:t>
      </w:r>
    </w:p>
    <w:p w14:paraId="55DE605B" w14:textId="77777777" w:rsidR="00362A0D" w:rsidRPr="008339A5" w:rsidRDefault="00362A0D" w:rsidP="00362A0D">
      <w:pPr>
        <w:pStyle w:val="ListParagraph"/>
        <w:numPr>
          <w:ilvl w:val="0"/>
          <w:numId w:val="24"/>
        </w:numPr>
        <w:spacing w:after="0" w:line="360" w:lineRule="auto"/>
        <w:jc w:val="both"/>
        <w:rPr>
          <w:rFonts w:ascii="Times New Roman" w:hAnsi="Times New Roman"/>
          <w:sz w:val="28"/>
          <w:szCs w:val="28"/>
        </w:rPr>
      </w:pPr>
      <w:r w:rsidRPr="008339A5">
        <w:rPr>
          <w:rFonts w:ascii="Times New Roman" w:hAnsi="Times New Roman"/>
          <w:sz w:val="28"/>
          <w:szCs w:val="28"/>
        </w:rPr>
        <w:t>Institution should put up necessary pure meters in place to make sure Student truly go their SIWES program by visiting them regularly and receiving direct report from the establishment about the punctual student.</w:t>
      </w:r>
    </w:p>
    <w:p w14:paraId="4F236630" w14:textId="77777777" w:rsidR="00362A0D" w:rsidRPr="008339A5" w:rsidRDefault="00362A0D" w:rsidP="00362A0D">
      <w:pPr>
        <w:pStyle w:val="ListParagraph"/>
        <w:numPr>
          <w:ilvl w:val="0"/>
          <w:numId w:val="24"/>
        </w:numPr>
        <w:spacing w:after="0" w:line="360" w:lineRule="auto"/>
        <w:jc w:val="both"/>
        <w:rPr>
          <w:rFonts w:ascii="Times New Roman" w:hAnsi="Times New Roman"/>
          <w:sz w:val="28"/>
          <w:szCs w:val="28"/>
        </w:rPr>
      </w:pPr>
      <w:r w:rsidRPr="008339A5">
        <w:rPr>
          <w:rFonts w:ascii="Times New Roman" w:hAnsi="Times New Roman"/>
          <w:sz w:val="28"/>
          <w:szCs w:val="28"/>
        </w:rPr>
        <w:t>Parent/guardians should also be ready to support their words financially during this SIWES program even if they are being paid allowanced which it might not be enough for them.</w:t>
      </w:r>
    </w:p>
    <w:p w14:paraId="6BD77B65" w14:textId="77777777" w:rsidR="00220E60" w:rsidRPr="006C0E2A" w:rsidRDefault="00220E60" w:rsidP="006C0E2A">
      <w:pPr>
        <w:spacing w:after="160" w:line="360" w:lineRule="auto"/>
        <w:rPr>
          <w:rFonts w:ascii="Times New Roman" w:hAnsi="Times New Roman"/>
          <w:bCs/>
          <w:sz w:val="28"/>
          <w:szCs w:val="28"/>
        </w:rPr>
      </w:pPr>
    </w:p>
    <w:sectPr w:rsidR="00220E60" w:rsidRPr="006C0E2A" w:rsidSect="00D01FB8">
      <w:pgSz w:w="11906" w:h="16838" w:code="9"/>
      <w:pgMar w:top="1170" w:right="1106" w:bottom="117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198E21" w14:textId="77777777" w:rsidR="00793241" w:rsidRDefault="00793241" w:rsidP="00F76B0C">
      <w:pPr>
        <w:spacing w:after="0" w:line="240" w:lineRule="auto"/>
      </w:pPr>
      <w:r>
        <w:separator/>
      </w:r>
    </w:p>
  </w:endnote>
  <w:endnote w:type="continuationSeparator" w:id="0">
    <w:p w14:paraId="484FAC51" w14:textId="77777777" w:rsidR="00793241" w:rsidRDefault="00793241"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97836E" w14:textId="77777777" w:rsidR="00793241" w:rsidRDefault="00793241" w:rsidP="00F76B0C">
      <w:pPr>
        <w:spacing w:after="0" w:line="240" w:lineRule="auto"/>
      </w:pPr>
      <w:r>
        <w:separator/>
      </w:r>
    </w:p>
  </w:footnote>
  <w:footnote w:type="continuationSeparator" w:id="0">
    <w:p w14:paraId="10D0A9A4" w14:textId="77777777" w:rsidR="00793241" w:rsidRDefault="00793241"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3"/>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 w15:restartNumberingAfterBreak="0">
    <w:nsid w:val="00000004"/>
    <w:multiLevelType w:val="hybridMultilevel"/>
    <w:tmpl w:val="4168A18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 w15:restartNumberingAfterBreak="0">
    <w:nsid w:val="00000006"/>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3" w15:restartNumberingAfterBreak="0">
    <w:nsid w:val="0000000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4" w15:restartNumberingAfterBreak="0">
    <w:nsid w:val="00000008"/>
    <w:multiLevelType w:val="hybridMultilevel"/>
    <w:tmpl w:val="75D26786"/>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36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36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360"/>
      </w:pPr>
    </w:lvl>
  </w:abstractNum>
  <w:abstractNum w:abstractNumId="5" w15:restartNumberingAfterBreak="0">
    <w:nsid w:val="00000009"/>
    <w:multiLevelType w:val="hybridMultilevel"/>
    <w:tmpl w:val="FCF2936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6" w15:restartNumberingAfterBreak="0">
    <w:nsid w:val="0000000A"/>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7" w15:restartNumberingAfterBreak="0">
    <w:nsid w:val="0000000B"/>
    <w:multiLevelType w:val="hybridMultilevel"/>
    <w:tmpl w:val="22B4B78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8" w15:restartNumberingAfterBreak="0">
    <w:nsid w:val="0000000C"/>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9" w15:restartNumberingAfterBreak="0">
    <w:nsid w:val="0000000D"/>
    <w:multiLevelType w:val="hybridMultilevel"/>
    <w:tmpl w:val="A976AE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0" w15:restartNumberingAfterBreak="0">
    <w:nsid w:val="0000000E"/>
    <w:multiLevelType w:val="hybridMultilevel"/>
    <w:tmpl w:val="0658C614"/>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1" w15:restartNumberingAfterBreak="0">
    <w:nsid w:val="0000000F"/>
    <w:multiLevelType w:val="hybridMultilevel"/>
    <w:tmpl w:val="A7E694E8"/>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2" w15:restartNumberingAfterBreak="0">
    <w:nsid w:val="00000010"/>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3" w15:restartNumberingAfterBreak="0">
    <w:nsid w:val="00000011"/>
    <w:multiLevelType w:val="hybridMultilevel"/>
    <w:tmpl w:val="5ABA1E9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4" w15:restartNumberingAfterBreak="0">
    <w:nsid w:val="00000012"/>
    <w:multiLevelType w:val="hybridMultilevel"/>
    <w:tmpl w:val="08FCE8A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5" w15:restartNumberingAfterBreak="0">
    <w:nsid w:val="00000013"/>
    <w:multiLevelType w:val="hybridMultilevel"/>
    <w:tmpl w:val="B0DC9E5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6" w15:restartNumberingAfterBreak="0">
    <w:nsid w:val="00000014"/>
    <w:multiLevelType w:val="hybridMultilevel"/>
    <w:tmpl w:val="11C04B2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7" w15:restartNumberingAfterBreak="0">
    <w:nsid w:val="00000015"/>
    <w:multiLevelType w:val="hybridMultilevel"/>
    <w:tmpl w:val="3E48BD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8" w15:restartNumberingAfterBreak="0">
    <w:nsid w:val="00000016"/>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9" w15:restartNumberingAfterBreak="0">
    <w:nsid w:val="0000001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2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85A1D2A"/>
    <w:multiLevelType w:val="hybridMultilevel"/>
    <w:tmpl w:val="06BC9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95376E7"/>
    <w:multiLevelType w:val="hybridMultilevel"/>
    <w:tmpl w:val="8CDA3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97B7320"/>
    <w:multiLevelType w:val="hybridMultilevel"/>
    <w:tmpl w:val="D90E6A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0B724843"/>
    <w:multiLevelType w:val="hybridMultilevel"/>
    <w:tmpl w:val="E55C7AF8"/>
    <w:lvl w:ilvl="0" w:tplc="0409001B">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5" w15:restartNumberingAfterBreak="0">
    <w:nsid w:val="0CE00EEF"/>
    <w:multiLevelType w:val="hybridMultilevel"/>
    <w:tmpl w:val="E5A8F834"/>
    <w:lvl w:ilvl="0" w:tplc="419C6A7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186C109D"/>
    <w:multiLevelType w:val="hybridMultilevel"/>
    <w:tmpl w:val="FB48A3A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1D05FF5"/>
    <w:multiLevelType w:val="hybridMultilevel"/>
    <w:tmpl w:val="5BE01308"/>
    <w:lvl w:ilvl="0" w:tplc="AAAC068A">
      <w:start w:val="1"/>
      <w:numFmt w:val="lowerRoman"/>
      <w:lvlText w:val="%1."/>
      <w:lvlJc w:val="left"/>
      <w:pPr>
        <w:ind w:left="1080" w:hanging="72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26A367AD"/>
    <w:multiLevelType w:val="hybridMultilevel"/>
    <w:tmpl w:val="8E44735A"/>
    <w:lvl w:ilvl="0" w:tplc="AB14B4E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2B5E7089"/>
    <w:multiLevelType w:val="hybridMultilevel"/>
    <w:tmpl w:val="EBB2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24F406A"/>
    <w:multiLevelType w:val="hybridMultilevel"/>
    <w:tmpl w:val="9AF8C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2B341A3"/>
    <w:multiLevelType w:val="hybridMultilevel"/>
    <w:tmpl w:val="96549AA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3F2176C"/>
    <w:multiLevelType w:val="hybridMultilevel"/>
    <w:tmpl w:val="95568F0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39953E57"/>
    <w:multiLevelType w:val="hybridMultilevel"/>
    <w:tmpl w:val="ACC6D36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426315B5"/>
    <w:multiLevelType w:val="hybridMultilevel"/>
    <w:tmpl w:val="AFBAE9EC"/>
    <w:lvl w:ilvl="0" w:tplc="0409001B">
      <w:start w:val="1"/>
      <w:numFmt w:val="lowerRoman"/>
      <w:lvlText w:val="%1."/>
      <w:lvlJc w:val="righ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35" w15:restartNumberingAfterBreak="0">
    <w:nsid w:val="4A1D11F3"/>
    <w:multiLevelType w:val="hybridMultilevel"/>
    <w:tmpl w:val="A3E0558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0247D20"/>
    <w:multiLevelType w:val="hybridMultilevel"/>
    <w:tmpl w:val="01F0CA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AE8263A"/>
    <w:multiLevelType w:val="hybridMultilevel"/>
    <w:tmpl w:val="80E411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449534F"/>
    <w:multiLevelType w:val="hybridMultilevel"/>
    <w:tmpl w:val="66ECD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8E65C88"/>
    <w:multiLevelType w:val="hybridMultilevel"/>
    <w:tmpl w:val="43E05F38"/>
    <w:lvl w:ilvl="0" w:tplc="1214CD8E">
      <w:start w:val="1"/>
      <w:numFmt w:val="lowerRoman"/>
      <w:lvlText w:val="%1."/>
      <w:lvlJc w:val="left"/>
      <w:pPr>
        <w:ind w:left="1080" w:hanging="72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0"/>
  </w:num>
  <w:num w:numId="2">
    <w:abstractNumId w:val="38"/>
  </w:num>
  <w:num w:numId="3">
    <w:abstractNumId w:val="21"/>
  </w:num>
  <w:num w:numId="4">
    <w:abstractNumId w:val="30"/>
  </w:num>
  <w:num w:numId="5">
    <w:abstractNumId w:val="0"/>
  </w:num>
  <w:num w:numId="6">
    <w:abstractNumId w:val="1"/>
  </w:num>
  <w:num w:numId="7">
    <w:abstractNumId w:val="2"/>
  </w:num>
  <w:num w:numId="8">
    <w:abstractNumId w:val="3"/>
  </w:num>
  <w:num w:numId="9">
    <w:abstractNumId w:val="4"/>
  </w:num>
  <w:num w:numId="10">
    <w:abstractNumId w:val="5"/>
  </w:num>
  <w:num w:numId="11">
    <w:abstractNumId w:val="6"/>
  </w:num>
  <w:num w:numId="12">
    <w:abstractNumId w:val="7"/>
  </w:num>
  <w:num w:numId="13">
    <w:abstractNumId w:val="8"/>
  </w:num>
  <w:num w:numId="14">
    <w:abstractNumId w:val="9"/>
  </w:num>
  <w:num w:numId="15">
    <w:abstractNumId w:val="10"/>
  </w:num>
  <w:num w:numId="16">
    <w:abstractNumId w:val="11"/>
  </w:num>
  <w:num w:numId="17">
    <w:abstractNumId w:val="12"/>
  </w:num>
  <w:num w:numId="18">
    <w:abstractNumId w:val="13"/>
  </w:num>
  <w:num w:numId="19">
    <w:abstractNumId w:val="14"/>
  </w:num>
  <w:num w:numId="20">
    <w:abstractNumId w:val="15"/>
  </w:num>
  <w:num w:numId="21">
    <w:abstractNumId w:val="16"/>
  </w:num>
  <w:num w:numId="22">
    <w:abstractNumId w:val="17"/>
  </w:num>
  <w:num w:numId="23">
    <w:abstractNumId w:val="18"/>
  </w:num>
  <w:num w:numId="24">
    <w:abstractNumId w:val="19"/>
  </w:num>
  <w:num w:numId="25">
    <w:abstractNumId w:val="34"/>
  </w:num>
  <w:num w:numId="26">
    <w:abstractNumId w:val="24"/>
  </w:num>
  <w:num w:numId="27">
    <w:abstractNumId w:val="23"/>
  </w:num>
  <w:num w:numId="28">
    <w:abstractNumId w:val="22"/>
  </w:num>
  <w:num w:numId="29">
    <w:abstractNumId w:val="31"/>
  </w:num>
  <w:num w:numId="30">
    <w:abstractNumId w:val="29"/>
  </w:num>
  <w:num w:numId="31">
    <w:abstractNumId w:val="32"/>
  </w:num>
  <w:num w:numId="32">
    <w:abstractNumId w:val="25"/>
  </w:num>
  <w:num w:numId="33">
    <w:abstractNumId w:val="39"/>
  </w:num>
  <w:num w:numId="34">
    <w:abstractNumId w:val="35"/>
  </w:num>
  <w:num w:numId="35">
    <w:abstractNumId w:val="26"/>
  </w:num>
  <w:num w:numId="36">
    <w:abstractNumId w:val="33"/>
  </w:num>
  <w:num w:numId="37">
    <w:abstractNumId w:val="27"/>
  </w:num>
  <w:num w:numId="38">
    <w:abstractNumId w:val="28"/>
  </w:num>
  <w:num w:numId="39">
    <w:abstractNumId w:val="37"/>
  </w:num>
  <w:num w:numId="4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132A8"/>
    <w:rsid w:val="00032CEB"/>
    <w:rsid w:val="00033939"/>
    <w:rsid w:val="0004705A"/>
    <w:rsid w:val="000662C7"/>
    <w:rsid w:val="00077DA7"/>
    <w:rsid w:val="00080296"/>
    <w:rsid w:val="00097334"/>
    <w:rsid w:val="000B59AB"/>
    <w:rsid w:val="001027FE"/>
    <w:rsid w:val="00132653"/>
    <w:rsid w:val="001412E5"/>
    <w:rsid w:val="00144C32"/>
    <w:rsid w:val="00153085"/>
    <w:rsid w:val="001569AF"/>
    <w:rsid w:val="0019742C"/>
    <w:rsid w:val="001975E2"/>
    <w:rsid w:val="001B079C"/>
    <w:rsid w:val="001B49F5"/>
    <w:rsid w:val="001E516B"/>
    <w:rsid w:val="00212949"/>
    <w:rsid w:val="00220E60"/>
    <w:rsid w:val="00231AF7"/>
    <w:rsid w:val="0023499F"/>
    <w:rsid w:val="002406BF"/>
    <w:rsid w:val="00243724"/>
    <w:rsid w:val="00267E10"/>
    <w:rsid w:val="00270291"/>
    <w:rsid w:val="00277AB6"/>
    <w:rsid w:val="00283374"/>
    <w:rsid w:val="002A574D"/>
    <w:rsid w:val="002B6E85"/>
    <w:rsid w:val="002D69CE"/>
    <w:rsid w:val="002F5C47"/>
    <w:rsid w:val="00302305"/>
    <w:rsid w:val="00321FEA"/>
    <w:rsid w:val="003360F1"/>
    <w:rsid w:val="00336E68"/>
    <w:rsid w:val="00362A0D"/>
    <w:rsid w:val="00394077"/>
    <w:rsid w:val="003B2CF7"/>
    <w:rsid w:val="003D2F4B"/>
    <w:rsid w:val="003E7B03"/>
    <w:rsid w:val="00457B6A"/>
    <w:rsid w:val="0048147E"/>
    <w:rsid w:val="00483D37"/>
    <w:rsid w:val="00496C8B"/>
    <w:rsid w:val="00497066"/>
    <w:rsid w:val="004E1DF4"/>
    <w:rsid w:val="004E270B"/>
    <w:rsid w:val="00556394"/>
    <w:rsid w:val="005A6267"/>
    <w:rsid w:val="005B6104"/>
    <w:rsid w:val="005D1679"/>
    <w:rsid w:val="005D4338"/>
    <w:rsid w:val="00606B36"/>
    <w:rsid w:val="00607133"/>
    <w:rsid w:val="00622C66"/>
    <w:rsid w:val="00622DD9"/>
    <w:rsid w:val="0062517F"/>
    <w:rsid w:val="006678A7"/>
    <w:rsid w:val="00670F42"/>
    <w:rsid w:val="00691F33"/>
    <w:rsid w:val="006C0E2A"/>
    <w:rsid w:val="0070173F"/>
    <w:rsid w:val="00753431"/>
    <w:rsid w:val="00753A94"/>
    <w:rsid w:val="007575E0"/>
    <w:rsid w:val="00793241"/>
    <w:rsid w:val="007C2ED2"/>
    <w:rsid w:val="007C3ADC"/>
    <w:rsid w:val="007C5ED2"/>
    <w:rsid w:val="00830DA8"/>
    <w:rsid w:val="00831443"/>
    <w:rsid w:val="008519A3"/>
    <w:rsid w:val="008702CA"/>
    <w:rsid w:val="008B3EB1"/>
    <w:rsid w:val="008C0D4B"/>
    <w:rsid w:val="008D11E3"/>
    <w:rsid w:val="008D4FA7"/>
    <w:rsid w:val="008D7551"/>
    <w:rsid w:val="00937F92"/>
    <w:rsid w:val="00940AF3"/>
    <w:rsid w:val="009431C2"/>
    <w:rsid w:val="00950FCE"/>
    <w:rsid w:val="0099122E"/>
    <w:rsid w:val="00992987"/>
    <w:rsid w:val="00993AB9"/>
    <w:rsid w:val="00A106D6"/>
    <w:rsid w:val="00A350B3"/>
    <w:rsid w:val="00A45A07"/>
    <w:rsid w:val="00A66BC0"/>
    <w:rsid w:val="00A81A67"/>
    <w:rsid w:val="00A86857"/>
    <w:rsid w:val="00AD2592"/>
    <w:rsid w:val="00AE41DC"/>
    <w:rsid w:val="00AF234E"/>
    <w:rsid w:val="00B1684D"/>
    <w:rsid w:val="00B321F2"/>
    <w:rsid w:val="00BD7662"/>
    <w:rsid w:val="00BE21AF"/>
    <w:rsid w:val="00BE2AB1"/>
    <w:rsid w:val="00C557B4"/>
    <w:rsid w:val="00CE0831"/>
    <w:rsid w:val="00D0023E"/>
    <w:rsid w:val="00D01FB8"/>
    <w:rsid w:val="00D04CAA"/>
    <w:rsid w:val="00D229FC"/>
    <w:rsid w:val="00D22CA1"/>
    <w:rsid w:val="00D233B9"/>
    <w:rsid w:val="00DA0D11"/>
    <w:rsid w:val="00DB6A71"/>
    <w:rsid w:val="00DD489B"/>
    <w:rsid w:val="00E1032F"/>
    <w:rsid w:val="00E34A19"/>
    <w:rsid w:val="00E869A8"/>
    <w:rsid w:val="00EA3BA9"/>
    <w:rsid w:val="00EA79B0"/>
    <w:rsid w:val="00EB220E"/>
    <w:rsid w:val="00EC69CF"/>
    <w:rsid w:val="00EE6A99"/>
    <w:rsid w:val="00F34168"/>
    <w:rsid w:val="00F7030D"/>
    <w:rsid w:val="00F76B0C"/>
    <w:rsid w:val="00FC05BC"/>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939"/>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077DA7"/>
    <w:pPr>
      <w:keepNext/>
      <w:keepLines/>
      <w:spacing w:before="480" w:after="0" w:line="360" w:lineRule="auto"/>
      <w:jc w:val="both"/>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semiHidden/>
    <w:unhideWhenUsed/>
    <w:qFormat/>
    <w:rsid w:val="00077DA7"/>
    <w:pPr>
      <w:keepNext/>
      <w:keepLines/>
      <w:spacing w:before="40" w:after="0"/>
      <w:outlineLvl w:val="1"/>
    </w:pPr>
    <w:rPr>
      <w:rFonts w:ascii="Times New Roman" w:eastAsiaTheme="majorEastAsia" w:hAnsi="Times New Roman" w:cstheme="majorBidi"/>
      <w:b/>
      <w:sz w:val="28"/>
      <w:szCs w:val="26"/>
      <w:lang w:val="en-GB"/>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DA7"/>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semiHidden/>
    <w:rsid w:val="00077DA7"/>
    <w:rPr>
      <w:rFonts w:ascii="Times New Roman" w:eastAsiaTheme="majorEastAsia" w:hAnsi="Times New Roman" w:cstheme="majorBidi"/>
      <w:b/>
      <w:sz w:val="28"/>
      <w:szCs w:val="26"/>
      <w:lang w:val="en-GB"/>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9</Pages>
  <Words>1452</Words>
  <Characters>8282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KPONKIUS</cp:lastModifiedBy>
  <cp:revision>8</cp:revision>
  <cp:lastPrinted>2024-02-19T17:07:00Z</cp:lastPrinted>
  <dcterms:created xsi:type="dcterms:W3CDTF">2024-02-19T15:00:00Z</dcterms:created>
  <dcterms:modified xsi:type="dcterms:W3CDTF">2024-02-19T17:07:00Z</dcterms:modified>
</cp:coreProperties>
</file>