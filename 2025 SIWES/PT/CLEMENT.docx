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59E2EDE8" w:rsidR="00483D37" w:rsidRDefault="00412F61" w:rsidP="001975E2">
      <w:pPr>
        <w:spacing w:after="0" w:line="240" w:lineRule="auto"/>
        <w:jc w:val="center"/>
        <w:rPr>
          <w:rFonts w:ascii="Times New Roman" w:hAnsi="Times New Roman"/>
          <w:b/>
          <w:bCs/>
          <w:sz w:val="28"/>
          <w:szCs w:val="28"/>
        </w:rPr>
      </w:pPr>
      <w:r>
        <w:rPr>
          <w:rFonts w:ascii="Times New Roman" w:hAnsi="Times New Roman"/>
          <w:b/>
          <w:bCs/>
          <w:sz w:val="28"/>
          <w:szCs w:val="28"/>
        </w:rPr>
        <w:t>PRIMARY HEALTHCARE, BAZZA</w:t>
      </w:r>
      <w:r w:rsidR="00CE0831" w:rsidRPr="00270291">
        <w:rPr>
          <w:rFonts w:ascii="Times New Roman" w:hAnsi="Times New Roman"/>
          <w:b/>
          <w:bCs/>
          <w:sz w:val="28"/>
          <w:szCs w:val="28"/>
        </w:rPr>
        <w:t xml:space="preserve">, </w:t>
      </w:r>
    </w:p>
    <w:p w14:paraId="6FECB271" w14:textId="3999D334" w:rsidR="00CE0831" w:rsidRPr="00270291" w:rsidRDefault="00EB220E" w:rsidP="001975E2">
      <w:pPr>
        <w:spacing w:after="0" w:line="240" w:lineRule="auto"/>
        <w:jc w:val="center"/>
        <w:rPr>
          <w:rFonts w:ascii="Times New Roman" w:hAnsi="Times New Roman"/>
          <w:b/>
          <w:bCs/>
          <w:sz w:val="28"/>
          <w:szCs w:val="28"/>
        </w:rPr>
      </w:pPr>
      <w:r>
        <w:rPr>
          <w:rFonts w:ascii="Times New Roman" w:hAnsi="Times New Roman"/>
          <w:b/>
          <w:bCs/>
          <w:sz w:val="28"/>
          <w:szCs w:val="28"/>
        </w:rPr>
        <w:t>MICHIKA</w:t>
      </w:r>
      <w:r w:rsidR="00D0023E">
        <w:rPr>
          <w:rFonts w:ascii="Times New Roman" w:hAnsi="Times New Roman"/>
          <w:b/>
          <w:bCs/>
          <w:sz w:val="28"/>
          <w:szCs w:val="28"/>
        </w:rPr>
        <w:t xml:space="preserve">,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bookmarkStart w:id="1" w:name="_GoBack"/>
      <w:bookmarkEnd w:id="1"/>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18E2F44C"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4E71B6">
        <w:rPr>
          <w:rFonts w:ascii="Times New Roman" w:hAnsi="Times New Roman"/>
          <w:b/>
          <w:bCs/>
          <w:sz w:val="28"/>
          <w:szCs w:val="28"/>
        </w:rPr>
        <w:t>7</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4E71B6">
        <w:rPr>
          <w:rFonts w:ascii="Times New Roman" w:hAnsi="Times New Roman"/>
          <w:b/>
          <w:bCs/>
          <w:sz w:val="28"/>
          <w:szCs w:val="28"/>
        </w:rPr>
        <w:t>4</w:t>
      </w:r>
    </w:p>
    <w:p w14:paraId="5BF047E1" w14:textId="17B72E9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4E71B6">
        <w:rPr>
          <w:rFonts w:ascii="Times New Roman" w:hAnsi="Times New Roman"/>
          <w:b/>
          <w:bCs/>
          <w:sz w:val="28"/>
          <w:szCs w:val="28"/>
        </w:rPr>
        <w:t>25</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4E71B6">
        <w:rPr>
          <w:rFonts w:ascii="Times New Roman" w:hAnsi="Times New Roman"/>
          <w:b/>
          <w:bCs/>
          <w:sz w:val="28"/>
          <w:szCs w:val="28"/>
        </w:rPr>
        <w:t>5</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7D1ED97B" w:rsidR="00CE0831" w:rsidRPr="00270291" w:rsidRDefault="00412F61" w:rsidP="001975E2">
      <w:pPr>
        <w:spacing w:after="0" w:line="240" w:lineRule="auto"/>
        <w:jc w:val="center"/>
        <w:rPr>
          <w:rFonts w:ascii="Times New Roman" w:hAnsi="Times New Roman"/>
          <w:b/>
          <w:bCs/>
          <w:sz w:val="28"/>
          <w:szCs w:val="28"/>
        </w:rPr>
      </w:pPr>
      <w:r>
        <w:rPr>
          <w:rFonts w:ascii="Times New Roman" w:hAnsi="Times New Roman"/>
          <w:b/>
          <w:bCs/>
          <w:sz w:val="28"/>
          <w:szCs w:val="28"/>
        </w:rPr>
        <w:t>JAPHET CLEMENT</w:t>
      </w:r>
    </w:p>
    <w:p w14:paraId="331A5BFD" w14:textId="31F336B5"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4E71B6">
        <w:rPr>
          <w:rFonts w:ascii="Times New Roman" w:hAnsi="Times New Roman"/>
          <w:b/>
          <w:bCs/>
          <w:sz w:val="28"/>
          <w:szCs w:val="28"/>
        </w:rPr>
        <w:t>3/1</w:t>
      </w:r>
      <w:r w:rsidR="00412F61">
        <w:rPr>
          <w:rFonts w:ascii="Times New Roman" w:hAnsi="Times New Roman"/>
          <w:b/>
          <w:bCs/>
          <w:sz w:val="28"/>
          <w:szCs w:val="28"/>
        </w:rPr>
        <w:t>43</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79008A76" w14:textId="551BACDA" w:rsidR="00CE0831" w:rsidRPr="00270291" w:rsidRDefault="004E71B6" w:rsidP="004E71B6">
      <w:pPr>
        <w:spacing w:before="240" w:line="240" w:lineRule="auto"/>
        <w:jc w:val="center"/>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Pr>
          <w:rFonts w:ascii="Times New Roman" w:hAnsi="Times New Roman"/>
          <w:b/>
          <w:bCs/>
          <w:sz w:val="28"/>
          <w:szCs w:val="28"/>
        </w:rPr>
        <w:t>M</w:t>
      </w:r>
      <w:r w:rsidR="00D0023E">
        <w:rPr>
          <w:rFonts w:ascii="Times New Roman" w:hAnsi="Times New Roman"/>
          <w:b/>
          <w:bCs/>
          <w:sz w:val="28"/>
          <w:szCs w:val="28"/>
        </w:rPr>
        <w:t>AY</w:t>
      </w:r>
      <w:r w:rsidR="00CE0831" w:rsidRPr="00270291">
        <w:rPr>
          <w:rFonts w:ascii="Times New Roman" w:hAnsi="Times New Roman"/>
          <w:b/>
          <w:bCs/>
          <w:sz w:val="28"/>
          <w:szCs w:val="28"/>
        </w:rPr>
        <w:t>, 202</w:t>
      </w:r>
      <w:bookmarkEnd w:id="0"/>
      <w:r>
        <w:rPr>
          <w:rFonts w:ascii="Times New Roman" w:hAnsi="Times New Roman"/>
          <w:b/>
          <w:bCs/>
          <w:sz w:val="28"/>
          <w:szCs w:val="28"/>
        </w:rPr>
        <w:t>5</w:t>
      </w:r>
      <w:r w:rsidR="00CE0831" w:rsidRPr="004E71B6">
        <w:rPr>
          <w:rFonts w:ascii="Times New Roman" w:hAnsi="Times New Roman"/>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w:t>
      </w:r>
      <w:r w:rsidRPr="00270291">
        <w:rPr>
          <w:rFonts w:ascii="Times New Roman" w:hAnsi="Times New Roman"/>
          <w:bCs/>
          <w:sz w:val="28"/>
          <w:szCs w:val="28"/>
        </w:rPr>
        <w:lastRenderedPageBreak/>
        <w:t>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74B7E99F"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0E40758C" w14:textId="6A9E394E" w:rsidR="00496C8B" w:rsidRDefault="00496C8B">
      <w:pPr>
        <w:spacing w:after="160" w:line="259" w:lineRule="auto"/>
        <w:rPr>
          <w:rFonts w:ascii="Times New Roman" w:hAnsi="Times New Roman"/>
          <w:b/>
          <w:bCs/>
          <w:sz w:val="28"/>
          <w:szCs w:val="28"/>
        </w:rPr>
      </w:pPr>
    </w:p>
    <w:p w14:paraId="3BC49BAA" w14:textId="1C0C94B9" w:rsidR="001B49F5" w:rsidRPr="00032CEB" w:rsidRDefault="00270291" w:rsidP="006F123A">
      <w:pPr>
        <w:pStyle w:val="ListParagraph"/>
        <w:numPr>
          <w:ilvl w:val="0"/>
          <w:numId w:val="4"/>
        </w:numPr>
        <w:spacing w:after="0" w:line="480" w:lineRule="auto"/>
        <w:ind w:left="180"/>
        <w:jc w:val="both"/>
        <w:rPr>
          <w:rFonts w:ascii="Times New Roman" w:hAnsi="Times New Roman"/>
          <w:b/>
          <w:bCs/>
          <w:sz w:val="28"/>
          <w:szCs w:val="28"/>
        </w:rPr>
      </w:pPr>
      <w:r w:rsidRPr="00032CEB">
        <w:rPr>
          <w:rFonts w:ascii="Times New Roman" w:hAnsi="Times New Roman"/>
          <w:b/>
          <w:bCs/>
          <w:sz w:val="28"/>
          <w:szCs w:val="28"/>
        </w:rPr>
        <w:t xml:space="preserve">BRIEF HISTORY OF </w:t>
      </w:r>
      <w:r w:rsidR="00A519A1">
        <w:rPr>
          <w:rFonts w:ascii="Times New Roman" w:eastAsiaTheme="minorHAnsi" w:hAnsi="Times New Roman"/>
          <w:b/>
          <w:sz w:val="28"/>
          <w:szCs w:val="28"/>
        </w:rPr>
        <w:t>PRIMARY HEALTHCARE BAZZA, MICHIKA</w:t>
      </w:r>
      <w:r w:rsidR="00BA4D20">
        <w:rPr>
          <w:rFonts w:ascii="Times New Roman" w:eastAsiaTheme="minorHAnsi" w:hAnsi="Times New Roman"/>
          <w:b/>
          <w:sz w:val="28"/>
          <w:szCs w:val="28"/>
        </w:rPr>
        <w:t>,</w:t>
      </w:r>
      <w:r w:rsidR="006F123A">
        <w:rPr>
          <w:rFonts w:ascii="Times New Roman" w:hAnsi="Times New Roman"/>
          <w:b/>
          <w:sz w:val="28"/>
          <w:szCs w:val="28"/>
        </w:rPr>
        <w:t xml:space="preserve"> </w:t>
      </w:r>
      <w:r w:rsidR="001B49F5" w:rsidRPr="00032CEB">
        <w:rPr>
          <w:rFonts w:ascii="Times New Roman" w:hAnsi="Times New Roman"/>
          <w:b/>
          <w:sz w:val="28"/>
          <w:szCs w:val="28"/>
        </w:rPr>
        <w:t>ADAMAWA STATE.</w:t>
      </w:r>
    </w:p>
    <w:p w14:paraId="7C0E488A" w14:textId="01DD01ED" w:rsidR="00A519A1" w:rsidRPr="00A519A1" w:rsidRDefault="00A519A1" w:rsidP="00E628B8">
      <w:pPr>
        <w:spacing w:after="160" w:line="360" w:lineRule="auto"/>
        <w:jc w:val="both"/>
        <w:rPr>
          <w:rFonts w:ascii="Times New Roman" w:hAnsi="Times New Roman"/>
          <w:color w:val="000000"/>
          <w:sz w:val="28"/>
          <w:szCs w:val="28"/>
          <w:shd w:val="clear" w:color="auto" w:fill="FFFFFF"/>
        </w:rPr>
      </w:pPr>
      <w:r w:rsidRPr="00A519A1">
        <w:rPr>
          <w:rFonts w:ascii="Times New Roman" w:hAnsi="Times New Roman"/>
          <w:color w:val="000000"/>
          <w:sz w:val="28"/>
          <w:szCs w:val="28"/>
          <w:shd w:val="clear" w:color="auto" w:fill="FFFFFF"/>
        </w:rPr>
        <w:t xml:space="preserve">The </w:t>
      </w:r>
      <w:proofErr w:type="spellStart"/>
      <w:r w:rsidRPr="00A519A1">
        <w:rPr>
          <w:rFonts w:ascii="Times New Roman" w:hAnsi="Times New Roman"/>
          <w:color w:val="000000"/>
          <w:sz w:val="28"/>
          <w:szCs w:val="28"/>
          <w:shd w:val="clear" w:color="auto" w:fill="FFFFFF"/>
        </w:rPr>
        <w:t>Bazza</w:t>
      </w:r>
      <w:proofErr w:type="spellEnd"/>
      <w:r w:rsidRPr="00A519A1">
        <w:rPr>
          <w:rFonts w:ascii="Times New Roman" w:hAnsi="Times New Roman"/>
          <w:color w:val="000000"/>
          <w:sz w:val="28"/>
          <w:szCs w:val="28"/>
          <w:shd w:val="clear" w:color="auto" w:fill="FFFFFF"/>
        </w:rPr>
        <w:t xml:space="preserve"> Town Primary Health Care Center is a Public hospital, located at </w:t>
      </w:r>
      <w:proofErr w:type="spellStart"/>
      <w:r w:rsidRPr="00A519A1">
        <w:rPr>
          <w:rFonts w:ascii="Times New Roman" w:hAnsi="Times New Roman"/>
          <w:color w:val="000000"/>
          <w:sz w:val="28"/>
          <w:szCs w:val="28"/>
          <w:shd w:val="clear" w:color="auto" w:fill="FFFFFF"/>
        </w:rPr>
        <w:t>Bazza</w:t>
      </w:r>
      <w:proofErr w:type="spellEnd"/>
      <w:r w:rsidRPr="00A519A1">
        <w:rPr>
          <w:rFonts w:ascii="Times New Roman" w:hAnsi="Times New Roman"/>
          <w:color w:val="000000"/>
          <w:sz w:val="28"/>
          <w:szCs w:val="28"/>
          <w:shd w:val="clear" w:color="auto" w:fill="FFFFFF"/>
        </w:rPr>
        <w:t xml:space="preserve"> Margi, Michika Local Government, Adamawa State.  It was established on 12/2/1967, and operates on 24hrs basis.</w:t>
      </w:r>
      <w:r w:rsidRPr="00A519A1">
        <w:rPr>
          <w:rFonts w:ascii="Times New Roman" w:hAnsi="Times New Roman"/>
          <w:color w:val="000000"/>
          <w:sz w:val="28"/>
          <w:szCs w:val="28"/>
          <w:shd w:val="clear" w:color="auto" w:fill="FFFFFF"/>
        </w:rPr>
        <w:t xml:space="preserve"> </w:t>
      </w:r>
      <w:r w:rsidRPr="00A519A1">
        <w:rPr>
          <w:rFonts w:ascii="Times New Roman" w:hAnsi="Times New Roman"/>
          <w:color w:val="000000"/>
          <w:sz w:val="28"/>
          <w:szCs w:val="28"/>
          <w:shd w:val="clear" w:color="auto" w:fill="FFFFFF"/>
        </w:rPr>
        <w:t xml:space="preserve">The </w:t>
      </w:r>
      <w:proofErr w:type="spellStart"/>
      <w:r w:rsidRPr="00A519A1">
        <w:rPr>
          <w:rFonts w:ascii="Times New Roman" w:hAnsi="Times New Roman"/>
          <w:color w:val="000000"/>
          <w:sz w:val="28"/>
          <w:szCs w:val="28"/>
          <w:shd w:val="clear" w:color="auto" w:fill="FFFFFF"/>
        </w:rPr>
        <w:t>Bazza</w:t>
      </w:r>
      <w:proofErr w:type="spellEnd"/>
      <w:r w:rsidRPr="00A519A1">
        <w:rPr>
          <w:rFonts w:ascii="Times New Roman" w:hAnsi="Times New Roman"/>
          <w:color w:val="000000"/>
          <w:sz w:val="28"/>
          <w:szCs w:val="28"/>
          <w:shd w:val="clear" w:color="auto" w:fill="FFFFFF"/>
        </w:rPr>
        <w:t xml:space="preserve"> Town Primary Health Care Center is Licensed hospital by the Nigeria Ministry of Health, with facility code 02/13/1/1/1/0001 and registered as Primary Health Care Centre.</w:t>
      </w:r>
    </w:p>
    <w:p w14:paraId="3AD5460D" w14:textId="5591F82E" w:rsidR="00A519A1" w:rsidRPr="00A519A1" w:rsidRDefault="00A519A1" w:rsidP="006F123A">
      <w:pPr>
        <w:spacing w:after="160" w:line="360" w:lineRule="auto"/>
        <w:jc w:val="both"/>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lastRenderedPageBreak/>
        <w:t>The Health center</w:t>
      </w:r>
      <w:r w:rsidR="006F123A" w:rsidRPr="00A519A1">
        <w:rPr>
          <w:rFonts w:ascii="Times New Roman" w:hAnsi="Times New Roman"/>
          <w:color w:val="000000"/>
          <w:sz w:val="28"/>
          <w:szCs w:val="28"/>
          <w:shd w:val="clear" w:color="auto" w:fill="FFFFFF"/>
        </w:rPr>
        <w:t xml:space="preserve"> offers the following medical services: </w:t>
      </w:r>
      <w:r w:rsidRPr="00A519A1">
        <w:rPr>
          <w:rFonts w:ascii="Times New Roman" w:hAnsi="Times New Roman"/>
          <w:color w:val="000000"/>
          <w:sz w:val="28"/>
          <w:szCs w:val="28"/>
          <w:shd w:val="clear" w:color="auto" w:fill="FFFFFF"/>
        </w:rPr>
        <w:t>Infectious Diseases</w:t>
      </w:r>
      <w:proofErr w:type="gramStart"/>
      <w:r w:rsidRPr="00A519A1">
        <w:rPr>
          <w:rFonts w:ascii="Times New Roman" w:hAnsi="Times New Roman"/>
          <w:color w:val="000000"/>
          <w:sz w:val="28"/>
          <w:szCs w:val="28"/>
          <w:shd w:val="clear" w:color="auto" w:fill="FFFFFF"/>
        </w:rPr>
        <w:t>, ,</w:t>
      </w:r>
      <w:proofErr w:type="gramEnd"/>
      <w:r w:rsidRPr="00A519A1">
        <w:rPr>
          <w:rFonts w:ascii="Times New Roman" w:hAnsi="Times New Roman"/>
          <w:color w:val="000000"/>
          <w:sz w:val="28"/>
          <w:szCs w:val="28"/>
          <w:shd w:val="clear" w:color="auto" w:fill="FFFFFF"/>
        </w:rPr>
        <w:t xml:space="preserve"> Antenatal Care (ANC), Immunization, Non Communicable Diseases, Family Planning, Communicable Diseases, Accidents and Emergency, Nutrition, Health Education and Community Mobilization, Maternal and newborn care</w:t>
      </w:r>
    </w:p>
    <w:p w14:paraId="09F37F6A" w14:textId="24325AE2" w:rsidR="006F123A" w:rsidRPr="00622DD9" w:rsidRDefault="006F123A" w:rsidP="006F123A">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t>ORGANIZATIONAL CHAR</w:t>
      </w:r>
      <w:r>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5D6BC4D2" w14:textId="77777777" w:rsidR="006F123A" w:rsidRDefault="006F123A" w:rsidP="006F123A">
      <w:pPr>
        <w:spacing w:after="160" w:line="360" w:lineRule="auto"/>
        <w:jc w:val="both"/>
        <w:rPr>
          <w:rFonts w:asciiTheme="minorHAnsi" w:eastAsiaTheme="minorHAnsi" w:hAnsiTheme="minorHAnsi" w:cstheme="minorBidi"/>
        </w:rPr>
      </w:pPr>
      <w:r w:rsidRPr="00A8675F">
        <w:rPr>
          <w:rFonts w:ascii="Times New Roman" w:hAnsi="Times New Roman"/>
          <w:noProof/>
          <w:sz w:val="28"/>
          <w:szCs w:val="28"/>
        </w:rPr>
        <mc:AlternateContent>
          <mc:Choice Requires="wpg">
            <w:drawing>
              <wp:anchor distT="0" distB="0" distL="114300" distR="114300" simplePos="0" relativeHeight="251659264" behindDoc="0" locked="0" layoutInCell="1" allowOverlap="1" wp14:anchorId="5F027CC8" wp14:editId="7D79E8C2">
                <wp:simplePos x="0" y="0"/>
                <wp:positionH relativeFrom="margin">
                  <wp:align>right</wp:align>
                </wp:positionH>
                <wp:positionV relativeFrom="paragraph">
                  <wp:posOffset>127445</wp:posOffset>
                </wp:positionV>
                <wp:extent cx="6264322" cy="4831308"/>
                <wp:effectExtent l="0" t="0" r="22225" b="26670"/>
                <wp:wrapNone/>
                <wp:docPr id="94" name="Group 94"/>
                <wp:cNvGraphicFramePr/>
                <a:graphic xmlns:a="http://schemas.openxmlformats.org/drawingml/2006/main">
                  <a:graphicData uri="http://schemas.microsoft.com/office/word/2010/wordprocessingGroup">
                    <wpg:wgp>
                      <wpg:cNvGrpSpPr/>
                      <wpg:grpSpPr>
                        <a:xfrm>
                          <a:off x="0" y="0"/>
                          <a:ext cx="6264322" cy="4831308"/>
                          <a:chOff x="0" y="0"/>
                          <a:chExt cx="6274144" cy="4894730"/>
                        </a:xfrm>
                      </wpg:grpSpPr>
                      <wps:wsp>
                        <wps:cNvPr id="6" name="Straight Connector 5"/>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0" y="0"/>
                            <a:ext cx="6274144" cy="4894730"/>
                            <a:chOff x="0" y="0"/>
                            <a:chExt cx="6274144" cy="4894730"/>
                          </a:xfrm>
                        </wpg:grpSpPr>
                        <wps:wsp>
                          <wps:cNvPr id="2" name="Rectangle 1"/>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74768466" w14:textId="77777777" w:rsidR="006F123A" w:rsidRPr="00C31F3B" w:rsidRDefault="006F123A" w:rsidP="006F123A">
                                <w:pPr>
                                  <w:jc w:val="center"/>
                                  <w:rPr>
                                    <w:rFonts w:ascii="Times New Roman" w:hAnsi="Times New Roman"/>
                                    <w:sz w:val="28"/>
                                    <w:szCs w:val="28"/>
                                  </w:rPr>
                                </w:pPr>
                                <w:r w:rsidRPr="00C31F3B">
                                  <w:rPr>
                                    <w:rFonts w:ascii="Times New Roman" w:hAnsi="Times New Roman"/>
                                    <w:sz w:val="28"/>
                                    <w:szCs w:val="28"/>
                                  </w:rPr>
                                  <w:t xml:space="preserve">Medical </w:t>
                                </w:r>
                                <w:r>
                                  <w:rPr>
                                    <w:rFonts w:ascii="Times New Roman" w:hAnsi="Times New Roman"/>
                                    <w:sz w:val="28"/>
                                    <w:szCs w:val="28"/>
                                  </w:rPr>
                                  <w:t>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2"/>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1C244C1" w14:textId="77777777" w:rsidR="006F123A" w:rsidRPr="00C31F3B" w:rsidRDefault="006F123A" w:rsidP="006F123A">
                                <w:pPr>
                                  <w:jc w:val="center"/>
                                  <w:rPr>
                                    <w:rFonts w:ascii="Times New Roman" w:hAnsi="Times New Roman"/>
                                    <w:sz w:val="28"/>
                                    <w:szCs w:val="28"/>
                                  </w:rPr>
                                </w:pPr>
                                <w:r>
                                  <w:rPr>
                                    <w:rFonts w:ascii="Times New Roman" w:hAnsi="Times New Roman"/>
                                    <w:sz w:val="28"/>
                                    <w:szCs w:val="28"/>
                                  </w:rPr>
                                  <w:t>Laboratory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4"/>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Rectangle 6"/>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4D451CB" w14:textId="77777777" w:rsidR="006F123A" w:rsidRPr="00C31F3B" w:rsidRDefault="006F123A" w:rsidP="006F123A">
                                <w:pPr>
                                  <w:jc w:val="center"/>
                                  <w:rPr>
                                    <w:rFonts w:ascii="Times New Roman" w:hAnsi="Times New Roman"/>
                                    <w:sz w:val="28"/>
                                    <w:szCs w:val="28"/>
                                  </w:rPr>
                                </w:pPr>
                                <w:r>
                                  <w:rPr>
                                    <w:rFonts w:ascii="Times New Roman" w:hAnsi="Times New Roman"/>
                                    <w:sz w:val="28"/>
                                    <w:szCs w:val="28"/>
                                  </w:rPr>
                                  <w:t>Unit Head Reception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30529CA2" w14:textId="77777777" w:rsidR="006F123A" w:rsidRPr="00C31F3B" w:rsidRDefault="006F123A" w:rsidP="006F123A">
                                <w:pPr>
                                  <w:jc w:val="center"/>
                                  <w:rPr>
                                    <w:rFonts w:ascii="Times New Roman" w:hAnsi="Times New Roman"/>
                                    <w:sz w:val="28"/>
                                    <w:szCs w:val="28"/>
                                  </w:rPr>
                                </w:pPr>
                                <w:r>
                                  <w:rPr>
                                    <w:rFonts w:ascii="Times New Roman" w:hAnsi="Times New Roman"/>
                                    <w:sz w:val="28"/>
                                    <w:szCs w:val="28"/>
                                  </w:rPr>
                                  <w:t>Unit Head Hematology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C4FD30F" w14:textId="77777777" w:rsidR="006F123A" w:rsidRPr="00207742" w:rsidRDefault="006F123A" w:rsidP="006F123A">
                                <w:pPr>
                                  <w:jc w:val="center"/>
                                  <w:rPr>
                                    <w:rFonts w:ascii="Times New Roman" w:hAnsi="Times New Roman"/>
                                    <w:sz w:val="20"/>
                                    <w:szCs w:val="20"/>
                                  </w:rPr>
                                </w:pPr>
                                <w:r>
                                  <w:rPr>
                                    <w:rFonts w:ascii="Times New Roman" w:hAnsi="Times New Roman"/>
                                    <w:sz w:val="20"/>
                                    <w:szCs w:val="20"/>
                                  </w:rPr>
                                  <w:t>Safety officer</w:t>
                                </w:r>
                                <w:r w:rsidRPr="00207742">
                                  <w:rPr>
                                    <w:rFonts w:ascii="Times New Roman" w:hAnsi="Times New Roman"/>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4D60C8FB"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Connector 25"/>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5" name="Rectangle 6"/>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50B19A1" w14:textId="77777777" w:rsidR="006F123A" w:rsidRPr="00C31F3B" w:rsidRDefault="006F123A" w:rsidP="006F123A">
                                <w:pPr>
                                  <w:jc w:val="center"/>
                                  <w:rPr>
                                    <w:rFonts w:ascii="Times New Roman" w:hAnsi="Times New Roman"/>
                                    <w:sz w:val="28"/>
                                    <w:szCs w:val="28"/>
                                  </w:rPr>
                                </w:pPr>
                                <w:proofErr w:type="gramStart"/>
                                <w:r>
                                  <w:rPr>
                                    <w:rFonts w:ascii="Times New Roman" w:hAnsi="Times New Roman"/>
                                    <w:sz w:val="28"/>
                                    <w:szCs w:val="28"/>
                                  </w:rPr>
                                  <w:t>Quality  Officer</w:t>
                                </w:r>
                                <w:proofErr w:type="gramEnd"/>
                                <w:r>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6"/>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5E30429" w14:textId="77777777" w:rsidR="006F123A" w:rsidRPr="00C31F3B" w:rsidRDefault="006F123A" w:rsidP="006F123A">
                                <w:pPr>
                                  <w:jc w:val="center"/>
                                  <w:rPr>
                                    <w:rFonts w:ascii="Times New Roman" w:hAnsi="Times New Roman"/>
                                    <w:sz w:val="28"/>
                                    <w:szCs w:val="28"/>
                                  </w:rPr>
                                </w:pPr>
                                <w:r>
                                  <w:rPr>
                                    <w:rFonts w:ascii="Times New Roman" w:hAnsi="Times New Roman"/>
                                    <w:sz w:val="28"/>
                                    <w:szCs w:val="28"/>
                                  </w:rPr>
                                  <w:t>Unit Head Para/Micro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1238E75" w14:textId="77777777" w:rsidR="006F123A" w:rsidRPr="00C31F3B" w:rsidRDefault="006F123A" w:rsidP="006F123A">
                                <w:pPr>
                                  <w:jc w:val="center"/>
                                  <w:rPr>
                                    <w:rFonts w:ascii="Times New Roman" w:hAnsi="Times New Roman"/>
                                    <w:sz w:val="28"/>
                                    <w:szCs w:val="28"/>
                                  </w:rPr>
                                </w:pPr>
                                <w:r>
                                  <w:rPr>
                                    <w:rFonts w:ascii="Times New Roman" w:hAnsi="Times New Roman"/>
                                    <w:sz w:val="28"/>
                                    <w:szCs w:val="28"/>
                                  </w:rPr>
                                  <w:t>Unit Head Chem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Connector 40"/>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Connector 49"/>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9" name="Straight Connector 69"/>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5C1CF81E"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1323191" y="4518212"/>
                              <a:ext cx="774551" cy="376518"/>
                            </a:xfrm>
                            <a:prstGeom prst="rect">
                              <a:avLst/>
                            </a:prstGeom>
                          </wps:spPr>
                          <wps:style>
                            <a:lnRef idx="2">
                              <a:schemeClr val="dk1"/>
                            </a:lnRef>
                            <a:fillRef idx="1">
                              <a:schemeClr val="lt1"/>
                            </a:fillRef>
                            <a:effectRef idx="0">
                              <a:schemeClr val="dk1"/>
                            </a:effectRef>
                            <a:fontRef idx="minor">
                              <a:schemeClr val="dk1"/>
                            </a:fontRef>
                          </wps:style>
                          <wps:txbx>
                            <w:txbxContent>
                              <w:p w14:paraId="5E677A07" w14:textId="77777777" w:rsidR="006F123A" w:rsidRPr="005429CA" w:rsidRDefault="006F123A" w:rsidP="006F123A">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0B65E4B7"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Rectangle 78"/>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52BB5C1"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Connector 79"/>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0" name="Rectangle 80"/>
                          <wps:cNvSpPr>
                            <a:spLocks/>
                          </wps:cNvSpPr>
                          <wps:spPr>
                            <a:xfrm>
                              <a:off x="2614109"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3BC4ADDB" w14:textId="77777777" w:rsidR="006F123A" w:rsidRPr="005429CA" w:rsidRDefault="006F123A" w:rsidP="006F123A">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2" name="Rectangle 82"/>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5EC7237"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Rectangle 84"/>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4D2B2332"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Connector 85"/>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6" name="Rectangle 86"/>
                          <wps:cNvSpPr>
                            <a:spLocks/>
                          </wps:cNvSpPr>
                          <wps:spPr>
                            <a:xfrm>
                              <a:off x="4034118" y="4485939"/>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0389C74A" w14:textId="77777777" w:rsidR="006F123A" w:rsidRPr="005429CA" w:rsidRDefault="006F123A" w:rsidP="006F123A">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Straight Connector 87"/>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8" name="Rectangle 88"/>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218647F"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Straight Connector 89"/>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Rectangle 90"/>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9BC2937"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Connector 91"/>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Rectangle 92"/>
                          <wps:cNvSpPr>
                            <a:spLocks/>
                          </wps:cNvSpPr>
                          <wps:spPr>
                            <a:xfrm>
                              <a:off x="5368066" y="4475181"/>
                              <a:ext cx="774065"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CB34E43" w14:textId="77777777" w:rsidR="006F123A" w:rsidRPr="005429CA" w:rsidRDefault="006F123A" w:rsidP="006F123A">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F027CC8" id="Group 94" o:spid="_x0000_s1026" style="position:absolute;left:0;text-align:left;margin-left:442.05pt;margin-top:10.05pt;width:493.25pt;height:380.4pt;z-index:251659264;mso-position-horizontal:right;mso-position-horizontal-relative:margin;mso-width-relative:margin;mso-height-relative:margin" coordsize="62741,4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">
                <v:line id="Straight Connector 5" o:spid="_x0000_s1027"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" strokecolor="black [3200]" strokeweight="1.5pt">
                  <v:stroke joinstyle="miter"/>
                  <o:lock v:ext="edit" shapetype="f"/>
                </v:line>
                <v:group id="Group 93" o:spid="_x0000_s1028" style="position:absolute;width:62741;height:48947" coordsize="62741,48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1" o:spid="_x0000_s1029"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white [3201]" strokecolor="black [3200]" strokeweight="1pt">
                    <v:path arrowok="t"/>
                    <v:textbox>
                      <w:txbxContent>
                        <w:p w14:paraId="74768466" w14:textId="77777777" w:rsidR="006F123A" w:rsidRPr="00C31F3B" w:rsidRDefault="006F123A" w:rsidP="006F123A">
                          <w:pPr>
                            <w:jc w:val="center"/>
                            <w:rPr>
                              <w:rFonts w:ascii="Times New Roman" w:hAnsi="Times New Roman"/>
                              <w:sz w:val="28"/>
                              <w:szCs w:val="28"/>
                            </w:rPr>
                          </w:pPr>
                          <w:r w:rsidRPr="00C31F3B">
                            <w:rPr>
                              <w:rFonts w:ascii="Times New Roman" w:hAnsi="Times New Roman"/>
                              <w:sz w:val="28"/>
                              <w:szCs w:val="28"/>
                            </w:rPr>
                            <w:t xml:space="preserve">Medical </w:t>
                          </w:r>
                          <w:r>
                            <w:rPr>
                              <w:rFonts w:ascii="Times New Roman" w:hAnsi="Times New Roman"/>
                              <w:sz w:val="28"/>
                              <w:szCs w:val="28"/>
                            </w:rPr>
                            <w:t>Officer</w:t>
                          </w:r>
                        </w:p>
                      </w:txbxContent>
                    </v:textbox>
                  </v:rect>
                  <v:rect id="Rectangle 2" o:spid="_x0000_s1030"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" fillcolor="white [3201]" strokecolor="black [3200]" strokeweight="1pt">
                    <v:path arrowok="t"/>
                    <v:textbox>
                      <w:txbxContent>
                        <w:p w14:paraId="01C244C1" w14:textId="77777777" w:rsidR="006F123A" w:rsidRPr="00C31F3B" w:rsidRDefault="006F123A" w:rsidP="006F123A">
                          <w:pPr>
                            <w:jc w:val="center"/>
                            <w:rPr>
                              <w:rFonts w:ascii="Times New Roman" w:hAnsi="Times New Roman"/>
                              <w:sz w:val="28"/>
                              <w:szCs w:val="28"/>
                            </w:rPr>
                          </w:pPr>
                          <w:r>
                            <w:rPr>
                              <w:rFonts w:ascii="Times New Roman" w:hAnsi="Times New Roman"/>
                              <w:sz w:val="28"/>
                              <w:szCs w:val="28"/>
                            </w:rPr>
                            <w:t>Laboratory Manager</w:t>
                          </w:r>
                        </w:p>
                      </w:txbxContent>
                    </v:textbox>
                  </v:rect>
                  <v:line id="Straight Connector 3" o:spid="_x0000_s1031"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black [3200]" strokeweight=".5pt">
                    <v:stroke joinstyle="miter"/>
                    <o:lock v:ext="edit" shapetype="f"/>
                  </v:line>
                  <v:line id="Straight Connector 4" o:spid="_x0000_s1032"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EpxAAAANoAAAAPAAAAZHJzL2Rvd25yZXYueG1sRI9Ba8JA&#10;FITvQv/D8gpepG60WN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NF20SnEAAAA2gAAAA8A&#10;AAAAAAAAAAAAAAAABwIAAGRycy9kb3ducmV2LnhtbFBLBQYAAAAAAwADALcAAAD4AgAAAAA=&#10;" strokecolor="black [3200]" strokeweight=".5pt">
                    <v:stroke joinstyle="miter"/>
                    <o:lock v:ext="edit" shapetype="f"/>
                  </v:line>
                  <v:rect id="Rectangle 6" o:spid="_x0000_s1033"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" fillcolor="white [3201]" strokecolor="black [3200]" strokeweight="1pt">
                    <v:path arrowok="t"/>
                    <v:textbox>
                      <w:txbxContent>
                        <w:p w14:paraId="14D451CB" w14:textId="77777777" w:rsidR="006F123A" w:rsidRPr="00C31F3B" w:rsidRDefault="006F123A" w:rsidP="006F123A">
                          <w:pPr>
                            <w:jc w:val="center"/>
                            <w:rPr>
                              <w:rFonts w:ascii="Times New Roman" w:hAnsi="Times New Roman"/>
                              <w:sz w:val="28"/>
                              <w:szCs w:val="28"/>
                            </w:rPr>
                          </w:pPr>
                          <w:r>
                            <w:rPr>
                              <w:rFonts w:ascii="Times New Roman" w:hAnsi="Times New Roman"/>
                              <w:sz w:val="28"/>
                              <w:szCs w:val="28"/>
                            </w:rPr>
                            <w:t>Unit Head Reception</w:t>
                          </w:r>
                        </w:p>
                      </w:txbxContent>
                    </v:textbox>
                  </v:rect>
                  <v:rect id="Rectangle 7" o:spid="_x0000_s1034"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" fillcolor="white [3201]" strokecolor="black [3200]" strokeweight="1pt">
                    <v:path arrowok="t"/>
                    <v:textbox>
                      <w:txbxContent>
                        <w:p w14:paraId="30529CA2" w14:textId="77777777" w:rsidR="006F123A" w:rsidRPr="00C31F3B" w:rsidRDefault="006F123A" w:rsidP="006F123A">
                          <w:pPr>
                            <w:jc w:val="center"/>
                            <w:rPr>
                              <w:rFonts w:ascii="Times New Roman" w:hAnsi="Times New Roman"/>
                              <w:sz w:val="28"/>
                              <w:szCs w:val="28"/>
                            </w:rPr>
                          </w:pPr>
                          <w:r>
                            <w:rPr>
                              <w:rFonts w:ascii="Times New Roman" w:hAnsi="Times New Roman"/>
                              <w:sz w:val="28"/>
                              <w:szCs w:val="28"/>
                            </w:rPr>
                            <w:t>Unit Head Hematology</w:t>
                          </w:r>
                        </w:p>
                      </w:txbxContent>
                    </v:textbox>
                  </v:rect>
                  <v:line id="Straight Connector 9" o:spid="_x0000_s1035"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o:lock v:ext="edit" shapetype="f"/>
                  </v:line>
                  <v:line id="Straight Connector 10" o:spid="_x0000_s1036"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black [3200]" strokeweight=".5pt">
                    <v:stroke joinstyle="miter"/>
                    <o:lock v:ext="edit" shapetype="f"/>
                  </v:line>
                  <v:line id="Straight Connector 15" o:spid="_x0000_s1037"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o:lock v:ext="edit" shapetype="f"/>
                  </v:line>
                  <v:rect id="Rectangle 16" o:spid="_x0000_s1038"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white [3201]" strokecolor="black [3200]" strokeweight="1pt">
                    <v:path arrowok="t"/>
                    <v:textbox>
                      <w:txbxContent>
                        <w:p w14:paraId="6C4FD30F" w14:textId="77777777" w:rsidR="006F123A" w:rsidRPr="00207742" w:rsidRDefault="006F123A" w:rsidP="006F123A">
                          <w:pPr>
                            <w:jc w:val="center"/>
                            <w:rPr>
                              <w:rFonts w:ascii="Times New Roman" w:hAnsi="Times New Roman"/>
                              <w:sz w:val="20"/>
                              <w:szCs w:val="20"/>
                            </w:rPr>
                          </w:pPr>
                          <w:r>
                            <w:rPr>
                              <w:rFonts w:ascii="Times New Roman" w:hAnsi="Times New Roman"/>
                              <w:sz w:val="20"/>
                              <w:szCs w:val="20"/>
                            </w:rPr>
                            <w:t>Safety officer</w:t>
                          </w:r>
                          <w:r w:rsidRPr="00207742">
                            <w:rPr>
                              <w:rFonts w:ascii="Times New Roman" w:hAnsi="Times New Roman"/>
                              <w:sz w:val="20"/>
                              <w:szCs w:val="20"/>
                            </w:rPr>
                            <w:t xml:space="preserve">  </w:t>
                          </w:r>
                        </w:p>
                      </w:txbxContent>
                    </v:textbox>
                  </v:rect>
                  <v:rect id="Rectangle 17" o:spid="_x0000_s1039"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" fillcolor="white [3201]" strokecolor="black [3200]" strokeweight="1pt">
                    <v:path arrowok="t"/>
                    <v:textbox>
                      <w:txbxContent>
                        <w:p w14:paraId="4D60C8FB"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25" o:spid="_x0000_s1040"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black [3213]" strokeweight=".5pt">
                    <v:stroke joinstyle="miter"/>
                    <o:lock v:ext="edit" shapetype="f"/>
                  </v:line>
                  <v:rect id="Rectangle 6" o:spid="_x0000_s1041"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white [3201]" strokecolor="black [3200]" strokeweight="1pt">
                    <v:path arrowok="t"/>
                    <v:textbox>
                      <w:txbxContent>
                        <w:p w14:paraId="150B19A1" w14:textId="77777777" w:rsidR="006F123A" w:rsidRPr="00C31F3B" w:rsidRDefault="006F123A" w:rsidP="006F123A">
                          <w:pPr>
                            <w:jc w:val="center"/>
                            <w:rPr>
                              <w:rFonts w:ascii="Times New Roman" w:hAnsi="Times New Roman"/>
                              <w:sz w:val="28"/>
                              <w:szCs w:val="28"/>
                            </w:rPr>
                          </w:pPr>
                          <w:proofErr w:type="gramStart"/>
                          <w:r>
                            <w:rPr>
                              <w:rFonts w:ascii="Times New Roman" w:hAnsi="Times New Roman"/>
                              <w:sz w:val="28"/>
                              <w:szCs w:val="28"/>
                            </w:rPr>
                            <w:t>Quality  Officer</w:t>
                          </w:r>
                          <w:proofErr w:type="gramEnd"/>
                          <w:r>
                            <w:rPr>
                              <w:rFonts w:ascii="Times New Roman" w:hAnsi="Times New Roman"/>
                              <w:sz w:val="28"/>
                              <w:szCs w:val="28"/>
                            </w:rPr>
                            <w:t xml:space="preserve">     </w:t>
                          </w:r>
                        </w:p>
                      </w:txbxContent>
                    </v:textbox>
                  </v:rect>
                  <v:rect id="Rectangle 6" o:spid="_x0000_s1042"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1e5wwAAANsAAAAPAAAAZHJzL2Rvd25yZXYueG1sRI9Pi8Iw&#10;FMTvgt8hPGFvmroL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3a9XucMAAADbAAAADwAA&#10;AAAAAAAAAAAAAAAHAgAAZHJzL2Rvd25yZXYueG1sUEsFBgAAAAADAAMAtwAAAPcCAAAAAA==&#10;" fillcolor="white [3201]" strokecolor="black [3200]" strokeweight="1pt">
                    <v:path arrowok="t"/>
                    <v:textbox>
                      <w:txbxContent>
                        <w:p w14:paraId="65E30429" w14:textId="77777777" w:rsidR="006F123A" w:rsidRPr="00C31F3B" w:rsidRDefault="006F123A" w:rsidP="006F123A">
                          <w:pPr>
                            <w:jc w:val="center"/>
                            <w:rPr>
                              <w:rFonts w:ascii="Times New Roman" w:hAnsi="Times New Roman"/>
                              <w:sz w:val="28"/>
                              <w:szCs w:val="28"/>
                            </w:rPr>
                          </w:pPr>
                          <w:r>
                            <w:rPr>
                              <w:rFonts w:ascii="Times New Roman" w:hAnsi="Times New Roman"/>
                              <w:sz w:val="28"/>
                              <w:szCs w:val="28"/>
                            </w:rPr>
                            <w:t>Unit Head Para/Micro</w:t>
                          </w:r>
                        </w:p>
                      </w:txbxContent>
                    </v:textbox>
                  </v:rect>
                  <v:rect id="Rectangle 39" o:spid="_x0000_s1043"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PLxQAAANsAAAAPAAAAZHJzL2Rvd25yZXYueG1sRI/NasMw&#10;EITvgb6D2EJuidwG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CsMMPLxQAAANsAAAAP&#10;AAAAAAAAAAAAAAAAAAcCAABkcnMvZG93bnJldi54bWxQSwUGAAAAAAMAAwC3AAAA+QIAAAAA&#10;" fillcolor="white [3201]" strokecolor="black [3200]" strokeweight="1pt">
                    <v:path arrowok="t"/>
                    <v:textbox>
                      <w:txbxContent>
                        <w:p w14:paraId="51238E75" w14:textId="77777777" w:rsidR="006F123A" w:rsidRPr="00C31F3B" w:rsidRDefault="006F123A" w:rsidP="006F123A">
                          <w:pPr>
                            <w:jc w:val="center"/>
                            <w:rPr>
                              <w:rFonts w:ascii="Times New Roman" w:hAnsi="Times New Roman"/>
                              <w:sz w:val="28"/>
                              <w:szCs w:val="28"/>
                            </w:rPr>
                          </w:pPr>
                          <w:r>
                            <w:rPr>
                              <w:rFonts w:ascii="Times New Roman" w:hAnsi="Times New Roman"/>
                              <w:sz w:val="28"/>
                              <w:szCs w:val="28"/>
                            </w:rPr>
                            <w:t>Unit Head Chem Path</w:t>
                          </w:r>
                        </w:p>
                      </w:txbxContent>
                    </v:textbox>
                  </v:rect>
                  <v:line id="Straight Connector 40" o:spid="_x0000_s1044"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black [3200]" strokeweight=".5pt">
                    <v:stroke joinstyle="miter"/>
                    <o:lock v:ext="edit" shapetype="f"/>
                  </v:line>
                  <v:line id="Straight Connector 49" o:spid="_x0000_s1045"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xQAAANsAAAAPAAAAZHJzL2Rvd25yZXYueG1sRI9Ba8JA&#10;FITvQv/D8gpepG6spc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CTSPkzxQAAANsAAAAP&#10;AAAAAAAAAAAAAAAAAAcCAABkcnMvZG93bnJldi54bWxQSwUGAAAAAAMAAwC3AAAA+QIAAAAA&#10;" strokecolor="black [3200]" strokeweight=".5pt">
                    <v:stroke joinstyle="miter"/>
                    <o:lock v:ext="edit" shapetype="f"/>
                  </v:line>
                  <v:line id="Straight Connector 68" o:spid="_x0000_s1046"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black [3200]" strokeweight=".5pt">
                    <v:stroke joinstyle="miter"/>
                    <o:lock v:ext="edit" shapetype="f"/>
                  </v:line>
                  <v:line id="Straight Connector 69" o:spid="_x0000_s1047"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o:lock v:ext="edit" shapetype="f"/>
                  </v:line>
                  <v:rect id="Rectangle 70" o:spid="_x0000_s1048"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white [3201]" strokecolor="black [3200]" strokeweight="1pt">
                    <v:path arrowok="t"/>
                    <v:textbox>
                      <w:txbxContent>
                        <w:p w14:paraId="5C1CF81E"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73" o:spid="_x0000_s1049"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black [3200]" strokeweight=".5pt">
                    <v:stroke joinstyle="miter"/>
                    <o:lock v:ext="edit" shapetype="f"/>
                  </v:line>
                  <v:rect id="Rectangle 74" o:spid="_x0000_s1050" style="position:absolute;left:13231;top:45182;width:774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white [3201]" strokecolor="black [3200]" strokeweight="1pt">
                    <v:path arrowok="t"/>
                    <v:textbox>
                      <w:txbxContent>
                        <w:p w14:paraId="5E677A07" w14:textId="77777777" w:rsidR="006F123A" w:rsidRPr="005429CA" w:rsidRDefault="006F123A" w:rsidP="006F123A">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75" o:spid="_x0000_s1051"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black [3200]" strokeweight=".5pt">
                    <v:stroke joinstyle="miter"/>
                    <o:lock v:ext="edit" shapetype="f"/>
                  </v:line>
                  <v:rect id="Rectangle 76" o:spid="_x0000_s1052"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white [3201]" strokecolor="black [3200]" strokeweight="1pt">
                    <v:path arrowok="t"/>
                    <v:textbox>
                      <w:txbxContent>
                        <w:p w14:paraId="0B65E4B7"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77" o:spid="_x0000_s1053"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" strokecolor="black [3200]" strokeweight=".5pt">
                    <v:stroke joinstyle="miter"/>
                    <o:lock v:ext="edit" shapetype="f"/>
                  </v:line>
                  <v:rect id="Rectangle 78" o:spid="_x0000_s1054"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" fillcolor="white [3201]" strokecolor="black [3200]" strokeweight="1pt">
                    <v:path arrowok="t"/>
                    <v:textbox>
                      <w:txbxContent>
                        <w:p w14:paraId="352BB5C1"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79" o:spid="_x0000_s1055"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black [3200]" strokeweight=".5pt">
                    <v:stroke joinstyle="miter"/>
                    <o:lock v:ext="edit" shapetype="f"/>
                  </v:line>
                  <v:rect id="Rectangle 80" o:spid="_x0000_s1056" style="position:absolute;left:261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" fillcolor="white [3201]" strokecolor="black [3200]" strokeweight="1pt">
                    <v:path arrowok="t"/>
                    <v:textbox>
                      <w:txbxContent>
                        <w:p w14:paraId="3BC4ADDB" w14:textId="77777777" w:rsidR="006F123A" w:rsidRPr="005429CA" w:rsidRDefault="006F123A" w:rsidP="006F123A">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81" o:spid="_x0000_s1057"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" strokecolor="black [3200]" strokeweight=".5pt">
                    <v:stroke joinstyle="miter"/>
                    <o:lock v:ext="edit" shapetype="f"/>
                  </v:line>
                  <v:rect id="Rectangle 82" o:spid="_x0000_s1058"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" fillcolor="white [3201]" strokecolor="black [3200]" strokeweight="1pt">
                    <v:path arrowok="t"/>
                    <v:textbox>
                      <w:txbxContent>
                        <w:p w14:paraId="75EC7237"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83" o:spid="_x0000_s1059"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" strokecolor="black [3200]" strokeweight=".5pt">
                    <v:stroke joinstyle="miter"/>
                    <o:lock v:ext="edit" shapetype="f"/>
                  </v:line>
                  <v:rect id="Rectangle 84" o:spid="_x0000_s1060"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" fillcolor="white [3201]" strokecolor="black [3200]" strokeweight="1pt">
                    <v:path arrowok="t"/>
                    <v:textbox>
                      <w:txbxContent>
                        <w:p w14:paraId="4D2B2332"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85" o:spid="_x0000_s1061"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" strokecolor="black [3200]" strokeweight=".5pt">
                    <v:stroke joinstyle="miter"/>
                    <o:lock v:ext="edit" shapetype="f"/>
                  </v:line>
                  <v:rect id="Rectangle 86" o:spid="_x0000_s1062" style="position:absolute;left:40341;top:44859;width:7740;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" fillcolor="white [3201]" strokecolor="black [3200]" strokeweight="1pt">
                    <v:path arrowok="t"/>
                    <v:textbox>
                      <w:txbxContent>
                        <w:p w14:paraId="0389C74A" w14:textId="77777777" w:rsidR="006F123A" w:rsidRPr="005429CA" w:rsidRDefault="006F123A" w:rsidP="006F123A">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line id="Straight Connector 87" o:spid="_x0000_s1063"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" strokecolor="black [3200]" strokeweight=".5pt">
                    <v:stroke joinstyle="miter"/>
                    <o:lock v:ext="edit" shapetype="f"/>
                  </v:line>
                  <v:rect id="Rectangle 88" o:spid="_x0000_s1064"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" fillcolor="white [3201]" strokecolor="black [3200]" strokeweight="1pt">
                    <v:path arrowok="t"/>
                    <v:textbox>
                      <w:txbxContent>
                        <w:p w14:paraId="7218647F"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MLS</w:t>
                          </w:r>
                          <w:r w:rsidRPr="005429CA">
                            <w:rPr>
                              <w:rFonts w:ascii="Times New Roman" w:hAnsi="Times New Roman"/>
                              <w:sz w:val="28"/>
                              <w:szCs w:val="28"/>
                            </w:rPr>
                            <w:t xml:space="preserve"> </w:t>
                          </w:r>
                        </w:p>
                      </w:txbxContent>
                    </v:textbox>
                  </v:rect>
                  <v:line id="Straight Connector 89" o:spid="_x0000_s1065"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" strokecolor="black [3200]" strokeweight=".5pt">
                    <v:stroke joinstyle="miter"/>
                    <o:lock v:ext="edit" shapetype="f"/>
                  </v:line>
                  <v:rect id="Rectangle 90" o:spid="_x0000_s1066"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" fillcolor="white [3201]" strokecolor="black [3200]" strokeweight="1pt">
                    <v:path arrowok="t"/>
                    <v:textbox>
                      <w:txbxContent>
                        <w:p w14:paraId="69BC2937" w14:textId="77777777" w:rsidR="006F123A" w:rsidRPr="005429CA" w:rsidRDefault="006F123A" w:rsidP="006F123A">
                          <w:pPr>
                            <w:jc w:val="center"/>
                            <w:rPr>
                              <w:rFonts w:ascii="Times New Roman" w:hAnsi="Times New Roman"/>
                              <w:sz w:val="28"/>
                              <w:szCs w:val="28"/>
                            </w:rPr>
                          </w:pPr>
                          <w:r w:rsidRPr="005429CA">
                            <w:rPr>
                              <w:rFonts w:ascii="Times New Roman" w:hAnsi="Times New Roman"/>
                              <w:sz w:val="24"/>
                              <w:szCs w:val="24"/>
                            </w:rPr>
                            <w:t>ML</w:t>
                          </w:r>
                          <w:r>
                            <w:rPr>
                              <w:rFonts w:ascii="Times New Roman" w:hAnsi="Times New Roman"/>
                              <w:sz w:val="24"/>
                              <w:szCs w:val="24"/>
                            </w:rPr>
                            <w:t>T</w:t>
                          </w:r>
                          <w:r w:rsidRPr="005429CA">
                            <w:rPr>
                              <w:rFonts w:ascii="Times New Roman" w:hAnsi="Times New Roman"/>
                              <w:sz w:val="28"/>
                              <w:szCs w:val="28"/>
                            </w:rPr>
                            <w:t xml:space="preserve"> </w:t>
                          </w:r>
                        </w:p>
                      </w:txbxContent>
                    </v:textbox>
                  </v:rect>
                  <v:line id="Straight Connector 91" o:spid="_x0000_s1067"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" strokecolor="black [3200]" strokeweight=".5pt">
                    <v:stroke joinstyle="miter"/>
                    <o:lock v:ext="edit" shapetype="f"/>
                  </v:line>
                  <v:rect id="Rectangle 92" o:spid="_x0000_s1068" style="position:absolute;left:53680;top:44751;width:7741;height:3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" fillcolor="white [3201]" strokecolor="black [3200]" strokeweight="1pt">
                    <v:path arrowok="t"/>
                    <v:textbox>
                      <w:txbxContent>
                        <w:p w14:paraId="1CB34E43" w14:textId="77777777" w:rsidR="006F123A" w:rsidRPr="005429CA" w:rsidRDefault="006F123A" w:rsidP="006F123A">
                          <w:pPr>
                            <w:jc w:val="center"/>
                            <w:rPr>
                              <w:rFonts w:ascii="Times New Roman" w:hAnsi="Times New Roman"/>
                              <w:sz w:val="24"/>
                              <w:szCs w:val="28"/>
                            </w:rPr>
                          </w:pPr>
                          <w:r w:rsidRPr="005429CA">
                            <w:rPr>
                              <w:rFonts w:ascii="Times New Roman" w:hAnsi="Times New Roman"/>
                              <w:szCs w:val="24"/>
                            </w:rPr>
                            <w:t>Attendant</w:t>
                          </w:r>
                          <w:r w:rsidRPr="005429CA">
                            <w:rPr>
                              <w:rFonts w:ascii="Times New Roman" w:hAnsi="Times New Roman"/>
                              <w:sz w:val="24"/>
                              <w:szCs w:val="28"/>
                            </w:rPr>
                            <w:t xml:space="preserve"> </w:t>
                          </w:r>
                        </w:p>
                      </w:txbxContent>
                    </v:textbox>
                  </v:rect>
                </v:group>
                <w10:wrap anchorx="margin"/>
              </v:group>
            </w:pict>
          </mc:Fallback>
        </mc:AlternateContent>
      </w:r>
    </w:p>
    <w:p w14:paraId="0A6A98CA" w14:textId="77777777" w:rsidR="006F123A" w:rsidRDefault="006F123A" w:rsidP="006F123A">
      <w:pPr>
        <w:spacing w:after="160" w:line="360" w:lineRule="auto"/>
        <w:jc w:val="both"/>
        <w:rPr>
          <w:rFonts w:asciiTheme="minorHAnsi" w:eastAsiaTheme="minorHAnsi" w:hAnsiTheme="minorHAnsi" w:cstheme="minorBidi"/>
        </w:rPr>
      </w:pPr>
    </w:p>
    <w:p w14:paraId="36743175" w14:textId="77777777" w:rsidR="006F123A" w:rsidRDefault="006F123A" w:rsidP="006F123A">
      <w:pPr>
        <w:spacing w:after="160" w:line="360" w:lineRule="auto"/>
        <w:jc w:val="both"/>
        <w:rPr>
          <w:rFonts w:asciiTheme="minorHAnsi" w:eastAsiaTheme="minorHAnsi" w:hAnsiTheme="minorHAnsi" w:cstheme="minorBidi"/>
        </w:rPr>
      </w:pPr>
    </w:p>
    <w:p w14:paraId="229A3890" w14:textId="77777777" w:rsidR="006F123A" w:rsidRDefault="006F123A" w:rsidP="006F123A">
      <w:pPr>
        <w:spacing w:after="160" w:line="360" w:lineRule="auto"/>
        <w:jc w:val="both"/>
        <w:rPr>
          <w:rFonts w:asciiTheme="minorHAnsi" w:eastAsiaTheme="minorHAnsi" w:hAnsiTheme="minorHAnsi" w:cstheme="minorBidi"/>
        </w:rPr>
      </w:pPr>
    </w:p>
    <w:p w14:paraId="1178A4BD" w14:textId="77777777" w:rsidR="006F123A" w:rsidRDefault="006F123A" w:rsidP="006F123A">
      <w:pPr>
        <w:spacing w:after="160" w:line="360" w:lineRule="auto"/>
        <w:jc w:val="both"/>
        <w:rPr>
          <w:rFonts w:asciiTheme="minorHAnsi" w:eastAsiaTheme="minorHAnsi" w:hAnsiTheme="minorHAnsi" w:cstheme="minorBidi"/>
        </w:rPr>
      </w:pPr>
    </w:p>
    <w:p w14:paraId="5C549185" w14:textId="77777777" w:rsidR="006F123A" w:rsidRPr="00D233B9" w:rsidRDefault="006F123A" w:rsidP="006F123A">
      <w:pPr>
        <w:spacing w:line="360" w:lineRule="auto"/>
        <w:jc w:val="both"/>
        <w:rPr>
          <w:rFonts w:asciiTheme="minorHAnsi" w:eastAsiaTheme="minorHAnsi" w:hAnsiTheme="minorHAnsi" w:cstheme="minorBidi"/>
        </w:rPr>
      </w:pPr>
    </w:p>
    <w:p w14:paraId="335F7143" w14:textId="77777777" w:rsidR="006F123A" w:rsidRDefault="006F123A" w:rsidP="006F123A">
      <w:pPr>
        <w:spacing w:line="360" w:lineRule="auto"/>
        <w:jc w:val="both"/>
        <w:rPr>
          <w:rFonts w:asciiTheme="minorHAnsi" w:eastAsiaTheme="minorHAnsi" w:hAnsiTheme="minorHAnsi" w:cstheme="minorBidi"/>
        </w:rPr>
      </w:pPr>
    </w:p>
    <w:p w14:paraId="6F88D7ED" w14:textId="77777777" w:rsidR="006F123A" w:rsidRDefault="006F123A" w:rsidP="006F123A">
      <w:pPr>
        <w:spacing w:line="360" w:lineRule="auto"/>
        <w:jc w:val="both"/>
        <w:rPr>
          <w:rFonts w:asciiTheme="minorHAnsi" w:eastAsiaTheme="minorHAnsi" w:hAnsiTheme="minorHAnsi" w:cstheme="minorBidi"/>
        </w:rPr>
      </w:pPr>
    </w:p>
    <w:p w14:paraId="6FD08EF7" w14:textId="77777777" w:rsidR="006F123A" w:rsidRPr="000B59AB" w:rsidRDefault="006F123A" w:rsidP="006F123A">
      <w:pPr>
        <w:spacing w:line="360" w:lineRule="auto"/>
        <w:jc w:val="both"/>
        <w:rPr>
          <w:rFonts w:asciiTheme="minorHAnsi" w:eastAsiaTheme="minorHAnsi" w:hAnsiTheme="minorHAnsi" w:cstheme="minorBidi"/>
        </w:rPr>
      </w:pPr>
    </w:p>
    <w:p w14:paraId="2F097AEA" w14:textId="77777777" w:rsidR="006F123A" w:rsidRPr="000B59AB" w:rsidRDefault="006F123A" w:rsidP="006F123A">
      <w:pPr>
        <w:spacing w:line="360" w:lineRule="auto"/>
        <w:jc w:val="both"/>
        <w:rPr>
          <w:rFonts w:asciiTheme="minorHAnsi" w:eastAsiaTheme="minorHAnsi" w:hAnsiTheme="minorHAnsi" w:cstheme="minorBidi"/>
        </w:rPr>
      </w:pPr>
    </w:p>
    <w:p w14:paraId="19BD2D1D" w14:textId="77777777" w:rsidR="006F123A" w:rsidRPr="000B59AB" w:rsidRDefault="006F123A" w:rsidP="006F123A">
      <w:pPr>
        <w:spacing w:line="360" w:lineRule="auto"/>
        <w:jc w:val="both"/>
        <w:rPr>
          <w:rFonts w:asciiTheme="minorHAnsi" w:eastAsiaTheme="minorHAnsi" w:hAnsiTheme="minorHAnsi" w:cstheme="minorBidi"/>
        </w:rPr>
      </w:pPr>
    </w:p>
    <w:p w14:paraId="09787DAA" w14:textId="77777777" w:rsidR="006F123A" w:rsidRPr="000B59AB" w:rsidRDefault="006F123A" w:rsidP="006F123A">
      <w:pPr>
        <w:spacing w:line="360" w:lineRule="auto"/>
        <w:jc w:val="both"/>
        <w:rPr>
          <w:rFonts w:asciiTheme="minorHAnsi" w:eastAsiaTheme="minorHAnsi" w:hAnsiTheme="minorHAnsi" w:cstheme="minorBidi"/>
        </w:rPr>
      </w:pPr>
    </w:p>
    <w:p w14:paraId="6E79AB36" w14:textId="77777777" w:rsidR="006F123A" w:rsidRPr="000B59AB" w:rsidRDefault="006F123A" w:rsidP="006F123A">
      <w:pPr>
        <w:spacing w:line="360" w:lineRule="auto"/>
        <w:jc w:val="both"/>
        <w:rPr>
          <w:rFonts w:asciiTheme="minorHAnsi" w:eastAsiaTheme="minorHAnsi" w:hAnsiTheme="minorHAnsi" w:cstheme="minorBidi"/>
        </w:rPr>
      </w:pPr>
    </w:p>
    <w:p w14:paraId="4CAA2942" w14:textId="77777777" w:rsidR="006F123A" w:rsidRPr="000B59AB" w:rsidRDefault="006F123A" w:rsidP="006F123A">
      <w:pPr>
        <w:spacing w:line="360" w:lineRule="auto"/>
        <w:jc w:val="both"/>
        <w:rPr>
          <w:rFonts w:asciiTheme="minorHAnsi" w:eastAsiaTheme="minorHAnsi" w:hAnsiTheme="minorHAnsi" w:cstheme="minorBidi"/>
        </w:rPr>
      </w:pPr>
    </w:p>
    <w:p w14:paraId="36FD9F85" w14:textId="77777777" w:rsidR="006F123A" w:rsidRPr="00D0023E" w:rsidRDefault="006F123A" w:rsidP="006F123A">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3ADD834A" w14:textId="77777777" w:rsidR="006F123A" w:rsidRDefault="006F123A" w:rsidP="006F123A">
      <w:pPr>
        <w:spacing w:after="160" w:line="259" w:lineRule="auto"/>
        <w:rPr>
          <w:rFonts w:ascii="Times New Roman" w:hAnsi="Times New Roman"/>
          <w:b/>
          <w:sz w:val="28"/>
        </w:rPr>
      </w:pPr>
      <w:r>
        <w:rPr>
          <w:rFonts w:ascii="Times New Roman" w:hAnsi="Times New Roman"/>
          <w:b/>
          <w:sz w:val="28"/>
        </w:rPr>
        <w:br w:type="page"/>
      </w:r>
    </w:p>
    <w:p w14:paraId="26101186" w14:textId="65AC9E51"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77777777" w:rsidR="00BE21AF" w:rsidRPr="001975E2" w:rsidRDefault="00BE21AF" w:rsidP="00231AF7">
      <w:pPr>
        <w:spacing w:after="160" w:line="360" w:lineRule="auto"/>
        <w:jc w:val="both"/>
        <w:rPr>
          <w:rFonts w:ascii="Times New Roman" w:hAnsi="Times New Roman"/>
          <w:sz w:val="28"/>
        </w:rPr>
      </w:pPr>
      <w:r w:rsidRPr="001975E2">
        <w:rPr>
          <w:rFonts w:ascii="Times New Roman" w:hAnsi="Times New Roman"/>
          <w:sz w:val="28"/>
        </w:rPr>
        <w:t>During the industrial attachment, the following department were visited.</w:t>
      </w:r>
    </w:p>
    <w:p w14:paraId="35DFE6F6" w14:textId="330D4D62" w:rsidR="008C0D4B" w:rsidRDefault="00BE21AF" w:rsidP="00231AF7">
      <w:pPr>
        <w:pStyle w:val="ListParagraph"/>
        <w:numPr>
          <w:ilvl w:val="0"/>
          <w:numId w:val="29"/>
        </w:numPr>
        <w:spacing w:after="160" w:line="360" w:lineRule="auto"/>
        <w:jc w:val="both"/>
        <w:rPr>
          <w:rFonts w:ascii="Times New Roman" w:hAnsi="Times New Roman"/>
          <w:sz w:val="28"/>
        </w:rPr>
      </w:pPr>
      <w:r w:rsidRPr="001975E2">
        <w:rPr>
          <w:rFonts w:ascii="Times New Roman" w:hAnsi="Times New Roman"/>
          <w:sz w:val="28"/>
        </w:rPr>
        <w:t>Pharmacy unit</w:t>
      </w:r>
    </w:p>
    <w:p w14:paraId="205E67C5" w14:textId="016B052A" w:rsidR="00540CE1" w:rsidRDefault="00540CE1" w:rsidP="00231AF7">
      <w:pPr>
        <w:pStyle w:val="ListParagraph"/>
        <w:numPr>
          <w:ilvl w:val="0"/>
          <w:numId w:val="29"/>
        </w:numPr>
        <w:spacing w:after="160" w:line="360" w:lineRule="auto"/>
        <w:jc w:val="both"/>
        <w:rPr>
          <w:rFonts w:ascii="Times New Roman" w:hAnsi="Times New Roman"/>
          <w:sz w:val="28"/>
        </w:rPr>
      </w:pPr>
      <w:r>
        <w:rPr>
          <w:rFonts w:ascii="Times New Roman" w:hAnsi="Times New Roman"/>
          <w:sz w:val="28"/>
        </w:rPr>
        <w:t>Male Ward</w:t>
      </w:r>
    </w:p>
    <w:p w14:paraId="23467C37" w14:textId="77777777" w:rsidR="00BD7662" w:rsidRPr="001027FE" w:rsidRDefault="00BD7662" w:rsidP="00BD7662">
      <w:pPr>
        <w:pStyle w:val="ListParagraph"/>
        <w:spacing w:after="160" w:line="360" w:lineRule="auto"/>
        <w:jc w:val="both"/>
        <w:rPr>
          <w:rFonts w:ascii="Times New Roman" w:hAnsi="Times New Roman"/>
          <w:sz w:val="28"/>
        </w:rPr>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4FE9FBF0" w14:textId="77777777" w:rsidR="001978A6" w:rsidRPr="001978A6" w:rsidRDefault="001978A6" w:rsidP="001978A6">
      <w:pPr>
        <w:spacing w:line="360" w:lineRule="auto"/>
        <w:jc w:val="both"/>
        <w:rPr>
          <w:rFonts w:ascii="Times New Roman" w:hAnsi="Times New Roman"/>
          <w:sz w:val="28"/>
          <w:szCs w:val="28"/>
        </w:rPr>
      </w:pPr>
      <w:r w:rsidRPr="001978A6">
        <w:rPr>
          <w:rFonts w:ascii="Times New Roman" w:hAnsi="Times New Roman"/>
          <w:sz w:val="28"/>
          <w:szCs w:val="28"/>
        </w:rPr>
        <w:t>This is a place where drugs are kept, reading of doctor's prescription, and dispensing of drugs base on doctor's prescription.</w:t>
      </w:r>
    </w:p>
    <w:p w14:paraId="5E730E56" w14:textId="77777777" w:rsidR="001978A6" w:rsidRPr="001978A6" w:rsidRDefault="001978A6" w:rsidP="001978A6">
      <w:pPr>
        <w:spacing w:line="360" w:lineRule="auto"/>
        <w:jc w:val="both"/>
        <w:rPr>
          <w:rFonts w:ascii="Times New Roman" w:hAnsi="Times New Roman"/>
          <w:b/>
          <w:sz w:val="28"/>
          <w:szCs w:val="28"/>
        </w:rPr>
      </w:pPr>
      <w:r w:rsidRPr="001978A6">
        <w:rPr>
          <w:rFonts w:ascii="Times New Roman" w:hAnsi="Times New Roman"/>
          <w:b/>
          <w:sz w:val="28"/>
          <w:szCs w:val="28"/>
        </w:rPr>
        <w:t>PRESCRIPTION</w:t>
      </w:r>
    </w:p>
    <w:p w14:paraId="7EF9E583" w14:textId="490F8CB5" w:rsidR="001978A6" w:rsidRPr="001978A6" w:rsidRDefault="001978A6" w:rsidP="001978A6">
      <w:pPr>
        <w:spacing w:line="360" w:lineRule="auto"/>
        <w:jc w:val="both"/>
        <w:rPr>
          <w:rFonts w:ascii="Times New Roman" w:hAnsi="Times New Roman"/>
          <w:sz w:val="28"/>
          <w:szCs w:val="28"/>
        </w:rPr>
      </w:pPr>
      <w:r w:rsidRPr="001978A6">
        <w:rPr>
          <w:rFonts w:ascii="Times New Roman" w:hAnsi="Times New Roman"/>
          <w:sz w:val="28"/>
          <w:szCs w:val="28"/>
        </w:rPr>
        <w:t xml:space="preserve">Prescription is </w:t>
      </w:r>
      <w:proofErr w:type="spellStart"/>
      <w:proofErr w:type="gramStart"/>
      <w:r w:rsidRPr="001978A6">
        <w:rPr>
          <w:rFonts w:ascii="Times New Roman" w:hAnsi="Times New Roman"/>
          <w:sz w:val="28"/>
          <w:szCs w:val="28"/>
        </w:rPr>
        <w:t>an</w:t>
      </w:r>
      <w:r>
        <w:rPr>
          <w:rFonts w:ascii="Times New Roman" w:hAnsi="Times New Roman"/>
          <w:sz w:val="28"/>
          <w:szCs w:val="28"/>
        </w:rPr>
        <w:t xml:space="preserve"> </w:t>
      </w:r>
      <w:r w:rsidRPr="001978A6">
        <w:rPr>
          <w:rFonts w:ascii="Times New Roman" w:hAnsi="Times New Roman"/>
          <w:sz w:val="28"/>
          <w:szCs w:val="28"/>
        </w:rPr>
        <w:t>other</w:t>
      </w:r>
      <w:proofErr w:type="spellEnd"/>
      <w:proofErr w:type="gramEnd"/>
      <w:r w:rsidRPr="001978A6">
        <w:rPr>
          <w:rFonts w:ascii="Times New Roman" w:hAnsi="Times New Roman"/>
          <w:sz w:val="28"/>
          <w:szCs w:val="28"/>
        </w:rPr>
        <w:t xml:space="preserve"> (often in written form) issue by a qualified health care professional (</w:t>
      </w:r>
      <w:proofErr w:type="spellStart"/>
      <w:r w:rsidRPr="001978A6">
        <w:rPr>
          <w:rFonts w:ascii="Times New Roman" w:hAnsi="Times New Roman"/>
          <w:sz w:val="28"/>
          <w:szCs w:val="28"/>
        </w:rPr>
        <w:t>eg.</w:t>
      </w:r>
      <w:proofErr w:type="spellEnd"/>
      <w:r w:rsidRPr="001978A6">
        <w:rPr>
          <w:rFonts w:ascii="Times New Roman" w:hAnsi="Times New Roman"/>
          <w:sz w:val="28"/>
          <w:szCs w:val="28"/>
        </w:rPr>
        <w:t xml:space="preserve"> physician and dentist) to a pharmacist or other therapist for a treatment (medicine or device)</w:t>
      </w:r>
      <w:r>
        <w:rPr>
          <w:rFonts w:ascii="Times New Roman" w:hAnsi="Times New Roman"/>
          <w:sz w:val="28"/>
          <w:szCs w:val="28"/>
        </w:rPr>
        <w:t xml:space="preserve"> </w:t>
      </w:r>
      <w:r w:rsidRPr="001978A6">
        <w:rPr>
          <w:rFonts w:ascii="Times New Roman" w:hAnsi="Times New Roman"/>
          <w:sz w:val="28"/>
          <w:szCs w:val="28"/>
        </w:rPr>
        <w:t xml:space="preserve">to </w:t>
      </w:r>
      <w:r w:rsidRPr="001978A6">
        <w:rPr>
          <w:rFonts w:ascii="Times New Roman" w:hAnsi="Times New Roman"/>
          <w:sz w:val="28"/>
          <w:szCs w:val="28"/>
        </w:rPr>
        <w:t>provide</w:t>
      </w:r>
      <w:r w:rsidRPr="001978A6">
        <w:rPr>
          <w:rFonts w:ascii="Times New Roman" w:hAnsi="Times New Roman"/>
          <w:sz w:val="28"/>
          <w:szCs w:val="28"/>
        </w:rPr>
        <w:t xml:space="preserve"> to their patient.</w:t>
      </w:r>
    </w:p>
    <w:p w14:paraId="16911DA4" w14:textId="5F356FC8" w:rsidR="008702CA" w:rsidRDefault="008702CA" w:rsidP="00231AF7">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702CA" w:rsidRPr="008702CA" w14:paraId="0305C3D1" w14:textId="77777777" w:rsidTr="008702CA">
        <w:tc>
          <w:tcPr>
            <w:tcW w:w="4508" w:type="dxa"/>
            <w:tcBorders>
              <w:top w:val="single" w:sz="4" w:space="0" w:color="auto"/>
              <w:bottom w:val="single" w:sz="4" w:space="0" w:color="auto"/>
            </w:tcBorders>
          </w:tcPr>
          <w:p w14:paraId="64AC0954" w14:textId="77777777"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36EED247" w14:textId="0D3DDB11"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8702CA" w:rsidRPr="008702CA" w14:paraId="6392CE6D" w14:textId="77777777" w:rsidTr="008702CA">
        <w:tc>
          <w:tcPr>
            <w:tcW w:w="4508" w:type="dxa"/>
            <w:tcBorders>
              <w:top w:val="single" w:sz="4" w:space="0" w:color="auto"/>
            </w:tcBorders>
          </w:tcPr>
          <w:p w14:paraId="0F35CA1F" w14:textId="03B768A9"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O.d</w:t>
            </w:r>
            <w:proofErr w:type="spellEnd"/>
            <w:proofErr w:type="gramEnd"/>
          </w:p>
        </w:tc>
        <w:tc>
          <w:tcPr>
            <w:tcW w:w="4508" w:type="dxa"/>
            <w:tcBorders>
              <w:top w:val="single" w:sz="4" w:space="0" w:color="auto"/>
            </w:tcBorders>
          </w:tcPr>
          <w:p w14:paraId="1D97CCA6" w14:textId="1CF13F00"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Once daily</w:t>
            </w:r>
            <w:r w:rsidR="00496C8B">
              <w:rPr>
                <w:rFonts w:ascii="Times New Roman" w:hAnsi="Times New Roman"/>
                <w:sz w:val="28"/>
                <w:szCs w:val="28"/>
              </w:rPr>
              <w:t xml:space="preserve"> every 24 hours</w:t>
            </w:r>
          </w:p>
        </w:tc>
      </w:tr>
      <w:tr w:rsidR="008702CA" w:rsidRPr="008702CA" w14:paraId="68230D70" w14:textId="77777777" w:rsidTr="008702CA">
        <w:tc>
          <w:tcPr>
            <w:tcW w:w="4508" w:type="dxa"/>
          </w:tcPr>
          <w:p w14:paraId="12060870" w14:textId="1333A33D"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B.d</w:t>
            </w:r>
            <w:proofErr w:type="spellEnd"/>
            <w:proofErr w:type="gramEnd"/>
          </w:p>
        </w:tc>
        <w:tc>
          <w:tcPr>
            <w:tcW w:w="4508" w:type="dxa"/>
          </w:tcPr>
          <w:p w14:paraId="0C7E6631" w14:textId="5E9A83EE"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Twice a day</w:t>
            </w:r>
            <w:r w:rsidR="00496C8B">
              <w:rPr>
                <w:rFonts w:ascii="Times New Roman" w:hAnsi="Times New Roman"/>
                <w:sz w:val="28"/>
                <w:szCs w:val="28"/>
              </w:rPr>
              <w:t xml:space="preserve"> after 12 hours</w:t>
            </w:r>
          </w:p>
        </w:tc>
      </w:tr>
      <w:tr w:rsidR="008702CA" w:rsidRPr="008702CA" w14:paraId="23654E78" w14:textId="77777777" w:rsidTr="008702CA">
        <w:tc>
          <w:tcPr>
            <w:tcW w:w="4508" w:type="dxa"/>
          </w:tcPr>
          <w:p w14:paraId="58FF0FAF" w14:textId="4D2C0407" w:rsidR="008702CA" w:rsidRP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T.</w:t>
            </w:r>
            <w:proofErr w:type="gramStart"/>
            <w:r>
              <w:rPr>
                <w:rFonts w:ascii="Times New Roman" w:hAnsi="Times New Roman"/>
                <w:sz w:val="28"/>
                <w:szCs w:val="28"/>
              </w:rPr>
              <w:t>d.s</w:t>
            </w:r>
            <w:proofErr w:type="spellEnd"/>
            <w:proofErr w:type="gramEnd"/>
          </w:p>
        </w:tc>
        <w:tc>
          <w:tcPr>
            <w:tcW w:w="4508" w:type="dxa"/>
          </w:tcPr>
          <w:p w14:paraId="4C097F4B" w14:textId="4D59FEF5" w:rsidR="008702CA" w:rsidRP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Three times a day</w:t>
            </w:r>
            <w:r w:rsidR="00496C8B">
              <w:rPr>
                <w:rFonts w:ascii="Times New Roman" w:hAnsi="Times New Roman"/>
                <w:sz w:val="28"/>
                <w:szCs w:val="28"/>
              </w:rPr>
              <w:t xml:space="preserve"> after 8 hours</w:t>
            </w:r>
          </w:p>
        </w:tc>
      </w:tr>
      <w:tr w:rsidR="008702CA" w:rsidRPr="008702CA" w14:paraId="008F3826" w14:textId="77777777" w:rsidTr="008702CA">
        <w:tc>
          <w:tcPr>
            <w:tcW w:w="4508" w:type="dxa"/>
          </w:tcPr>
          <w:p w14:paraId="0974F7B7" w14:textId="11E8F1D9" w:rsidR="008702CA" w:rsidRDefault="00496C8B"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Q.</w:t>
            </w:r>
            <w:proofErr w:type="gramStart"/>
            <w:r>
              <w:rPr>
                <w:rFonts w:ascii="Times New Roman" w:hAnsi="Times New Roman"/>
                <w:sz w:val="28"/>
                <w:szCs w:val="28"/>
              </w:rPr>
              <w:t>I</w:t>
            </w:r>
            <w:r w:rsidR="008702CA">
              <w:rPr>
                <w:rFonts w:ascii="Times New Roman" w:hAnsi="Times New Roman"/>
                <w:sz w:val="28"/>
                <w:szCs w:val="28"/>
              </w:rPr>
              <w:t>.d</w:t>
            </w:r>
            <w:proofErr w:type="spellEnd"/>
            <w:proofErr w:type="gramEnd"/>
          </w:p>
        </w:tc>
        <w:tc>
          <w:tcPr>
            <w:tcW w:w="4508" w:type="dxa"/>
          </w:tcPr>
          <w:p w14:paraId="674FEEF6" w14:textId="1AFF96B9"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Four times a day</w:t>
            </w:r>
            <w:r w:rsidR="00496C8B">
              <w:rPr>
                <w:rFonts w:ascii="Times New Roman" w:hAnsi="Times New Roman"/>
                <w:sz w:val="28"/>
                <w:szCs w:val="28"/>
              </w:rPr>
              <w:t xml:space="preserve"> after 6 hours</w:t>
            </w:r>
          </w:p>
        </w:tc>
      </w:tr>
      <w:tr w:rsidR="00496C8B" w:rsidRPr="008702CA" w14:paraId="39C03ED1" w14:textId="77777777" w:rsidTr="00A1241E">
        <w:tc>
          <w:tcPr>
            <w:tcW w:w="4508" w:type="dxa"/>
          </w:tcPr>
          <w:p w14:paraId="4107CDFA" w14:textId="77777777" w:rsidR="00496C8B" w:rsidRDefault="00496C8B" w:rsidP="00A1241E">
            <w:pPr>
              <w:spacing w:after="0" w:line="360" w:lineRule="auto"/>
              <w:jc w:val="both"/>
              <w:rPr>
                <w:rFonts w:ascii="Times New Roman" w:hAnsi="Times New Roman"/>
                <w:sz w:val="28"/>
                <w:szCs w:val="28"/>
              </w:rPr>
            </w:pPr>
            <w:r>
              <w:rPr>
                <w:rFonts w:ascii="Times New Roman" w:hAnsi="Times New Roman"/>
                <w:sz w:val="28"/>
                <w:szCs w:val="28"/>
              </w:rPr>
              <w:t>Prn</w:t>
            </w:r>
          </w:p>
        </w:tc>
        <w:tc>
          <w:tcPr>
            <w:tcW w:w="4508" w:type="dxa"/>
          </w:tcPr>
          <w:p w14:paraId="6375D02D" w14:textId="77777777" w:rsidR="00496C8B" w:rsidRDefault="00496C8B" w:rsidP="00A1241E">
            <w:pPr>
              <w:spacing w:after="0" w:line="360" w:lineRule="auto"/>
              <w:jc w:val="both"/>
              <w:rPr>
                <w:rFonts w:ascii="Times New Roman" w:hAnsi="Times New Roman"/>
                <w:sz w:val="28"/>
                <w:szCs w:val="28"/>
              </w:rPr>
            </w:pPr>
            <w:r>
              <w:rPr>
                <w:rFonts w:ascii="Times New Roman" w:hAnsi="Times New Roman"/>
                <w:sz w:val="28"/>
                <w:szCs w:val="28"/>
              </w:rPr>
              <w:t>When necessary</w:t>
            </w:r>
          </w:p>
        </w:tc>
      </w:tr>
      <w:tr w:rsidR="008702CA" w:rsidRPr="008702CA" w14:paraId="5D3FB91C" w14:textId="77777777" w:rsidTr="008702CA">
        <w:tc>
          <w:tcPr>
            <w:tcW w:w="4508" w:type="dxa"/>
          </w:tcPr>
          <w:p w14:paraId="46A35F9F" w14:textId="4110C35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Noct</w:t>
            </w:r>
            <w:proofErr w:type="spellEnd"/>
          </w:p>
        </w:tc>
        <w:tc>
          <w:tcPr>
            <w:tcW w:w="4508" w:type="dxa"/>
          </w:tcPr>
          <w:p w14:paraId="04982E95" w14:textId="4C0C12CE"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At night</w:t>
            </w:r>
          </w:p>
        </w:tc>
      </w:tr>
      <w:tr w:rsidR="008702CA" w:rsidRPr="008702CA" w14:paraId="38F1664A" w14:textId="77777777" w:rsidTr="008702CA">
        <w:tc>
          <w:tcPr>
            <w:tcW w:w="4508" w:type="dxa"/>
          </w:tcPr>
          <w:p w14:paraId="7FD6577E" w14:textId="71740EAF"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Gutt</w:t>
            </w:r>
            <w:proofErr w:type="spellEnd"/>
          </w:p>
        </w:tc>
        <w:tc>
          <w:tcPr>
            <w:tcW w:w="4508" w:type="dxa"/>
          </w:tcPr>
          <w:p w14:paraId="5CE7854B" w14:textId="02A2EF69"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Eye drop</w:t>
            </w:r>
          </w:p>
        </w:tc>
      </w:tr>
      <w:tr w:rsidR="008702CA" w:rsidRPr="008702CA" w14:paraId="02A94194" w14:textId="77777777" w:rsidTr="008702CA">
        <w:tc>
          <w:tcPr>
            <w:tcW w:w="4508" w:type="dxa"/>
          </w:tcPr>
          <w:p w14:paraId="6D22298D" w14:textId="26494220"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A0ECCC" w14:textId="6E377A8C"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Tablet</w:t>
            </w:r>
          </w:p>
        </w:tc>
      </w:tr>
      <w:tr w:rsidR="008702CA" w:rsidRPr="008702CA" w14:paraId="25F3FBE5" w14:textId="77777777" w:rsidTr="008702CA">
        <w:tc>
          <w:tcPr>
            <w:tcW w:w="4508" w:type="dxa"/>
          </w:tcPr>
          <w:p w14:paraId="148B960A" w14:textId="0F31F17D"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susp</w:t>
            </w:r>
            <w:proofErr w:type="spellEnd"/>
          </w:p>
        </w:tc>
        <w:tc>
          <w:tcPr>
            <w:tcW w:w="4508" w:type="dxa"/>
          </w:tcPr>
          <w:p w14:paraId="4A07BD3F" w14:textId="05491547"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Suspension</w:t>
            </w:r>
          </w:p>
        </w:tc>
      </w:tr>
      <w:tr w:rsidR="008702CA" w:rsidRPr="008702CA" w14:paraId="1A57277D" w14:textId="77777777" w:rsidTr="008702CA">
        <w:tc>
          <w:tcPr>
            <w:tcW w:w="4508" w:type="dxa"/>
          </w:tcPr>
          <w:p w14:paraId="288C5BC5" w14:textId="7183BD93"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inj</w:t>
            </w:r>
            <w:proofErr w:type="spellEnd"/>
          </w:p>
        </w:tc>
        <w:tc>
          <w:tcPr>
            <w:tcW w:w="4508" w:type="dxa"/>
          </w:tcPr>
          <w:p w14:paraId="2BA9560E" w14:textId="010C82A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Injection</w:t>
            </w:r>
          </w:p>
        </w:tc>
      </w:tr>
      <w:tr w:rsidR="008702CA" w:rsidRPr="008702CA" w14:paraId="6DC5467D" w14:textId="77777777" w:rsidTr="008702CA">
        <w:tc>
          <w:tcPr>
            <w:tcW w:w="4508" w:type="dxa"/>
          </w:tcPr>
          <w:p w14:paraId="1962E967" w14:textId="04CABBF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syr</w:t>
            </w:r>
            <w:proofErr w:type="spellEnd"/>
          </w:p>
        </w:tc>
        <w:tc>
          <w:tcPr>
            <w:tcW w:w="4508" w:type="dxa"/>
          </w:tcPr>
          <w:p w14:paraId="02A0CC2B" w14:textId="7572331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Syrup</w:t>
            </w:r>
          </w:p>
        </w:tc>
      </w:tr>
    </w:tbl>
    <w:p w14:paraId="385C70FD" w14:textId="70CDA8A3" w:rsidR="00D0023E" w:rsidRDefault="00D0023E">
      <w:pPr>
        <w:spacing w:after="160" w:line="259" w:lineRule="auto"/>
        <w:rPr>
          <w:rFonts w:ascii="Times New Roman" w:hAnsi="Times New Roman"/>
          <w:b/>
          <w:bCs/>
          <w:sz w:val="28"/>
          <w:szCs w:val="28"/>
        </w:rPr>
      </w:pPr>
    </w:p>
    <w:p w14:paraId="32330546" w14:textId="77777777" w:rsidR="001978A6" w:rsidRDefault="001978A6">
      <w:pPr>
        <w:spacing w:after="160" w:line="259" w:lineRule="auto"/>
        <w:rPr>
          <w:rFonts w:ascii="Times New Roman" w:hAnsi="Times New Roman"/>
          <w:b/>
          <w:bCs/>
          <w:sz w:val="28"/>
          <w:szCs w:val="28"/>
        </w:rPr>
      </w:pPr>
      <w:r>
        <w:rPr>
          <w:rFonts w:ascii="Times New Roman" w:hAnsi="Times New Roman"/>
          <w:b/>
          <w:bCs/>
          <w:sz w:val="28"/>
          <w:szCs w:val="28"/>
        </w:rPr>
        <w:br w:type="page"/>
      </w:r>
    </w:p>
    <w:p w14:paraId="1BB01FE1" w14:textId="7495CEFF"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PRESCRIPTION</w:t>
      </w:r>
    </w:p>
    <w:p w14:paraId="5663DD7C" w14:textId="53C109A8" w:rsidR="002F5C47" w:rsidRDefault="00220E60" w:rsidP="00D0023E">
      <w:pPr>
        <w:spacing w:after="0" w:line="360" w:lineRule="auto"/>
        <w:jc w:val="both"/>
        <w:rPr>
          <w:rFonts w:ascii="Times New Roman" w:hAnsi="Times New Roman"/>
          <w:sz w:val="28"/>
          <w:szCs w:val="28"/>
        </w:rPr>
      </w:pPr>
      <w:r w:rsidRPr="008339A5">
        <w:rPr>
          <w:rFonts w:ascii="Times New Roman" w:hAnsi="Times New Roman"/>
          <w:sz w:val="28"/>
          <w:szCs w:val="28"/>
        </w:rPr>
        <w:t xml:space="preserve">This is </w:t>
      </w:r>
      <w:r>
        <w:rPr>
          <w:rFonts w:ascii="Times New Roman" w:hAnsi="Times New Roman"/>
          <w:sz w:val="28"/>
          <w:szCs w:val="28"/>
        </w:rPr>
        <w:t>a</w:t>
      </w:r>
      <w:r w:rsidRPr="008339A5">
        <w:rPr>
          <w:rFonts w:ascii="Times New Roman" w:hAnsi="Times New Roman"/>
          <w:sz w:val="28"/>
          <w:szCs w:val="28"/>
        </w:rPr>
        <w:t xml:space="preserve"> </w:t>
      </w:r>
      <w:r w:rsidR="00496C8B">
        <w:rPr>
          <w:rFonts w:ascii="Times New Roman" w:hAnsi="Times New Roman"/>
          <w:sz w:val="28"/>
          <w:szCs w:val="28"/>
        </w:rPr>
        <w:t>process of writing drugs to a patient on the patient’s card.</w:t>
      </w:r>
    </w:p>
    <w:p w14:paraId="19041F84" w14:textId="77777777" w:rsidR="00D0023E" w:rsidRPr="00D0023E" w:rsidRDefault="00D0023E" w:rsidP="00D0023E">
      <w:pPr>
        <w:spacing w:after="0" w:line="360" w:lineRule="auto"/>
        <w:jc w:val="both"/>
        <w:rPr>
          <w:rFonts w:ascii="Times New Roman" w:hAnsi="Times New Roman"/>
          <w:sz w:val="28"/>
          <w:szCs w:val="28"/>
        </w:rPr>
      </w:pPr>
    </w:p>
    <w:p w14:paraId="451BD8D9" w14:textId="5EF7758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CONTENT OF PRESCRIPTION</w:t>
      </w:r>
    </w:p>
    <w:p w14:paraId="585AE43B"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Name, address, and age of patient</w:t>
      </w:r>
    </w:p>
    <w:p w14:paraId="31F29EC0"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prefix (Rx) this is a sign which is an instruction to the pharmacy</w:t>
      </w:r>
    </w:p>
    <w:p w14:paraId="43C0F421"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name qualities and duration of medication to be supplied</w:t>
      </w:r>
    </w:p>
    <w:p w14:paraId="5C6281A9"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Date</w:t>
      </w:r>
    </w:p>
    <w:p w14:paraId="4A150AE8"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Prescriber signature and address</w:t>
      </w:r>
    </w:p>
    <w:p w14:paraId="15B8209A" w14:textId="77777777" w:rsidR="00220E60" w:rsidRPr="008339A5" w:rsidRDefault="00220E60" w:rsidP="00231AF7">
      <w:pPr>
        <w:spacing w:after="0" w:line="360" w:lineRule="auto"/>
        <w:jc w:val="both"/>
        <w:rPr>
          <w:rFonts w:ascii="Times New Roman" w:hAnsi="Times New Roman"/>
          <w:sz w:val="28"/>
          <w:szCs w:val="28"/>
        </w:rPr>
      </w:pPr>
    </w:p>
    <w:p w14:paraId="4B7E6276" w14:textId="77777777"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INTERPRETATION OF PRESCRIPTION</w:t>
      </w:r>
    </w:p>
    <w:p w14:paraId="321533A2" w14:textId="131DE42E"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Amoxicillin 500mg </w:t>
      </w:r>
      <w:proofErr w:type="spellStart"/>
      <w:r w:rsidRPr="008339A5">
        <w:rPr>
          <w:rFonts w:ascii="Times New Roman" w:hAnsi="Times New Roman"/>
          <w:sz w:val="28"/>
          <w:szCs w:val="28"/>
        </w:rPr>
        <w:t>tds</w:t>
      </w:r>
      <w:proofErr w:type="spellEnd"/>
      <w:r w:rsidRPr="008339A5">
        <w:rPr>
          <w:rFonts w:ascii="Times New Roman" w:hAnsi="Times New Roman"/>
          <w:sz w:val="28"/>
          <w:szCs w:val="28"/>
        </w:rPr>
        <w:t xml:space="preserve"> </w:t>
      </w:r>
      <w:r w:rsidR="008702CA">
        <w:rPr>
          <w:rFonts w:ascii="Times New Roman" w:hAnsi="Times New Roman"/>
          <w:sz w:val="28"/>
          <w:szCs w:val="28"/>
        </w:rPr>
        <w:t>x</w:t>
      </w:r>
      <w:r w:rsidRPr="008339A5">
        <w:rPr>
          <w:rFonts w:ascii="Times New Roman" w:hAnsi="Times New Roman"/>
          <w:sz w:val="28"/>
          <w:szCs w:val="28"/>
        </w:rPr>
        <w:t xml:space="preserve"> 10/7. </w:t>
      </w:r>
    </w:p>
    <w:p w14:paraId="726A89DE" w14:textId="5E10E5BD"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 xml:space="preserve">10 = 30 tabs. which means you are to </w:t>
      </w:r>
      <w:proofErr w:type="spellStart"/>
      <w:r w:rsidRPr="008339A5">
        <w:rPr>
          <w:rFonts w:ascii="Times New Roman" w:hAnsi="Times New Roman"/>
          <w:sz w:val="28"/>
          <w:szCs w:val="28"/>
        </w:rPr>
        <w:t>despen</w:t>
      </w:r>
      <w:r w:rsidR="008702CA">
        <w:rPr>
          <w:rFonts w:ascii="Times New Roman" w:hAnsi="Times New Roman"/>
          <w:sz w:val="28"/>
          <w:szCs w:val="28"/>
        </w:rPr>
        <w:t>s</w:t>
      </w:r>
      <w:r w:rsidRPr="008339A5">
        <w:rPr>
          <w:rFonts w:ascii="Times New Roman" w:hAnsi="Times New Roman"/>
          <w:sz w:val="28"/>
          <w:szCs w:val="28"/>
        </w:rPr>
        <w:t>e</w:t>
      </w:r>
      <w:proofErr w:type="spellEnd"/>
      <w:r w:rsidRPr="008339A5">
        <w:rPr>
          <w:rFonts w:ascii="Times New Roman" w:hAnsi="Times New Roman"/>
          <w:sz w:val="28"/>
          <w:szCs w:val="28"/>
        </w:rPr>
        <w:t xml:space="preserve"> 30 tablets of Amoxicillin to be taken Three times per day for 10 days</w:t>
      </w:r>
    </w:p>
    <w:p w14:paraId="7C37F671" w14:textId="44D22A98"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I/V 5% Dextrose 500ml 8 hourly </w:t>
      </w:r>
      <w:r w:rsidR="008702CA">
        <w:rPr>
          <w:rFonts w:ascii="Times New Roman" w:hAnsi="Times New Roman"/>
          <w:sz w:val="28"/>
          <w:szCs w:val="28"/>
        </w:rPr>
        <w:t>x</w:t>
      </w:r>
      <w:r w:rsidRPr="008339A5">
        <w:rPr>
          <w:rFonts w:ascii="Times New Roman" w:hAnsi="Times New Roman"/>
          <w:sz w:val="28"/>
          <w:szCs w:val="28"/>
        </w:rPr>
        <w:t xml:space="preserve"> 48 </w:t>
      </w:r>
      <w:proofErr w:type="spellStart"/>
      <w:r w:rsidRPr="008339A5">
        <w:rPr>
          <w:rFonts w:ascii="Times New Roman" w:hAnsi="Times New Roman"/>
          <w:sz w:val="28"/>
          <w:szCs w:val="28"/>
        </w:rPr>
        <w:t>hr</w:t>
      </w:r>
      <w:proofErr w:type="spellEnd"/>
    </w:p>
    <w:p w14:paraId="09F6435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 Dextrose= 1L (1000ml)</w:t>
      </w:r>
    </w:p>
    <w:p w14:paraId="4783196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500ml ÷ 1000ml = O.5ml</w:t>
      </w:r>
    </w:p>
    <w:p w14:paraId="0B737837" w14:textId="5637EAC0"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0.5</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2 = 3 bags</w:t>
      </w:r>
    </w:p>
    <w:p w14:paraId="547BCB42" w14:textId="3A35B226"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Which means you're to dispense 3bags of I/V 5% Dextrose.</w:t>
      </w:r>
    </w:p>
    <w:p w14:paraId="2C318DE7" w14:textId="49E59CDF"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960mg bd </w:t>
      </w:r>
      <w:r w:rsidR="008702CA">
        <w:rPr>
          <w:rFonts w:ascii="Times New Roman" w:hAnsi="Times New Roman"/>
          <w:sz w:val="28"/>
          <w:szCs w:val="28"/>
        </w:rPr>
        <w:t>x</w:t>
      </w:r>
      <w:r w:rsidRPr="008339A5">
        <w:rPr>
          <w:rFonts w:ascii="Times New Roman" w:hAnsi="Times New Roman"/>
          <w:sz w:val="28"/>
          <w:szCs w:val="28"/>
        </w:rPr>
        <w:t xml:space="preserve"> 5/7 </w:t>
      </w:r>
    </w:p>
    <w:p w14:paraId="041D921E" w14:textId="622F6152"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 xml:space="preserve">1 </w:t>
      </w:r>
      <w:r w:rsidR="0019742C">
        <w:rPr>
          <w:rFonts w:ascii="Times New Roman" w:hAnsi="Times New Roman"/>
          <w:sz w:val="28"/>
          <w:szCs w:val="28"/>
        </w:rPr>
        <w:t>x</w:t>
      </w:r>
      <w:r w:rsidRPr="008339A5">
        <w:rPr>
          <w:rFonts w:ascii="Times New Roman" w:hAnsi="Times New Roman"/>
          <w:sz w:val="28"/>
          <w:szCs w:val="28"/>
        </w:rPr>
        <w:t xml:space="preserve"> 2 </w:t>
      </w:r>
      <w:r w:rsidR="0019742C">
        <w:rPr>
          <w:rFonts w:ascii="Times New Roman" w:hAnsi="Times New Roman"/>
          <w:sz w:val="28"/>
          <w:szCs w:val="28"/>
        </w:rPr>
        <w:t>x</w:t>
      </w:r>
      <w:r w:rsidRPr="008339A5">
        <w:rPr>
          <w:rFonts w:ascii="Times New Roman" w:hAnsi="Times New Roman"/>
          <w:sz w:val="28"/>
          <w:szCs w:val="28"/>
        </w:rPr>
        <w:t xml:space="preserve"> 5 = 10 tabs </w:t>
      </w:r>
    </w:p>
    <w:p w14:paraId="7D7B290A" w14:textId="4EB571C9"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10 tablet</w:t>
      </w:r>
      <w:r w:rsidR="0019742C">
        <w:rPr>
          <w:rFonts w:ascii="Times New Roman" w:hAnsi="Times New Roman"/>
          <w:sz w:val="28"/>
          <w:szCs w:val="28"/>
        </w:rPr>
        <w:t>s</w:t>
      </w:r>
      <w:r w:rsidRPr="008339A5">
        <w:rPr>
          <w:rFonts w:ascii="Times New Roman" w:hAnsi="Times New Roman"/>
          <w:sz w:val="28"/>
          <w:szCs w:val="28"/>
        </w:rPr>
        <w:t xml:space="preserve"> of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should </w:t>
      </w:r>
      <w:proofErr w:type="spellStart"/>
      <w:r w:rsidRPr="008339A5">
        <w:rPr>
          <w:rFonts w:ascii="Times New Roman" w:hAnsi="Times New Roman"/>
          <w:sz w:val="28"/>
          <w:szCs w:val="28"/>
        </w:rPr>
        <w:t>despensive</w:t>
      </w:r>
      <w:proofErr w:type="spellEnd"/>
      <w:r w:rsidRPr="008339A5">
        <w:rPr>
          <w:rFonts w:ascii="Times New Roman" w:hAnsi="Times New Roman"/>
          <w:sz w:val="28"/>
          <w:szCs w:val="28"/>
        </w:rPr>
        <w:t xml:space="preserve"> to be taken twice a day for 10 days.</w:t>
      </w:r>
    </w:p>
    <w:p w14:paraId="46A0D265" w14:textId="77777777" w:rsidR="001978A6" w:rsidRDefault="001978A6" w:rsidP="001978A6">
      <w:pPr>
        <w:spacing w:after="0" w:line="360" w:lineRule="auto"/>
        <w:rPr>
          <w:rFonts w:ascii="Times New Roman" w:hAnsi="Times New Roman"/>
          <w:b/>
          <w:sz w:val="28"/>
          <w:szCs w:val="28"/>
        </w:rPr>
      </w:pPr>
    </w:p>
    <w:p w14:paraId="3280B225" w14:textId="4240AFB0" w:rsidR="001978A6" w:rsidRPr="001978A6" w:rsidRDefault="001978A6" w:rsidP="001978A6">
      <w:pPr>
        <w:spacing w:after="0" w:line="360" w:lineRule="auto"/>
        <w:rPr>
          <w:rFonts w:ascii="Times New Roman" w:hAnsi="Times New Roman"/>
          <w:b/>
          <w:sz w:val="28"/>
          <w:szCs w:val="28"/>
        </w:rPr>
      </w:pPr>
      <w:r w:rsidRPr="001978A6">
        <w:rPr>
          <w:rFonts w:ascii="Times New Roman" w:hAnsi="Times New Roman"/>
          <w:b/>
          <w:sz w:val="28"/>
          <w:szCs w:val="28"/>
        </w:rPr>
        <w:t>EXAMPLE OF WRITTEN PRESCRIPTION</w:t>
      </w:r>
    </w:p>
    <w:p w14:paraId="0E3F083E" w14:textId="1E8E582F"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Caps Amoxicillin.  500mg.             </w:t>
      </w:r>
      <w:proofErr w:type="spellStart"/>
      <w:r w:rsidRPr="00912507">
        <w:rPr>
          <w:rFonts w:ascii="Times New Roman" w:hAnsi="Times New Roman"/>
          <w:sz w:val="28"/>
          <w:szCs w:val="28"/>
        </w:rPr>
        <w:t>b.d</w:t>
      </w:r>
      <w:proofErr w:type="spellEnd"/>
      <w:r w:rsidRPr="00912507">
        <w:rPr>
          <w:rFonts w:ascii="Times New Roman" w:hAnsi="Times New Roman"/>
          <w:sz w:val="28"/>
          <w:szCs w:val="28"/>
        </w:rPr>
        <w:t xml:space="preserve"> x 7/7</w:t>
      </w:r>
    </w:p>
    <w:p w14:paraId="232BDAFD" w14:textId="4EACD826"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w:t>
      </w:r>
      <w:proofErr w:type="gramStart"/>
      <w:r w:rsidRPr="00912507">
        <w:rPr>
          <w:rFonts w:ascii="Times New Roman" w:hAnsi="Times New Roman"/>
          <w:sz w:val="28"/>
          <w:szCs w:val="28"/>
        </w:rPr>
        <w:t>Tab  Amoxicillin</w:t>
      </w:r>
      <w:proofErr w:type="gramEnd"/>
      <w:r w:rsidRPr="00912507">
        <w:rPr>
          <w:rFonts w:ascii="Times New Roman" w:hAnsi="Times New Roman"/>
          <w:sz w:val="28"/>
          <w:szCs w:val="28"/>
        </w:rPr>
        <w:t xml:space="preserve">   250mg.             </w:t>
      </w:r>
      <w:proofErr w:type="spellStart"/>
      <w:r w:rsidRPr="00912507">
        <w:rPr>
          <w:rFonts w:ascii="Times New Roman" w:hAnsi="Times New Roman"/>
          <w:sz w:val="28"/>
          <w:szCs w:val="28"/>
        </w:rPr>
        <w:t>q.d.s</w:t>
      </w:r>
      <w:proofErr w:type="spellEnd"/>
      <w:r w:rsidRPr="00912507">
        <w:rPr>
          <w:rFonts w:ascii="Times New Roman" w:hAnsi="Times New Roman"/>
          <w:sz w:val="28"/>
          <w:szCs w:val="28"/>
        </w:rPr>
        <w:t xml:space="preserve"> x5/7</w:t>
      </w:r>
    </w:p>
    <w:p w14:paraId="647CD2AE" w14:textId="417FC60C"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w:t>
      </w:r>
      <w:proofErr w:type="gramStart"/>
      <w:r w:rsidRPr="00912507">
        <w:rPr>
          <w:rFonts w:ascii="Times New Roman" w:hAnsi="Times New Roman"/>
          <w:sz w:val="28"/>
          <w:szCs w:val="28"/>
        </w:rPr>
        <w:t>Tab  Amlodipine</w:t>
      </w:r>
      <w:proofErr w:type="gramEnd"/>
      <w:r w:rsidRPr="00912507">
        <w:rPr>
          <w:rFonts w:ascii="Times New Roman" w:hAnsi="Times New Roman"/>
          <w:sz w:val="28"/>
          <w:szCs w:val="28"/>
        </w:rPr>
        <w:t xml:space="preserve">. 10mg.                </w:t>
      </w:r>
      <w:proofErr w:type="spellStart"/>
      <w:r w:rsidRPr="00912507">
        <w:rPr>
          <w:rFonts w:ascii="Times New Roman" w:hAnsi="Times New Roman"/>
          <w:sz w:val="28"/>
          <w:szCs w:val="28"/>
        </w:rPr>
        <w:t>o.d</w:t>
      </w:r>
      <w:proofErr w:type="spellEnd"/>
      <w:r w:rsidRPr="00912507">
        <w:rPr>
          <w:rFonts w:ascii="Times New Roman" w:hAnsi="Times New Roman"/>
          <w:sz w:val="28"/>
          <w:szCs w:val="28"/>
        </w:rPr>
        <w:t xml:space="preserve"> x 1/12</w:t>
      </w:r>
    </w:p>
    <w:p w14:paraId="23AB54F3" w14:textId="4FA09078"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I.V Ceftriaxone.      1g.                     </w:t>
      </w:r>
      <w:proofErr w:type="spellStart"/>
      <w:r w:rsidRPr="00912507">
        <w:rPr>
          <w:rFonts w:ascii="Times New Roman" w:hAnsi="Times New Roman"/>
          <w:sz w:val="28"/>
          <w:szCs w:val="28"/>
        </w:rPr>
        <w:t>o.d</w:t>
      </w:r>
      <w:proofErr w:type="spellEnd"/>
      <w:r w:rsidRPr="00912507">
        <w:rPr>
          <w:rFonts w:ascii="Times New Roman" w:hAnsi="Times New Roman"/>
          <w:sz w:val="28"/>
          <w:szCs w:val="28"/>
        </w:rPr>
        <w:t xml:space="preserve"> 3/7</w:t>
      </w:r>
    </w:p>
    <w:p w14:paraId="7EE6ABCA" w14:textId="29672F7A"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w:t>
      </w:r>
      <w:proofErr w:type="gramStart"/>
      <w:r w:rsidRPr="00912507">
        <w:rPr>
          <w:rFonts w:ascii="Times New Roman" w:hAnsi="Times New Roman"/>
          <w:sz w:val="28"/>
          <w:szCs w:val="28"/>
        </w:rPr>
        <w:t>Tab  ibuprofen</w:t>
      </w:r>
      <w:proofErr w:type="gramEnd"/>
      <w:r w:rsidRPr="00912507">
        <w:rPr>
          <w:rFonts w:ascii="Times New Roman" w:hAnsi="Times New Roman"/>
          <w:sz w:val="28"/>
          <w:szCs w:val="28"/>
        </w:rPr>
        <w:t xml:space="preserve">.                                </w:t>
      </w:r>
      <w:proofErr w:type="spellStart"/>
      <w:r w:rsidRPr="00912507">
        <w:rPr>
          <w:rFonts w:ascii="Times New Roman" w:hAnsi="Times New Roman"/>
          <w:sz w:val="28"/>
          <w:szCs w:val="28"/>
        </w:rPr>
        <w:t>t.d.s</w:t>
      </w:r>
      <w:proofErr w:type="spellEnd"/>
      <w:r w:rsidRPr="00912507">
        <w:rPr>
          <w:rFonts w:ascii="Times New Roman" w:hAnsi="Times New Roman"/>
          <w:sz w:val="28"/>
          <w:szCs w:val="28"/>
        </w:rPr>
        <w:t xml:space="preserve"> x 5/7</w:t>
      </w:r>
    </w:p>
    <w:p w14:paraId="72596974" w14:textId="2C1E393F"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w:t>
      </w:r>
      <w:proofErr w:type="gramStart"/>
      <w:r w:rsidRPr="00912507">
        <w:rPr>
          <w:rFonts w:ascii="Times New Roman" w:hAnsi="Times New Roman"/>
          <w:sz w:val="28"/>
          <w:szCs w:val="28"/>
        </w:rPr>
        <w:t>Tab  Diclofenac</w:t>
      </w:r>
      <w:proofErr w:type="gramEnd"/>
      <w:r w:rsidRPr="00912507">
        <w:rPr>
          <w:rFonts w:ascii="Times New Roman" w:hAnsi="Times New Roman"/>
          <w:sz w:val="28"/>
          <w:szCs w:val="28"/>
        </w:rPr>
        <w:t xml:space="preserve">.                               </w:t>
      </w:r>
      <w:proofErr w:type="spellStart"/>
      <w:proofErr w:type="gramStart"/>
      <w:r w:rsidRPr="00912507">
        <w:rPr>
          <w:rFonts w:ascii="Times New Roman" w:hAnsi="Times New Roman"/>
          <w:sz w:val="28"/>
          <w:szCs w:val="28"/>
        </w:rPr>
        <w:t>t.d.s</w:t>
      </w:r>
      <w:proofErr w:type="spellEnd"/>
      <w:r w:rsidRPr="00912507">
        <w:rPr>
          <w:rFonts w:ascii="Times New Roman" w:hAnsi="Times New Roman"/>
          <w:sz w:val="28"/>
          <w:szCs w:val="28"/>
        </w:rPr>
        <w:t xml:space="preserve">  3</w:t>
      </w:r>
      <w:proofErr w:type="gramEnd"/>
      <w:r w:rsidRPr="00912507">
        <w:rPr>
          <w:rFonts w:ascii="Times New Roman" w:hAnsi="Times New Roman"/>
          <w:sz w:val="28"/>
          <w:szCs w:val="28"/>
        </w:rPr>
        <w:t>/7</w:t>
      </w:r>
    </w:p>
    <w:p w14:paraId="6B2F77C1" w14:textId="2EC6C1A0"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lastRenderedPageBreak/>
        <w:t xml:space="preserve">.      </w:t>
      </w:r>
      <w:proofErr w:type="gramStart"/>
      <w:r w:rsidRPr="00912507">
        <w:rPr>
          <w:rFonts w:ascii="Times New Roman" w:hAnsi="Times New Roman"/>
          <w:sz w:val="28"/>
          <w:szCs w:val="28"/>
        </w:rPr>
        <w:t>Tab  paracetamol</w:t>
      </w:r>
      <w:proofErr w:type="gramEnd"/>
      <w:r w:rsidRPr="00912507">
        <w:rPr>
          <w:rFonts w:ascii="Times New Roman" w:hAnsi="Times New Roman"/>
          <w:sz w:val="28"/>
          <w:szCs w:val="28"/>
        </w:rPr>
        <w:t xml:space="preserve">.                            </w:t>
      </w:r>
      <w:proofErr w:type="spellStart"/>
      <w:r w:rsidRPr="00912507">
        <w:rPr>
          <w:rFonts w:ascii="Times New Roman" w:hAnsi="Times New Roman"/>
          <w:sz w:val="28"/>
          <w:szCs w:val="28"/>
        </w:rPr>
        <w:t>t.d.s</w:t>
      </w:r>
      <w:proofErr w:type="spellEnd"/>
      <w:r w:rsidRPr="00912507">
        <w:rPr>
          <w:rFonts w:ascii="Times New Roman" w:hAnsi="Times New Roman"/>
          <w:sz w:val="28"/>
          <w:szCs w:val="28"/>
        </w:rPr>
        <w:t xml:space="preserve"> 3/7</w:t>
      </w:r>
    </w:p>
    <w:p w14:paraId="1712279E" w14:textId="4F1DE853"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Tab vitamin c.                                   </w:t>
      </w:r>
      <w:proofErr w:type="spellStart"/>
      <w:r w:rsidRPr="00912507">
        <w:rPr>
          <w:rFonts w:ascii="Times New Roman" w:hAnsi="Times New Roman"/>
          <w:sz w:val="28"/>
          <w:szCs w:val="28"/>
        </w:rPr>
        <w:t>t.d.s</w:t>
      </w:r>
      <w:proofErr w:type="spellEnd"/>
      <w:r w:rsidRPr="00912507">
        <w:rPr>
          <w:rFonts w:ascii="Times New Roman" w:hAnsi="Times New Roman"/>
          <w:sz w:val="28"/>
          <w:szCs w:val="28"/>
        </w:rPr>
        <w:t xml:space="preserve"> 3/7</w:t>
      </w:r>
    </w:p>
    <w:p w14:paraId="2E869FA8" w14:textId="2547F9E0"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Tab metronidazole.                          </w:t>
      </w:r>
      <w:proofErr w:type="spellStart"/>
      <w:r w:rsidRPr="00912507">
        <w:rPr>
          <w:rFonts w:ascii="Times New Roman" w:hAnsi="Times New Roman"/>
          <w:sz w:val="28"/>
          <w:szCs w:val="28"/>
        </w:rPr>
        <w:t>t.d.s</w:t>
      </w:r>
      <w:proofErr w:type="spellEnd"/>
      <w:r w:rsidRPr="00912507">
        <w:rPr>
          <w:rFonts w:ascii="Times New Roman" w:hAnsi="Times New Roman"/>
          <w:sz w:val="28"/>
          <w:szCs w:val="28"/>
        </w:rPr>
        <w:t xml:space="preserve"> 3/7</w:t>
      </w:r>
    </w:p>
    <w:p w14:paraId="7DA7BFE7" w14:textId="73875267"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I.M Artemether.                                 </w:t>
      </w:r>
      <w:proofErr w:type="spellStart"/>
      <w:r w:rsidRPr="00912507">
        <w:rPr>
          <w:rFonts w:ascii="Times New Roman" w:hAnsi="Times New Roman"/>
          <w:sz w:val="28"/>
          <w:szCs w:val="28"/>
        </w:rPr>
        <w:t>o.d</w:t>
      </w:r>
      <w:proofErr w:type="spellEnd"/>
      <w:r w:rsidRPr="00912507">
        <w:rPr>
          <w:rFonts w:ascii="Times New Roman" w:hAnsi="Times New Roman"/>
          <w:sz w:val="28"/>
          <w:szCs w:val="28"/>
        </w:rPr>
        <w:t xml:space="preserve"> 3/7</w:t>
      </w:r>
    </w:p>
    <w:p w14:paraId="2779F2E3" w14:textId="5D97E855"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Tab ciprofloxacin (Cipro).                 </w:t>
      </w:r>
      <w:proofErr w:type="spellStart"/>
      <w:r w:rsidRPr="00912507">
        <w:rPr>
          <w:rFonts w:ascii="Times New Roman" w:hAnsi="Times New Roman"/>
          <w:sz w:val="28"/>
          <w:szCs w:val="28"/>
        </w:rPr>
        <w:t>b.d</w:t>
      </w:r>
      <w:proofErr w:type="spellEnd"/>
      <w:r w:rsidRPr="00912507">
        <w:rPr>
          <w:rFonts w:ascii="Times New Roman" w:hAnsi="Times New Roman"/>
          <w:sz w:val="28"/>
          <w:szCs w:val="28"/>
        </w:rPr>
        <w:t xml:space="preserve"> 5/7</w:t>
      </w:r>
    </w:p>
    <w:p w14:paraId="0C67AC95" w14:textId="28C102BA"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xml:space="preserve">.     Caps </w:t>
      </w:r>
      <w:proofErr w:type="spellStart"/>
      <w:r w:rsidRPr="00912507">
        <w:rPr>
          <w:rFonts w:ascii="Times New Roman" w:hAnsi="Times New Roman"/>
          <w:sz w:val="28"/>
          <w:szCs w:val="28"/>
        </w:rPr>
        <w:t>Omeprozole</w:t>
      </w:r>
      <w:proofErr w:type="spellEnd"/>
      <w:r w:rsidRPr="00912507">
        <w:rPr>
          <w:rFonts w:ascii="Times New Roman" w:hAnsi="Times New Roman"/>
          <w:sz w:val="28"/>
          <w:szCs w:val="28"/>
        </w:rPr>
        <w:t>.                             20mg5/7</w:t>
      </w:r>
    </w:p>
    <w:p w14:paraId="005499DD" w14:textId="3A5F6B27"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Tab Mebendazole.                            500mg start</w:t>
      </w:r>
    </w:p>
    <w:p w14:paraId="489F5C92" w14:textId="4037EBFD"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Tab Albendazole.                               Start</w:t>
      </w:r>
    </w:p>
    <w:p w14:paraId="24AF2A1A" w14:textId="56ED54B8" w:rsidR="001978A6" w:rsidRPr="00912507" w:rsidRDefault="001978A6" w:rsidP="00912507">
      <w:pPr>
        <w:spacing w:after="0" w:line="360" w:lineRule="auto"/>
        <w:rPr>
          <w:rFonts w:ascii="Times New Roman" w:hAnsi="Times New Roman"/>
          <w:sz w:val="28"/>
          <w:szCs w:val="28"/>
        </w:rPr>
      </w:pPr>
      <w:r w:rsidRPr="00912507">
        <w:rPr>
          <w:rFonts w:ascii="Times New Roman" w:hAnsi="Times New Roman"/>
          <w:sz w:val="28"/>
          <w:szCs w:val="28"/>
        </w:rPr>
        <w:t>.     I.M paracetamol (P.C.M.).                  Start</w:t>
      </w:r>
    </w:p>
    <w:p w14:paraId="175CBE5F" w14:textId="1CCB5EA4" w:rsidR="00D0023E" w:rsidRDefault="00D0023E">
      <w:pPr>
        <w:spacing w:after="160" w:line="259" w:lineRule="auto"/>
        <w:rPr>
          <w:rFonts w:ascii="Times New Roman" w:hAnsi="Times New Roman"/>
          <w:b/>
          <w:bCs/>
          <w:sz w:val="28"/>
          <w:szCs w:val="28"/>
        </w:rPr>
      </w:pPr>
    </w:p>
    <w:p w14:paraId="455A011D" w14:textId="5E314931"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sidR="007575E0">
        <w:rPr>
          <w:rFonts w:ascii="Times New Roman" w:hAnsi="Times New Roman"/>
          <w:b/>
          <w:bCs/>
          <w:sz w:val="28"/>
          <w:szCs w:val="28"/>
        </w:rPr>
        <w:t>I</w:t>
      </w:r>
      <w:r w:rsidRPr="008339A5">
        <w:rPr>
          <w:rFonts w:ascii="Times New Roman" w:hAnsi="Times New Roman"/>
          <w:b/>
          <w:bCs/>
          <w:sz w:val="28"/>
          <w:szCs w:val="28"/>
        </w:rPr>
        <w:t>SPENSING</w:t>
      </w:r>
    </w:p>
    <w:p w14:paraId="274BB365" w14:textId="3F132875" w:rsidR="00A106D6" w:rsidRPr="009C3C8A" w:rsidRDefault="009C3C8A" w:rsidP="00A106D6">
      <w:pPr>
        <w:spacing w:after="0" w:line="360" w:lineRule="auto"/>
        <w:jc w:val="both"/>
        <w:rPr>
          <w:rFonts w:ascii="Times New Roman" w:hAnsi="Times New Roman"/>
          <w:sz w:val="28"/>
        </w:rPr>
      </w:pPr>
      <w:r w:rsidRPr="009C3C8A">
        <w:rPr>
          <w:rFonts w:ascii="Times New Roman" w:hAnsi="Times New Roman"/>
          <w:sz w:val="28"/>
        </w:rPr>
        <w:t>it refers to the process of preparing and giving medicine to a named of person on the b</w:t>
      </w:r>
      <w:r>
        <w:rPr>
          <w:rFonts w:ascii="Times New Roman" w:hAnsi="Times New Roman"/>
          <w:sz w:val="28"/>
        </w:rPr>
        <w:t>as</w:t>
      </w:r>
      <w:r w:rsidRPr="009C3C8A">
        <w:rPr>
          <w:rFonts w:ascii="Times New Roman" w:hAnsi="Times New Roman"/>
          <w:sz w:val="28"/>
        </w:rPr>
        <w:t xml:space="preserve">is of a </w:t>
      </w:r>
      <w:r w:rsidRPr="009C3C8A">
        <w:rPr>
          <w:rFonts w:ascii="Times New Roman" w:hAnsi="Times New Roman"/>
          <w:sz w:val="28"/>
        </w:rPr>
        <w:t>pr</w:t>
      </w:r>
      <w:r>
        <w:rPr>
          <w:rFonts w:ascii="Times New Roman" w:hAnsi="Times New Roman"/>
          <w:sz w:val="28"/>
        </w:rPr>
        <w:t>e</w:t>
      </w:r>
      <w:r w:rsidRPr="009C3C8A">
        <w:rPr>
          <w:rFonts w:ascii="Times New Roman" w:hAnsi="Times New Roman"/>
          <w:sz w:val="28"/>
        </w:rPr>
        <w:t>scription. OR</w:t>
      </w:r>
      <w:r w:rsidRPr="009C3C8A">
        <w:rPr>
          <w:rFonts w:ascii="Times New Roman" w:hAnsi="Times New Roman"/>
          <w:sz w:val="28"/>
        </w:rPr>
        <w:t xml:space="preserve"> act of preparing medicine or medical supplies and distribute to the users with adequate information, counseling and appropriate follow up.</w:t>
      </w:r>
    </w:p>
    <w:p w14:paraId="6E41A31D" w14:textId="77777777" w:rsidR="009C3C8A" w:rsidRPr="009C3C8A" w:rsidRDefault="009C3C8A" w:rsidP="009C3C8A">
      <w:pPr>
        <w:spacing w:after="0" w:line="360" w:lineRule="auto"/>
        <w:rPr>
          <w:rFonts w:ascii="Times New Roman" w:hAnsi="Times New Roman"/>
          <w:b/>
          <w:sz w:val="28"/>
          <w:szCs w:val="28"/>
        </w:rPr>
      </w:pPr>
      <w:r w:rsidRPr="009C3C8A">
        <w:rPr>
          <w:rFonts w:ascii="Times New Roman" w:hAnsi="Times New Roman"/>
          <w:b/>
          <w:sz w:val="28"/>
          <w:szCs w:val="28"/>
        </w:rPr>
        <w:t>CORRECT DISPENSING PROCEDURE</w:t>
      </w:r>
    </w:p>
    <w:p w14:paraId="671B8026" w14:textId="19C27B84" w:rsidR="009C3C8A" w:rsidRPr="009C3C8A" w:rsidRDefault="009C3C8A" w:rsidP="009C3C8A">
      <w:pPr>
        <w:pStyle w:val="ListParagraph"/>
        <w:numPr>
          <w:ilvl w:val="0"/>
          <w:numId w:val="37"/>
        </w:numPr>
        <w:spacing w:after="0" w:line="360" w:lineRule="auto"/>
        <w:rPr>
          <w:rFonts w:ascii="Times New Roman" w:hAnsi="Times New Roman"/>
          <w:sz w:val="28"/>
          <w:szCs w:val="28"/>
        </w:rPr>
      </w:pPr>
      <w:r w:rsidRPr="009C3C8A">
        <w:rPr>
          <w:rFonts w:ascii="Times New Roman" w:hAnsi="Times New Roman"/>
          <w:sz w:val="28"/>
          <w:szCs w:val="28"/>
        </w:rPr>
        <w:t>Ensure that prescription has the name and signature of the prescriber.</w:t>
      </w:r>
    </w:p>
    <w:p w14:paraId="2510324F" w14:textId="3464FAD1" w:rsidR="009C3C8A" w:rsidRPr="009C3C8A" w:rsidRDefault="009C3C8A" w:rsidP="009C3C8A">
      <w:pPr>
        <w:pStyle w:val="ListParagraph"/>
        <w:numPr>
          <w:ilvl w:val="0"/>
          <w:numId w:val="37"/>
        </w:numPr>
        <w:spacing w:after="0" w:line="360" w:lineRule="auto"/>
        <w:rPr>
          <w:rFonts w:ascii="Times New Roman" w:hAnsi="Times New Roman"/>
          <w:sz w:val="28"/>
          <w:szCs w:val="28"/>
        </w:rPr>
      </w:pPr>
      <w:r w:rsidRPr="009C3C8A">
        <w:rPr>
          <w:rFonts w:ascii="Times New Roman" w:hAnsi="Times New Roman"/>
          <w:sz w:val="28"/>
          <w:szCs w:val="28"/>
        </w:rPr>
        <w:t>Ensure that the prescription is dated and has the name of the patient.</w:t>
      </w:r>
    </w:p>
    <w:p w14:paraId="7966C7E1" w14:textId="2A65B09D" w:rsidR="009C3C8A" w:rsidRPr="009C3C8A" w:rsidRDefault="009C3C8A" w:rsidP="009C3C8A">
      <w:pPr>
        <w:pStyle w:val="ListParagraph"/>
        <w:numPr>
          <w:ilvl w:val="0"/>
          <w:numId w:val="37"/>
        </w:numPr>
        <w:spacing w:after="0" w:line="360" w:lineRule="auto"/>
        <w:rPr>
          <w:rFonts w:ascii="Times New Roman" w:hAnsi="Times New Roman"/>
          <w:sz w:val="28"/>
          <w:szCs w:val="28"/>
        </w:rPr>
      </w:pPr>
      <w:r w:rsidRPr="009C3C8A">
        <w:rPr>
          <w:rFonts w:ascii="Times New Roman" w:hAnsi="Times New Roman"/>
          <w:sz w:val="28"/>
          <w:szCs w:val="28"/>
        </w:rPr>
        <w:t>Check the name of the prescribed drug against that of container.</w:t>
      </w:r>
    </w:p>
    <w:p w14:paraId="770EF201" w14:textId="5C577BEA" w:rsidR="009C3C8A" w:rsidRPr="009C3C8A" w:rsidRDefault="009C3C8A" w:rsidP="009C3C8A">
      <w:pPr>
        <w:pStyle w:val="ListParagraph"/>
        <w:numPr>
          <w:ilvl w:val="0"/>
          <w:numId w:val="37"/>
        </w:numPr>
        <w:spacing w:after="0" w:line="360" w:lineRule="auto"/>
        <w:rPr>
          <w:rFonts w:ascii="Times New Roman" w:hAnsi="Times New Roman"/>
          <w:sz w:val="28"/>
          <w:szCs w:val="28"/>
        </w:rPr>
      </w:pPr>
      <w:r w:rsidRPr="009C3C8A">
        <w:rPr>
          <w:rFonts w:ascii="Times New Roman" w:hAnsi="Times New Roman"/>
          <w:sz w:val="28"/>
          <w:szCs w:val="28"/>
        </w:rPr>
        <w:t>Check the expiration date on the container.</w:t>
      </w:r>
    </w:p>
    <w:p w14:paraId="13670687" w14:textId="69BEF310" w:rsidR="009C3C8A" w:rsidRPr="009C3C8A" w:rsidRDefault="009C3C8A" w:rsidP="009C3C8A">
      <w:pPr>
        <w:pStyle w:val="ListParagraph"/>
        <w:numPr>
          <w:ilvl w:val="0"/>
          <w:numId w:val="37"/>
        </w:numPr>
        <w:spacing w:after="0" w:line="360" w:lineRule="auto"/>
        <w:rPr>
          <w:rFonts w:ascii="Times New Roman" w:hAnsi="Times New Roman"/>
          <w:sz w:val="28"/>
          <w:szCs w:val="28"/>
        </w:rPr>
      </w:pPr>
      <w:r w:rsidRPr="009C3C8A">
        <w:rPr>
          <w:rFonts w:ascii="Times New Roman" w:hAnsi="Times New Roman"/>
          <w:sz w:val="28"/>
          <w:szCs w:val="28"/>
        </w:rPr>
        <w:t>Calculate the total cost of the drug to be dispensed on the b</w:t>
      </w:r>
      <w:r>
        <w:rPr>
          <w:rFonts w:ascii="Times New Roman" w:hAnsi="Times New Roman"/>
          <w:sz w:val="28"/>
          <w:szCs w:val="28"/>
        </w:rPr>
        <w:t>a</w:t>
      </w:r>
      <w:r w:rsidRPr="009C3C8A">
        <w:rPr>
          <w:rFonts w:ascii="Times New Roman" w:hAnsi="Times New Roman"/>
          <w:sz w:val="28"/>
          <w:szCs w:val="28"/>
        </w:rPr>
        <w:t>sis of the</w:t>
      </w:r>
    </w:p>
    <w:p w14:paraId="72722DC0" w14:textId="0EA48DE7" w:rsidR="009C3C8A" w:rsidRPr="009C3C8A" w:rsidRDefault="009C3C8A" w:rsidP="009C3C8A">
      <w:pPr>
        <w:pStyle w:val="ListParagraph"/>
        <w:numPr>
          <w:ilvl w:val="1"/>
          <w:numId w:val="37"/>
        </w:numPr>
        <w:spacing w:after="0" w:line="360" w:lineRule="auto"/>
        <w:rPr>
          <w:rFonts w:ascii="Times New Roman" w:hAnsi="Times New Roman"/>
          <w:sz w:val="28"/>
          <w:szCs w:val="28"/>
        </w:rPr>
      </w:pPr>
      <w:r w:rsidRPr="009C3C8A">
        <w:rPr>
          <w:rFonts w:ascii="Times New Roman" w:hAnsi="Times New Roman"/>
          <w:sz w:val="28"/>
          <w:szCs w:val="28"/>
        </w:rPr>
        <w:t>Prescription where applicable.</w:t>
      </w:r>
    </w:p>
    <w:p w14:paraId="21520E3F" w14:textId="5969581D" w:rsidR="009C3C8A" w:rsidRPr="009C3C8A" w:rsidRDefault="009C3C8A" w:rsidP="009C3C8A">
      <w:pPr>
        <w:pStyle w:val="ListParagraph"/>
        <w:numPr>
          <w:ilvl w:val="0"/>
          <w:numId w:val="37"/>
        </w:numPr>
        <w:spacing w:after="0" w:line="360" w:lineRule="auto"/>
        <w:rPr>
          <w:rFonts w:ascii="Times New Roman" w:hAnsi="Times New Roman"/>
          <w:sz w:val="28"/>
          <w:szCs w:val="28"/>
        </w:rPr>
      </w:pPr>
      <w:r w:rsidRPr="009C3C8A">
        <w:rPr>
          <w:rFonts w:ascii="Times New Roman" w:hAnsi="Times New Roman"/>
          <w:sz w:val="28"/>
          <w:szCs w:val="28"/>
        </w:rPr>
        <w:t xml:space="preserve">Avoid dispensing without a prescription or from an </w:t>
      </w:r>
      <w:proofErr w:type="spellStart"/>
      <w:r w:rsidRPr="009C3C8A">
        <w:rPr>
          <w:rFonts w:ascii="Times New Roman" w:hAnsi="Times New Roman"/>
          <w:sz w:val="28"/>
          <w:szCs w:val="28"/>
        </w:rPr>
        <w:t>authorised</w:t>
      </w:r>
      <w:proofErr w:type="spellEnd"/>
      <w:r w:rsidRPr="009C3C8A">
        <w:rPr>
          <w:rFonts w:ascii="Times New Roman" w:hAnsi="Times New Roman"/>
          <w:sz w:val="28"/>
          <w:szCs w:val="28"/>
        </w:rPr>
        <w:t xml:space="preserve"> prescriber.</w:t>
      </w:r>
    </w:p>
    <w:p w14:paraId="63F94526" w14:textId="438E2F2A" w:rsidR="009C3C8A" w:rsidRPr="009C3C8A" w:rsidRDefault="009C3C8A" w:rsidP="009C3C8A">
      <w:pPr>
        <w:pStyle w:val="ListParagraph"/>
        <w:numPr>
          <w:ilvl w:val="0"/>
          <w:numId w:val="37"/>
        </w:numPr>
        <w:spacing w:after="0" w:line="360" w:lineRule="auto"/>
        <w:rPr>
          <w:rFonts w:ascii="Times New Roman" w:hAnsi="Times New Roman"/>
          <w:sz w:val="28"/>
          <w:szCs w:val="28"/>
        </w:rPr>
      </w:pPr>
      <w:r w:rsidRPr="009C3C8A">
        <w:rPr>
          <w:rFonts w:ascii="Times New Roman" w:hAnsi="Times New Roman"/>
          <w:sz w:val="28"/>
          <w:szCs w:val="28"/>
        </w:rPr>
        <w:t>Inform the patient about the cost of the drug.</w:t>
      </w:r>
    </w:p>
    <w:p w14:paraId="6CDEC0D5" w14:textId="6175BE0F" w:rsidR="009C3C8A" w:rsidRPr="009C3C8A" w:rsidRDefault="009C3C8A" w:rsidP="009C3C8A">
      <w:pPr>
        <w:pStyle w:val="ListParagraph"/>
        <w:numPr>
          <w:ilvl w:val="0"/>
          <w:numId w:val="37"/>
        </w:numPr>
        <w:spacing w:after="0" w:line="360" w:lineRule="auto"/>
        <w:rPr>
          <w:rFonts w:ascii="Times New Roman" w:hAnsi="Times New Roman"/>
          <w:sz w:val="28"/>
          <w:szCs w:val="28"/>
        </w:rPr>
      </w:pPr>
      <w:r w:rsidRPr="009C3C8A">
        <w:rPr>
          <w:rFonts w:ascii="Times New Roman" w:hAnsi="Times New Roman"/>
          <w:sz w:val="28"/>
          <w:szCs w:val="28"/>
        </w:rPr>
        <w:t>Educate the patient on dosage and prescription compliance.</w:t>
      </w:r>
    </w:p>
    <w:p w14:paraId="38989926" w14:textId="44A508C8" w:rsidR="009C3C8A" w:rsidRPr="009C3C8A" w:rsidRDefault="009C3C8A" w:rsidP="009C3C8A">
      <w:pPr>
        <w:pStyle w:val="ListParagraph"/>
        <w:numPr>
          <w:ilvl w:val="0"/>
          <w:numId w:val="37"/>
        </w:numPr>
        <w:spacing w:after="0" w:line="360" w:lineRule="auto"/>
        <w:rPr>
          <w:rFonts w:ascii="Times New Roman" w:hAnsi="Times New Roman"/>
          <w:sz w:val="28"/>
          <w:szCs w:val="28"/>
        </w:rPr>
      </w:pPr>
      <w:r w:rsidRPr="009C3C8A">
        <w:rPr>
          <w:rFonts w:ascii="Times New Roman" w:hAnsi="Times New Roman"/>
          <w:sz w:val="28"/>
          <w:szCs w:val="28"/>
        </w:rPr>
        <w:t>Hand over the dispend drug.</w:t>
      </w:r>
    </w:p>
    <w:p w14:paraId="513824B0" w14:textId="0A4EC9EF" w:rsidR="009C3C8A" w:rsidRPr="009C3C8A" w:rsidRDefault="009C3C8A" w:rsidP="009C3C8A">
      <w:pPr>
        <w:spacing w:after="0" w:line="360" w:lineRule="auto"/>
        <w:rPr>
          <w:rFonts w:ascii="Times New Roman" w:hAnsi="Times New Roman"/>
          <w:b/>
          <w:sz w:val="28"/>
          <w:szCs w:val="28"/>
        </w:rPr>
      </w:pPr>
      <w:r w:rsidRPr="009C3C8A">
        <w:rPr>
          <w:rFonts w:ascii="Times New Roman" w:hAnsi="Times New Roman"/>
          <w:b/>
          <w:sz w:val="28"/>
          <w:szCs w:val="28"/>
        </w:rPr>
        <w:t>DISPENSING ERROR</w:t>
      </w:r>
    </w:p>
    <w:p w14:paraId="71E464A0" w14:textId="0470F766"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sz w:val="28"/>
          <w:szCs w:val="28"/>
        </w:rPr>
        <w:t xml:space="preserve">   A dispensing error can be defined as any discrepancy between a prescription and the medicine that pharmacies delivers to the patient</w:t>
      </w:r>
      <w:r>
        <w:rPr>
          <w:rFonts w:ascii="Times New Roman" w:hAnsi="Times New Roman"/>
          <w:sz w:val="28"/>
          <w:szCs w:val="28"/>
        </w:rPr>
        <w:t xml:space="preserve"> </w:t>
      </w:r>
      <w:r w:rsidRPr="009C3C8A">
        <w:rPr>
          <w:rFonts w:ascii="Times New Roman" w:hAnsi="Times New Roman"/>
          <w:sz w:val="28"/>
          <w:szCs w:val="28"/>
        </w:rPr>
        <w:t>OR are error that can be occur at any time/stage of dispensing.</w:t>
      </w:r>
    </w:p>
    <w:p w14:paraId="61F55585" w14:textId="77777777" w:rsidR="009C3C8A" w:rsidRPr="009C3C8A" w:rsidRDefault="009C3C8A" w:rsidP="009C3C8A">
      <w:pPr>
        <w:spacing w:after="0" w:line="360" w:lineRule="auto"/>
        <w:rPr>
          <w:rFonts w:ascii="Times New Roman" w:hAnsi="Times New Roman"/>
          <w:b/>
          <w:sz w:val="28"/>
          <w:szCs w:val="28"/>
        </w:rPr>
      </w:pPr>
      <w:r w:rsidRPr="009C3C8A">
        <w:rPr>
          <w:rFonts w:ascii="Times New Roman" w:hAnsi="Times New Roman"/>
          <w:b/>
          <w:sz w:val="28"/>
          <w:szCs w:val="28"/>
        </w:rPr>
        <w:lastRenderedPageBreak/>
        <w:t>COMMON CAUSE OF DISPENSING ERROR</w:t>
      </w:r>
    </w:p>
    <w:p w14:paraId="1BDEB1DA" w14:textId="02711589" w:rsidR="009C3C8A" w:rsidRPr="009C3C8A" w:rsidRDefault="009C3C8A" w:rsidP="009C3C8A">
      <w:pPr>
        <w:pStyle w:val="ListParagraph"/>
        <w:numPr>
          <w:ilvl w:val="0"/>
          <w:numId w:val="39"/>
        </w:numPr>
        <w:spacing w:after="0" w:line="360" w:lineRule="auto"/>
        <w:rPr>
          <w:rFonts w:ascii="Times New Roman" w:hAnsi="Times New Roman"/>
          <w:sz w:val="28"/>
          <w:szCs w:val="28"/>
        </w:rPr>
      </w:pPr>
      <w:r w:rsidRPr="009C3C8A">
        <w:rPr>
          <w:rFonts w:ascii="Times New Roman" w:hAnsi="Times New Roman"/>
          <w:sz w:val="28"/>
          <w:szCs w:val="28"/>
        </w:rPr>
        <w:t>Wrong prescription evaluation.</w:t>
      </w:r>
    </w:p>
    <w:p w14:paraId="4959A633" w14:textId="77B3A8DE" w:rsidR="009C3C8A" w:rsidRPr="009C3C8A" w:rsidRDefault="009C3C8A" w:rsidP="009C3C8A">
      <w:pPr>
        <w:pStyle w:val="ListParagraph"/>
        <w:numPr>
          <w:ilvl w:val="0"/>
          <w:numId w:val="39"/>
        </w:numPr>
        <w:spacing w:after="0" w:line="360" w:lineRule="auto"/>
        <w:rPr>
          <w:rFonts w:ascii="Times New Roman" w:hAnsi="Times New Roman"/>
          <w:sz w:val="28"/>
          <w:szCs w:val="28"/>
        </w:rPr>
      </w:pPr>
      <w:r w:rsidRPr="009C3C8A">
        <w:rPr>
          <w:rFonts w:ascii="Times New Roman" w:hAnsi="Times New Roman"/>
          <w:sz w:val="28"/>
          <w:szCs w:val="28"/>
        </w:rPr>
        <w:t>Poor hand writing of the prescriber.</w:t>
      </w:r>
    </w:p>
    <w:p w14:paraId="0F49E09A" w14:textId="4F5F020C" w:rsidR="009C3C8A" w:rsidRPr="009C3C8A" w:rsidRDefault="009C3C8A" w:rsidP="009C3C8A">
      <w:pPr>
        <w:pStyle w:val="ListParagraph"/>
        <w:numPr>
          <w:ilvl w:val="0"/>
          <w:numId w:val="39"/>
        </w:numPr>
        <w:spacing w:after="0" w:line="360" w:lineRule="auto"/>
        <w:rPr>
          <w:rFonts w:ascii="Times New Roman" w:hAnsi="Times New Roman"/>
          <w:sz w:val="28"/>
          <w:szCs w:val="28"/>
        </w:rPr>
      </w:pPr>
      <w:r w:rsidRPr="009C3C8A">
        <w:rPr>
          <w:rFonts w:ascii="Times New Roman" w:hAnsi="Times New Roman"/>
          <w:sz w:val="28"/>
          <w:szCs w:val="28"/>
        </w:rPr>
        <w:t>Incorrect abbreviations used.</w:t>
      </w:r>
    </w:p>
    <w:p w14:paraId="203A20E8" w14:textId="13A6CD77" w:rsidR="009C3C8A" w:rsidRPr="009C3C8A" w:rsidRDefault="009C3C8A" w:rsidP="009C3C8A">
      <w:pPr>
        <w:pStyle w:val="ListParagraph"/>
        <w:numPr>
          <w:ilvl w:val="0"/>
          <w:numId w:val="39"/>
        </w:numPr>
        <w:spacing w:after="0" w:line="360" w:lineRule="auto"/>
        <w:rPr>
          <w:rFonts w:ascii="Times New Roman" w:hAnsi="Times New Roman"/>
          <w:sz w:val="28"/>
          <w:szCs w:val="28"/>
        </w:rPr>
      </w:pPr>
      <w:r w:rsidRPr="009C3C8A">
        <w:rPr>
          <w:rFonts w:ascii="Times New Roman" w:hAnsi="Times New Roman"/>
          <w:sz w:val="28"/>
          <w:szCs w:val="28"/>
        </w:rPr>
        <w:t>Look alike - Sound alike drugs (LASA).</w:t>
      </w:r>
    </w:p>
    <w:p w14:paraId="710D1728" w14:textId="049CA479" w:rsidR="009C3C8A" w:rsidRPr="009C3C8A" w:rsidRDefault="009C3C8A" w:rsidP="009C3C8A">
      <w:pPr>
        <w:pStyle w:val="ListParagraph"/>
        <w:numPr>
          <w:ilvl w:val="0"/>
          <w:numId w:val="39"/>
        </w:numPr>
        <w:spacing w:after="0" w:line="360" w:lineRule="auto"/>
        <w:rPr>
          <w:rFonts w:ascii="Times New Roman" w:hAnsi="Times New Roman"/>
          <w:sz w:val="28"/>
          <w:szCs w:val="28"/>
        </w:rPr>
      </w:pPr>
      <w:r w:rsidRPr="009C3C8A">
        <w:rPr>
          <w:rFonts w:ascii="Times New Roman" w:hAnsi="Times New Roman"/>
          <w:sz w:val="28"/>
          <w:szCs w:val="28"/>
        </w:rPr>
        <w:t>Incorrect dosage and dosage form.</w:t>
      </w:r>
    </w:p>
    <w:p w14:paraId="1E3E402F" w14:textId="158A643E" w:rsidR="009C3C8A" w:rsidRPr="009C3C8A" w:rsidRDefault="009C3C8A" w:rsidP="009C3C8A">
      <w:pPr>
        <w:pStyle w:val="ListParagraph"/>
        <w:numPr>
          <w:ilvl w:val="0"/>
          <w:numId w:val="39"/>
        </w:numPr>
        <w:spacing w:after="0" w:line="360" w:lineRule="auto"/>
        <w:rPr>
          <w:rFonts w:ascii="Times New Roman" w:hAnsi="Times New Roman"/>
          <w:sz w:val="28"/>
          <w:szCs w:val="28"/>
        </w:rPr>
      </w:pPr>
      <w:r w:rsidRPr="009C3C8A">
        <w:rPr>
          <w:rFonts w:ascii="Times New Roman" w:hAnsi="Times New Roman"/>
          <w:sz w:val="28"/>
          <w:szCs w:val="28"/>
        </w:rPr>
        <w:t>Wrong labelling.</w:t>
      </w:r>
    </w:p>
    <w:p w14:paraId="7DCDA7B1" w14:textId="68DE48CA" w:rsidR="009C3C8A" w:rsidRPr="009C3C8A" w:rsidRDefault="009C3C8A" w:rsidP="009C3C8A">
      <w:pPr>
        <w:pStyle w:val="ListParagraph"/>
        <w:numPr>
          <w:ilvl w:val="0"/>
          <w:numId w:val="39"/>
        </w:numPr>
        <w:spacing w:after="0" w:line="360" w:lineRule="auto"/>
        <w:rPr>
          <w:rFonts w:ascii="Times New Roman" w:hAnsi="Times New Roman"/>
          <w:sz w:val="28"/>
          <w:szCs w:val="28"/>
        </w:rPr>
      </w:pPr>
      <w:r w:rsidRPr="009C3C8A">
        <w:rPr>
          <w:rFonts w:ascii="Times New Roman" w:hAnsi="Times New Roman"/>
          <w:sz w:val="28"/>
          <w:szCs w:val="28"/>
        </w:rPr>
        <w:t xml:space="preserve">Similar packaging and labelling.                                                                            </w:t>
      </w:r>
    </w:p>
    <w:p w14:paraId="55A71CBF" w14:textId="77777777" w:rsidR="009C3C8A" w:rsidRPr="009C3C8A" w:rsidRDefault="009C3C8A" w:rsidP="009C3C8A">
      <w:pPr>
        <w:spacing w:after="0" w:line="360" w:lineRule="auto"/>
        <w:rPr>
          <w:rFonts w:ascii="Times New Roman" w:hAnsi="Times New Roman"/>
          <w:b/>
          <w:sz w:val="28"/>
          <w:szCs w:val="28"/>
        </w:rPr>
      </w:pPr>
      <w:r w:rsidRPr="009C3C8A">
        <w:rPr>
          <w:rFonts w:ascii="Times New Roman" w:hAnsi="Times New Roman"/>
          <w:b/>
          <w:sz w:val="28"/>
          <w:szCs w:val="28"/>
        </w:rPr>
        <w:t>SOME EQUIPMENT USE IN DISPENSING</w:t>
      </w:r>
    </w:p>
    <w:p w14:paraId="0706B783" w14:textId="400B5C26" w:rsidR="009C3C8A" w:rsidRPr="009C3C8A" w:rsidRDefault="009C3C8A" w:rsidP="009C3C8A">
      <w:pPr>
        <w:pStyle w:val="ListParagraph"/>
        <w:numPr>
          <w:ilvl w:val="0"/>
          <w:numId w:val="40"/>
        </w:numPr>
        <w:spacing w:after="0" w:line="360" w:lineRule="auto"/>
        <w:ind w:left="1080" w:hanging="270"/>
        <w:rPr>
          <w:rFonts w:ascii="Times New Roman" w:hAnsi="Times New Roman"/>
          <w:sz w:val="28"/>
          <w:szCs w:val="28"/>
        </w:rPr>
      </w:pPr>
      <w:r w:rsidRPr="009C3C8A">
        <w:rPr>
          <w:rFonts w:ascii="Times New Roman" w:hAnsi="Times New Roman"/>
          <w:sz w:val="28"/>
          <w:szCs w:val="28"/>
        </w:rPr>
        <w:t>Counting tray: is use for counting of tablet.</w:t>
      </w:r>
    </w:p>
    <w:p w14:paraId="456B06BC" w14:textId="5286E116" w:rsidR="009C3C8A" w:rsidRPr="009C3C8A" w:rsidRDefault="009C3C8A" w:rsidP="009C3C8A">
      <w:pPr>
        <w:pStyle w:val="ListParagraph"/>
        <w:numPr>
          <w:ilvl w:val="0"/>
          <w:numId w:val="40"/>
        </w:numPr>
        <w:spacing w:after="0" w:line="360" w:lineRule="auto"/>
        <w:ind w:left="1080" w:hanging="270"/>
        <w:rPr>
          <w:rFonts w:ascii="Times New Roman" w:hAnsi="Times New Roman"/>
          <w:sz w:val="28"/>
          <w:szCs w:val="28"/>
        </w:rPr>
      </w:pPr>
      <w:r w:rsidRPr="009C3C8A">
        <w:rPr>
          <w:rFonts w:ascii="Times New Roman" w:hAnsi="Times New Roman"/>
          <w:sz w:val="28"/>
          <w:szCs w:val="28"/>
        </w:rPr>
        <w:t>Dispensing spoon: is use for transferring drugs from tin to dispensing</w:t>
      </w:r>
      <w:r>
        <w:rPr>
          <w:rFonts w:ascii="Times New Roman" w:hAnsi="Times New Roman"/>
          <w:sz w:val="28"/>
          <w:szCs w:val="28"/>
        </w:rPr>
        <w:t xml:space="preserve"> </w:t>
      </w:r>
      <w:r w:rsidRPr="009C3C8A">
        <w:rPr>
          <w:rFonts w:ascii="Times New Roman" w:hAnsi="Times New Roman"/>
          <w:sz w:val="28"/>
          <w:szCs w:val="28"/>
        </w:rPr>
        <w:t>envelop.</w:t>
      </w:r>
    </w:p>
    <w:p w14:paraId="35EE3735" w14:textId="4421D201" w:rsidR="009C3C8A" w:rsidRPr="009C3C8A" w:rsidRDefault="009C3C8A" w:rsidP="009C3C8A">
      <w:pPr>
        <w:pStyle w:val="ListParagraph"/>
        <w:numPr>
          <w:ilvl w:val="0"/>
          <w:numId w:val="40"/>
        </w:numPr>
        <w:spacing w:after="0" w:line="360" w:lineRule="auto"/>
        <w:ind w:left="1080" w:hanging="270"/>
        <w:rPr>
          <w:rFonts w:ascii="Times New Roman" w:hAnsi="Times New Roman"/>
          <w:sz w:val="28"/>
          <w:szCs w:val="28"/>
        </w:rPr>
      </w:pPr>
      <w:r w:rsidRPr="009C3C8A">
        <w:rPr>
          <w:rFonts w:ascii="Times New Roman" w:hAnsi="Times New Roman"/>
          <w:sz w:val="28"/>
          <w:szCs w:val="28"/>
        </w:rPr>
        <w:t>Dispensing envelop: is use for dispensing drugs to the patient.</w:t>
      </w:r>
    </w:p>
    <w:p w14:paraId="0EC8CF16" w14:textId="7C000A6D" w:rsidR="009C3C8A" w:rsidRPr="009C3C8A" w:rsidRDefault="009C3C8A" w:rsidP="009C3C8A">
      <w:pPr>
        <w:pStyle w:val="ListParagraph"/>
        <w:numPr>
          <w:ilvl w:val="0"/>
          <w:numId w:val="40"/>
        </w:numPr>
        <w:spacing w:after="0" w:line="360" w:lineRule="auto"/>
        <w:ind w:left="1080" w:hanging="270"/>
        <w:rPr>
          <w:rFonts w:ascii="Times New Roman" w:hAnsi="Times New Roman"/>
          <w:sz w:val="28"/>
          <w:szCs w:val="28"/>
        </w:rPr>
      </w:pPr>
      <w:r w:rsidRPr="009C3C8A">
        <w:rPr>
          <w:rFonts w:ascii="Times New Roman" w:hAnsi="Times New Roman"/>
          <w:sz w:val="28"/>
          <w:szCs w:val="28"/>
        </w:rPr>
        <w:t>Record book: is use for recording drugs that has been dispense.</w:t>
      </w:r>
    </w:p>
    <w:p w14:paraId="48BD48DF" w14:textId="77777777"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sz w:val="28"/>
          <w:szCs w:val="28"/>
        </w:rPr>
        <w:t>STEPS INVOLVED IN DISPENSING OF DRUGS</w:t>
      </w:r>
    </w:p>
    <w:p w14:paraId="20A17099" w14:textId="07237305" w:rsidR="009C3C8A" w:rsidRPr="009C3C8A" w:rsidRDefault="009C3C8A" w:rsidP="009C3C8A">
      <w:pPr>
        <w:pStyle w:val="ListParagraph"/>
        <w:numPr>
          <w:ilvl w:val="0"/>
          <w:numId w:val="41"/>
        </w:numPr>
        <w:spacing w:after="0" w:line="360" w:lineRule="auto"/>
        <w:rPr>
          <w:rFonts w:ascii="Times New Roman" w:hAnsi="Times New Roman"/>
          <w:sz w:val="28"/>
          <w:szCs w:val="28"/>
        </w:rPr>
      </w:pPr>
      <w:r w:rsidRPr="009C3C8A">
        <w:rPr>
          <w:rFonts w:ascii="Times New Roman" w:hAnsi="Times New Roman"/>
          <w:sz w:val="28"/>
          <w:szCs w:val="28"/>
        </w:rPr>
        <w:t>Receive the prescription card/form.</w:t>
      </w:r>
    </w:p>
    <w:p w14:paraId="6C697266" w14:textId="76002A1B" w:rsidR="009C3C8A" w:rsidRPr="009C3C8A" w:rsidRDefault="009C3C8A" w:rsidP="009C3C8A">
      <w:pPr>
        <w:pStyle w:val="ListParagraph"/>
        <w:numPr>
          <w:ilvl w:val="0"/>
          <w:numId w:val="41"/>
        </w:numPr>
        <w:spacing w:after="0" w:line="360" w:lineRule="auto"/>
        <w:rPr>
          <w:rFonts w:ascii="Times New Roman" w:hAnsi="Times New Roman"/>
          <w:sz w:val="28"/>
          <w:szCs w:val="28"/>
        </w:rPr>
      </w:pPr>
      <w:r w:rsidRPr="009C3C8A">
        <w:rPr>
          <w:rFonts w:ascii="Times New Roman" w:hAnsi="Times New Roman"/>
          <w:sz w:val="28"/>
          <w:szCs w:val="28"/>
        </w:rPr>
        <w:t>Check the card and availability of drugs.</w:t>
      </w:r>
    </w:p>
    <w:p w14:paraId="2456A493" w14:textId="7F5C3CD9" w:rsidR="009C3C8A" w:rsidRPr="009C3C8A" w:rsidRDefault="009C3C8A" w:rsidP="009C3C8A">
      <w:pPr>
        <w:pStyle w:val="ListParagraph"/>
        <w:numPr>
          <w:ilvl w:val="0"/>
          <w:numId w:val="41"/>
        </w:numPr>
        <w:spacing w:after="0" w:line="360" w:lineRule="auto"/>
        <w:rPr>
          <w:rFonts w:ascii="Times New Roman" w:hAnsi="Times New Roman"/>
          <w:sz w:val="28"/>
          <w:szCs w:val="28"/>
        </w:rPr>
      </w:pPr>
      <w:r w:rsidRPr="009C3C8A">
        <w:rPr>
          <w:rFonts w:ascii="Times New Roman" w:hAnsi="Times New Roman"/>
          <w:sz w:val="28"/>
          <w:szCs w:val="28"/>
        </w:rPr>
        <w:t xml:space="preserve">Label each </w:t>
      </w:r>
      <w:proofErr w:type="gramStart"/>
      <w:r w:rsidRPr="009C3C8A">
        <w:rPr>
          <w:rFonts w:ascii="Times New Roman" w:hAnsi="Times New Roman"/>
          <w:sz w:val="28"/>
          <w:szCs w:val="28"/>
        </w:rPr>
        <w:t>drugs</w:t>
      </w:r>
      <w:proofErr w:type="gramEnd"/>
      <w:r w:rsidRPr="009C3C8A">
        <w:rPr>
          <w:rFonts w:ascii="Times New Roman" w:hAnsi="Times New Roman"/>
          <w:sz w:val="28"/>
          <w:szCs w:val="28"/>
        </w:rPr>
        <w:t xml:space="preserve"> before dispensing.</w:t>
      </w:r>
    </w:p>
    <w:p w14:paraId="2AF45613" w14:textId="10975888" w:rsidR="009C3C8A" w:rsidRPr="009C3C8A" w:rsidRDefault="009C3C8A" w:rsidP="009C3C8A">
      <w:pPr>
        <w:pStyle w:val="ListParagraph"/>
        <w:numPr>
          <w:ilvl w:val="0"/>
          <w:numId w:val="41"/>
        </w:numPr>
        <w:spacing w:after="0" w:line="360" w:lineRule="auto"/>
        <w:rPr>
          <w:rFonts w:ascii="Times New Roman" w:hAnsi="Times New Roman"/>
          <w:sz w:val="28"/>
          <w:szCs w:val="28"/>
        </w:rPr>
      </w:pPr>
      <w:r w:rsidRPr="009C3C8A">
        <w:rPr>
          <w:rFonts w:ascii="Times New Roman" w:hAnsi="Times New Roman"/>
          <w:sz w:val="28"/>
          <w:szCs w:val="28"/>
        </w:rPr>
        <w:t>Calculate and count the drug to be dispensed.</w:t>
      </w:r>
    </w:p>
    <w:p w14:paraId="7A96D2FE" w14:textId="192C0B16" w:rsidR="009C3C8A" w:rsidRPr="009C3C8A" w:rsidRDefault="009C3C8A" w:rsidP="009C3C8A">
      <w:pPr>
        <w:pStyle w:val="ListParagraph"/>
        <w:numPr>
          <w:ilvl w:val="0"/>
          <w:numId w:val="41"/>
        </w:numPr>
        <w:spacing w:after="0" w:line="360" w:lineRule="auto"/>
        <w:rPr>
          <w:rFonts w:ascii="Times New Roman" w:hAnsi="Times New Roman"/>
          <w:sz w:val="28"/>
          <w:szCs w:val="28"/>
        </w:rPr>
      </w:pPr>
      <w:r w:rsidRPr="009C3C8A">
        <w:rPr>
          <w:rFonts w:ascii="Times New Roman" w:hAnsi="Times New Roman"/>
          <w:sz w:val="28"/>
          <w:szCs w:val="28"/>
        </w:rPr>
        <w:t xml:space="preserve">Record each </w:t>
      </w:r>
      <w:proofErr w:type="gramStart"/>
      <w:r w:rsidRPr="009C3C8A">
        <w:rPr>
          <w:rFonts w:ascii="Times New Roman" w:hAnsi="Times New Roman"/>
          <w:sz w:val="28"/>
          <w:szCs w:val="28"/>
        </w:rPr>
        <w:t>drugs</w:t>
      </w:r>
      <w:proofErr w:type="gramEnd"/>
      <w:r w:rsidRPr="009C3C8A">
        <w:rPr>
          <w:rFonts w:ascii="Times New Roman" w:hAnsi="Times New Roman"/>
          <w:sz w:val="28"/>
          <w:szCs w:val="28"/>
        </w:rPr>
        <w:t xml:space="preserve"> before dispensing.</w:t>
      </w:r>
    </w:p>
    <w:p w14:paraId="56A3A189" w14:textId="5E9F947A" w:rsidR="009C3C8A" w:rsidRPr="009C3C8A" w:rsidRDefault="009C3C8A" w:rsidP="009C3C8A">
      <w:pPr>
        <w:pStyle w:val="ListParagraph"/>
        <w:numPr>
          <w:ilvl w:val="0"/>
          <w:numId w:val="41"/>
        </w:numPr>
        <w:spacing w:after="0" w:line="360" w:lineRule="auto"/>
        <w:rPr>
          <w:rFonts w:ascii="Times New Roman" w:hAnsi="Times New Roman"/>
          <w:sz w:val="28"/>
          <w:szCs w:val="28"/>
        </w:rPr>
      </w:pPr>
      <w:r w:rsidRPr="009C3C8A">
        <w:rPr>
          <w:rFonts w:ascii="Times New Roman" w:hAnsi="Times New Roman"/>
          <w:sz w:val="28"/>
          <w:szCs w:val="28"/>
        </w:rPr>
        <w:t>Explain to the patient on how to take the drugs e.g. time interval,</w:t>
      </w:r>
      <w:r w:rsidRPr="009C3C8A">
        <w:rPr>
          <w:rFonts w:ascii="Times New Roman" w:hAnsi="Times New Roman"/>
          <w:sz w:val="28"/>
          <w:szCs w:val="28"/>
        </w:rPr>
        <w:t xml:space="preserve"> </w:t>
      </w:r>
      <w:r w:rsidRPr="009C3C8A">
        <w:rPr>
          <w:rFonts w:ascii="Times New Roman" w:hAnsi="Times New Roman"/>
          <w:sz w:val="28"/>
          <w:szCs w:val="28"/>
        </w:rPr>
        <w:t>duration and dosage.</w:t>
      </w:r>
    </w:p>
    <w:p w14:paraId="5E78DEAF" w14:textId="4EF196F1" w:rsidR="009C3C8A" w:rsidRPr="009C3C8A" w:rsidRDefault="009C3C8A" w:rsidP="009C3C8A">
      <w:pPr>
        <w:pStyle w:val="ListParagraph"/>
        <w:numPr>
          <w:ilvl w:val="0"/>
          <w:numId w:val="41"/>
        </w:numPr>
        <w:spacing w:after="0" w:line="360" w:lineRule="auto"/>
        <w:rPr>
          <w:rFonts w:ascii="Times New Roman" w:hAnsi="Times New Roman"/>
          <w:sz w:val="28"/>
          <w:szCs w:val="28"/>
        </w:rPr>
      </w:pPr>
      <w:r w:rsidRPr="009C3C8A">
        <w:rPr>
          <w:rFonts w:ascii="Times New Roman" w:hAnsi="Times New Roman"/>
          <w:sz w:val="28"/>
          <w:szCs w:val="28"/>
        </w:rPr>
        <w:t>Supply the drugs to the patient.</w:t>
      </w:r>
    </w:p>
    <w:p w14:paraId="5E03B836" w14:textId="2B0FE69C" w:rsidR="009C3C8A" w:rsidRPr="009C3C8A" w:rsidRDefault="009C3C8A" w:rsidP="009C3C8A">
      <w:pPr>
        <w:spacing w:after="0" w:line="360" w:lineRule="auto"/>
        <w:rPr>
          <w:rFonts w:ascii="Times New Roman" w:hAnsi="Times New Roman"/>
          <w:b/>
          <w:sz w:val="28"/>
          <w:szCs w:val="28"/>
        </w:rPr>
      </w:pPr>
      <w:r w:rsidRPr="009C3C8A">
        <w:rPr>
          <w:rFonts w:ascii="Times New Roman" w:hAnsi="Times New Roman"/>
          <w:b/>
          <w:sz w:val="28"/>
          <w:szCs w:val="28"/>
        </w:rPr>
        <w:t>COMMON TYPES OF DRUGS DISPENSING</w:t>
      </w:r>
    </w:p>
    <w:p w14:paraId="492ADE55" w14:textId="3E3002FD"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b/>
          <w:sz w:val="28"/>
          <w:szCs w:val="28"/>
        </w:rPr>
        <w:t>Antibiotics</w:t>
      </w:r>
      <w:r>
        <w:rPr>
          <w:rFonts w:ascii="Times New Roman" w:hAnsi="Times New Roman"/>
          <w:b/>
          <w:sz w:val="28"/>
          <w:szCs w:val="28"/>
        </w:rPr>
        <w:t xml:space="preserve">: </w:t>
      </w:r>
      <w:r w:rsidRPr="009C3C8A">
        <w:rPr>
          <w:rFonts w:ascii="Times New Roman" w:hAnsi="Times New Roman"/>
          <w:sz w:val="28"/>
          <w:szCs w:val="28"/>
        </w:rPr>
        <w:t xml:space="preserve">Antibiotics are medicine that fight infection </w:t>
      </w:r>
      <w:proofErr w:type="spellStart"/>
      <w:r w:rsidRPr="009C3C8A">
        <w:rPr>
          <w:rFonts w:ascii="Times New Roman" w:hAnsi="Times New Roman"/>
          <w:sz w:val="28"/>
          <w:szCs w:val="28"/>
        </w:rPr>
        <w:t>cause</w:t>
      </w:r>
      <w:proofErr w:type="spellEnd"/>
      <w:r w:rsidRPr="009C3C8A">
        <w:rPr>
          <w:rFonts w:ascii="Times New Roman" w:hAnsi="Times New Roman"/>
          <w:sz w:val="28"/>
          <w:szCs w:val="28"/>
        </w:rPr>
        <w:t xml:space="preserve"> by bacteria in human and animal</w:t>
      </w:r>
      <w:r>
        <w:rPr>
          <w:rFonts w:ascii="Times New Roman" w:hAnsi="Times New Roman"/>
          <w:sz w:val="28"/>
          <w:szCs w:val="28"/>
        </w:rPr>
        <w:t xml:space="preserve"> </w:t>
      </w:r>
      <w:r w:rsidRPr="009C3C8A">
        <w:rPr>
          <w:rFonts w:ascii="Times New Roman" w:hAnsi="Times New Roman"/>
          <w:sz w:val="28"/>
          <w:szCs w:val="28"/>
        </w:rPr>
        <w:t>by either killing the bacteria or making it difficult for the bacteria to grow and multiply.</w:t>
      </w:r>
      <w:r>
        <w:rPr>
          <w:rFonts w:ascii="Times New Roman" w:hAnsi="Times New Roman"/>
          <w:sz w:val="28"/>
          <w:szCs w:val="28"/>
        </w:rPr>
        <w:t xml:space="preserve"> </w:t>
      </w:r>
      <w:r w:rsidRPr="009C3C8A">
        <w:rPr>
          <w:rFonts w:ascii="Times New Roman" w:hAnsi="Times New Roman"/>
          <w:sz w:val="28"/>
          <w:szCs w:val="28"/>
        </w:rPr>
        <w:t xml:space="preserve"> </w:t>
      </w:r>
      <w:r w:rsidRPr="009C3C8A">
        <w:rPr>
          <w:rFonts w:ascii="Times New Roman" w:hAnsi="Times New Roman"/>
          <w:sz w:val="28"/>
          <w:szCs w:val="28"/>
        </w:rPr>
        <w:t xml:space="preserve">E.g. Amoxicillin, Ampicillin/penicillin, Ceftriaxone, ciprofloxacin (Cipro) </w:t>
      </w:r>
      <w:proofErr w:type="spellStart"/>
      <w:r w:rsidRPr="009C3C8A">
        <w:rPr>
          <w:rFonts w:ascii="Times New Roman" w:hAnsi="Times New Roman"/>
          <w:sz w:val="28"/>
          <w:szCs w:val="28"/>
        </w:rPr>
        <w:t>e.t.c</w:t>
      </w:r>
      <w:proofErr w:type="spellEnd"/>
      <w:r w:rsidRPr="009C3C8A">
        <w:rPr>
          <w:rFonts w:ascii="Times New Roman" w:hAnsi="Times New Roman"/>
          <w:sz w:val="28"/>
          <w:szCs w:val="28"/>
        </w:rPr>
        <w:t>.</w:t>
      </w:r>
    </w:p>
    <w:p w14:paraId="347B4A55" w14:textId="3AC7672D"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b/>
          <w:sz w:val="28"/>
          <w:szCs w:val="28"/>
        </w:rPr>
        <w:t>Antimalaria</w:t>
      </w:r>
      <w:r>
        <w:rPr>
          <w:rFonts w:ascii="Times New Roman" w:hAnsi="Times New Roman"/>
          <w:b/>
          <w:sz w:val="28"/>
          <w:szCs w:val="28"/>
        </w:rPr>
        <w:t xml:space="preserve">: </w:t>
      </w:r>
      <w:r w:rsidRPr="009C3C8A">
        <w:rPr>
          <w:rFonts w:ascii="Times New Roman" w:hAnsi="Times New Roman"/>
          <w:sz w:val="28"/>
          <w:szCs w:val="28"/>
        </w:rPr>
        <w:t>These are drugs that are used to treat or prevent malaria parasites. E.g. Artemether,</w:t>
      </w:r>
      <w:r>
        <w:rPr>
          <w:rFonts w:ascii="Times New Roman" w:hAnsi="Times New Roman"/>
          <w:sz w:val="28"/>
          <w:szCs w:val="28"/>
        </w:rPr>
        <w:t xml:space="preserve"> </w:t>
      </w:r>
      <w:r w:rsidRPr="009C3C8A">
        <w:rPr>
          <w:rFonts w:ascii="Times New Roman" w:hAnsi="Times New Roman"/>
          <w:sz w:val="28"/>
          <w:szCs w:val="28"/>
        </w:rPr>
        <w:t xml:space="preserve">Chloroquine, </w:t>
      </w:r>
      <w:proofErr w:type="gramStart"/>
      <w:r w:rsidRPr="009C3C8A">
        <w:rPr>
          <w:rFonts w:ascii="Times New Roman" w:hAnsi="Times New Roman"/>
          <w:sz w:val="28"/>
          <w:szCs w:val="28"/>
        </w:rPr>
        <w:t>quinine,Arthesunate</w:t>
      </w:r>
      <w:proofErr w:type="gramEnd"/>
      <w:r w:rsidRPr="009C3C8A">
        <w:rPr>
          <w:rFonts w:ascii="Times New Roman" w:hAnsi="Times New Roman"/>
          <w:sz w:val="28"/>
          <w:szCs w:val="28"/>
        </w:rPr>
        <w:t xml:space="preserve"> e.t.c.</w:t>
      </w:r>
    </w:p>
    <w:p w14:paraId="4FCBA691" w14:textId="4B5CA083"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b/>
          <w:sz w:val="28"/>
          <w:szCs w:val="28"/>
        </w:rPr>
        <w:lastRenderedPageBreak/>
        <w:t>Analgesics</w:t>
      </w:r>
      <w:r>
        <w:rPr>
          <w:rFonts w:ascii="Times New Roman" w:hAnsi="Times New Roman"/>
          <w:b/>
          <w:sz w:val="28"/>
          <w:szCs w:val="28"/>
        </w:rPr>
        <w:t xml:space="preserve">: </w:t>
      </w:r>
      <w:r w:rsidRPr="009C3C8A">
        <w:rPr>
          <w:rFonts w:ascii="Times New Roman" w:hAnsi="Times New Roman"/>
          <w:sz w:val="28"/>
          <w:szCs w:val="28"/>
        </w:rPr>
        <w:t>Analgesic is a type of drugs that is used to relieve pain (pain killer). E.g. Aspirin</w:t>
      </w:r>
      <w:r>
        <w:rPr>
          <w:rFonts w:ascii="Times New Roman" w:hAnsi="Times New Roman"/>
          <w:sz w:val="28"/>
          <w:szCs w:val="28"/>
        </w:rPr>
        <w:t xml:space="preserve"> </w:t>
      </w:r>
      <w:r w:rsidRPr="009C3C8A">
        <w:rPr>
          <w:rFonts w:ascii="Times New Roman" w:hAnsi="Times New Roman"/>
          <w:sz w:val="28"/>
          <w:szCs w:val="28"/>
        </w:rPr>
        <w:t xml:space="preserve">(acetyl </w:t>
      </w:r>
      <w:proofErr w:type="spellStart"/>
      <w:r w:rsidRPr="009C3C8A">
        <w:rPr>
          <w:rFonts w:ascii="Times New Roman" w:hAnsi="Times New Roman"/>
          <w:sz w:val="28"/>
          <w:szCs w:val="28"/>
        </w:rPr>
        <w:t>selcylic</w:t>
      </w:r>
      <w:proofErr w:type="spellEnd"/>
      <w:r w:rsidRPr="009C3C8A">
        <w:rPr>
          <w:rFonts w:ascii="Times New Roman" w:hAnsi="Times New Roman"/>
          <w:sz w:val="28"/>
          <w:szCs w:val="28"/>
        </w:rPr>
        <w:t xml:space="preserve"> acid</w:t>
      </w:r>
      <w:proofErr w:type="gramStart"/>
      <w:r w:rsidRPr="009C3C8A">
        <w:rPr>
          <w:rFonts w:ascii="Times New Roman" w:hAnsi="Times New Roman"/>
          <w:sz w:val="28"/>
          <w:szCs w:val="28"/>
        </w:rPr>
        <w:t>),Diclofenac</w:t>
      </w:r>
      <w:proofErr w:type="gramEnd"/>
      <w:r w:rsidRPr="009C3C8A">
        <w:rPr>
          <w:rFonts w:ascii="Times New Roman" w:hAnsi="Times New Roman"/>
          <w:sz w:val="28"/>
          <w:szCs w:val="28"/>
        </w:rPr>
        <w:t xml:space="preserve">, </w:t>
      </w:r>
      <w:proofErr w:type="spellStart"/>
      <w:r w:rsidRPr="009C3C8A">
        <w:rPr>
          <w:rFonts w:ascii="Times New Roman" w:hAnsi="Times New Roman"/>
          <w:sz w:val="28"/>
          <w:szCs w:val="28"/>
        </w:rPr>
        <w:t>paracetamol,ketoprofen</w:t>
      </w:r>
      <w:proofErr w:type="spellEnd"/>
      <w:r w:rsidRPr="009C3C8A">
        <w:rPr>
          <w:rFonts w:ascii="Times New Roman" w:hAnsi="Times New Roman"/>
          <w:sz w:val="28"/>
          <w:szCs w:val="28"/>
        </w:rPr>
        <w:t xml:space="preserve"> etc.</w:t>
      </w:r>
    </w:p>
    <w:p w14:paraId="5FBE1F36" w14:textId="6586D324"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b/>
          <w:sz w:val="28"/>
          <w:szCs w:val="28"/>
        </w:rPr>
        <w:t xml:space="preserve">Anti-Fungal: </w:t>
      </w:r>
      <w:r w:rsidRPr="009C3C8A">
        <w:rPr>
          <w:rFonts w:ascii="Times New Roman" w:hAnsi="Times New Roman"/>
          <w:sz w:val="28"/>
          <w:szCs w:val="28"/>
        </w:rPr>
        <w:t>These are drugs which are used for treatment of fungal infection. E.g. fluconazole,</w:t>
      </w:r>
      <w:r>
        <w:rPr>
          <w:rFonts w:ascii="Times New Roman" w:hAnsi="Times New Roman"/>
          <w:sz w:val="28"/>
          <w:szCs w:val="28"/>
        </w:rPr>
        <w:t xml:space="preserve"> </w:t>
      </w:r>
      <w:proofErr w:type="spellStart"/>
      <w:r w:rsidRPr="009C3C8A">
        <w:rPr>
          <w:rFonts w:ascii="Times New Roman" w:hAnsi="Times New Roman"/>
          <w:sz w:val="28"/>
          <w:szCs w:val="28"/>
        </w:rPr>
        <w:t>Ketocinazole</w:t>
      </w:r>
      <w:proofErr w:type="spellEnd"/>
      <w:r w:rsidRPr="009C3C8A">
        <w:rPr>
          <w:rFonts w:ascii="Times New Roman" w:hAnsi="Times New Roman"/>
          <w:sz w:val="28"/>
          <w:szCs w:val="28"/>
        </w:rPr>
        <w:t xml:space="preserve"> etc.</w:t>
      </w:r>
    </w:p>
    <w:p w14:paraId="5729BBFD" w14:textId="52C7A110"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b/>
          <w:sz w:val="28"/>
          <w:szCs w:val="28"/>
        </w:rPr>
        <w:t>Anti-ulcer:</w:t>
      </w:r>
      <w:r>
        <w:rPr>
          <w:rFonts w:ascii="Times New Roman" w:hAnsi="Times New Roman"/>
          <w:b/>
          <w:sz w:val="28"/>
          <w:szCs w:val="28"/>
        </w:rPr>
        <w:t xml:space="preserve"> </w:t>
      </w:r>
      <w:r w:rsidRPr="009C3C8A">
        <w:rPr>
          <w:rFonts w:ascii="Times New Roman" w:hAnsi="Times New Roman"/>
          <w:sz w:val="28"/>
          <w:szCs w:val="28"/>
        </w:rPr>
        <w:t xml:space="preserve">An anti-ulcer drugs are medication that designed to prevent or treat ulcers in the stomach and duodenum (upper part of the small intestine). Ulcers are open sores that develop when the protective lining of these digestive organs erodes due to various factors. E.g. </w:t>
      </w:r>
      <w:proofErr w:type="spellStart"/>
      <w:proofErr w:type="gramStart"/>
      <w:r w:rsidRPr="009C3C8A">
        <w:rPr>
          <w:rFonts w:ascii="Times New Roman" w:hAnsi="Times New Roman"/>
          <w:sz w:val="28"/>
          <w:szCs w:val="28"/>
        </w:rPr>
        <w:t>Testis,Omeprozole</w:t>
      </w:r>
      <w:proofErr w:type="gramEnd"/>
      <w:r w:rsidRPr="009C3C8A">
        <w:rPr>
          <w:rFonts w:ascii="Times New Roman" w:hAnsi="Times New Roman"/>
          <w:sz w:val="28"/>
          <w:szCs w:val="28"/>
        </w:rPr>
        <w:t>,Lansoprazole,Esomeprazole</w:t>
      </w:r>
      <w:proofErr w:type="spellEnd"/>
      <w:r w:rsidRPr="009C3C8A">
        <w:rPr>
          <w:rFonts w:ascii="Times New Roman" w:hAnsi="Times New Roman"/>
          <w:sz w:val="28"/>
          <w:szCs w:val="28"/>
        </w:rPr>
        <w:t xml:space="preserve"> etc.</w:t>
      </w:r>
    </w:p>
    <w:p w14:paraId="771DAD20" w14:textId="77777777" w:rsidR="009C3C8A" w:rsidRPr="009C3C8A" w:rsidRDefault="009C3C8A" w:rsidP="009C3C8A">
      <w:pPr>
        <w:spacing w:after="0" w:line="360" w:lineRule="auto"/>
        <w:rPr>
          <w:rFonts w:ascii="Times New Roman" w:hAnsi="Times New Roman"/>
          <w:b/>
          <w:sz w:val="28"/>
          <w:szCs w:val="28"/>
        </w:rPr>
      </w:pPr>
      <w:r w:rsidRPr="009C3C8A">
        <w:rPr>
          <w:rFonts w:ascii="Times New Roman" w:hAnsi="Times New Roman"/>
          <w:b/>
          <w:sz w:val="28"/>
          <w:szCs w:val="28"/>
        </w:rPr>
        <w:t>PHARMACEUTICAL FORMS OF DRUGS</w:t>
      </w:r>
    </w:p>
    <w:p w14:paraId="444208C8" w14:textId="49794267" w:rsidR="009C3C8A" w:rsidRDefault="009C3C8A" w:rsidP="00DF5CE0">
      <w:pPr>
        <w:spacing w:after="0" w:line="360" w:lineRule="auto"/>
        <w:rPr>
          <w:rFonts w:ascii="Times New Roman" w:hAnsi="Times New Roman"/>
          <w:sz w:val="28"/>
          <w:szCs w:val="28"/>
        </w:rPr>
      </w:pPr>
      <w:r w:rsidRPr="009C3C8A">
        <w:rPr>
          <w:rFonts w:ascii="Times New Roman" w:hAnsi="Times New Roman"/>
          <w:sz w:val="28"/>
          <w:szCs w:val="28"/>
        </w:rPr>
        <w:t>Powder</w:t>
      </w:r>
      <w:r w:rsidR="00DF5CE0">
        <w:rPr>
          <w:rFonts w:ascii="Times New Roman" w:hAnsi="Times New Roman"/>
          <w:sz w:val="28"/>
          <w:szCs w:val="28"/>
        </w:rPr>
        <w:t xml:space="preserve">, </w:t>
      </w:r>
      <w:r w:rsidRPr="009C3C8A">
        <w:rPr>
          <w:rFonts w:ascii="Times New Roman" w:hAnsi="Times New Roman"/>
          <w:sz w:val="28"/>
          <w:szCs w:val="28"/>
        </w:rPr>
        <w:t>Capsule</w:t>
      </w:r>
      <w:r w:rsidR="00DF5CE0">
        <w:rPr>
          <w:rFonts w:ascii="Times New Roman" w:hAnsi="Times New Roman"/>
          <w:sz w:val="28"/>
          <w:szCs w:val="28"/>
        </w:rPr>
        <w:t xml:space="preserve">, </w:t>
      </w:r>
      <w:r w:rsidRPr="009C3C8A">
        <w:rPr>
          <w:rFonts w:ascii="Times New Roman" w:hAnsi="Times New Roman"/>
          <w:sz w:val="28"/>
          <w:szCs w:val="28"/>
        </w:rPr>
        <w:t>Tablet</w:t>
      </w:r>
      <w:r w:rsidR="00DF5CE0">
        <w:rPr>
          <w:rFonts w:ascii="Times New Roman" w:hAnsi="Times New Roman"/>
          <w:sz w:val="28"/>
          <w:szCs w:val="28"/>
        </w:rPr>
        <w:t xml:space="preserve">, </w:t>
      </w:r>
      <w:r w:rsidRPr="009C3C8A">
        <w:rPr>
          <w:rFonts w:ascii="Times New Roman" w:hAnsi="Times New Roman"/>
          <w:sz w:val="28"/>
          <w:szCs w:val="28"/>
        </w:rPr>
        <w:t>Syrup</w:t>
      </w:r>
      <w:r w:rsidR="00DF5CE0">
        <w:rPr>
          <w:rFonts w:ascii="Times New Roman" w:hAnsi="Times New Roman"/>
          <w:sz w:val="28"/>
          <w:szCs w:val="28"/>
        </w:rPr>
        <w:t xml:space="preserve">, </w:t>
      </w:r>
      <w:r w:rsidRPr="009C3C8A">
        <w:rPr>
          <w:rFonts w:ascii="Times New Roman" w:hAnsi="Times New Roman"/>
          <w:sz w:val="28"/>
          <w:szCs w:val="28"/>
        </w:rPr>
        <w:t>Injection</w:t>
      </w:r>
      <w:r w:rsidR="00DF5CE0">
        <w:rPr>
          <w:rFonts w:ascii="Times New Roman" w:hAnsi="Times New Roman"/>
          <w:sz w:val="28"/>
          <w:szCs w:val="28"/>
        </w:rPr>
        <w:t xml:space="preserve">, </w:t>
      </w:r>
      <w:r w:rsidRPr="009C3C8A">
        <w:rPr>
          <w:rFonts w:ascii="Times New Roman" w:hAnsi="Times New Roman"/>
          <w:sz w:val="28"/>
          <w:szCs w:val="28"/>
        </w:rPr>
        <w:t>Suspension</w:t>
      </w:r>
      <w:r w:rsidR="00DF5CE0">
        <w:rPr>
          <w:rFonts w:ascii="Times New Roman" w:hAnsi="Times New Roman"/>
          <w:sz w:val="28"/>
          <w:szCs w:val="28"/>
        </w:rPr>
        <w:t>.</w:t>
      </w:r>
    </w:p>
    <w:p w14:paraId="4BF5408F" w14:textId="77777777" w:rsidR="00DF5CE0" w:rsidRPr="009C3C8A" w:rsidRDefault="00DF5CE0" w:rsidP="00DF5CE0">
      <w:pPr>
        <w:spacing w:after="0" w:line="360" w:lineRule="auto"/>
        <w:rPr>
          <w:rFonts w:ascii="Times New Roman" w:hAnsi="Times New Roman"/>
          <w:sz w:val="28"/>
          <w:szCs w:val="28"/>
        </w:rPr>
      </w:pPr>
    </w:p>
    <w:p w14:paraId="3457B0E8" w14:textId="77777777" w:rsidR="009C3C8A" w:rsidRPr="00DF5CE0" w:rsidRDefault="009C3C8A" w:rsidP="00DF5CE0">
      <w:pPr>
        <w:spacing w:after="0" w:line="360" w:lineRule="auto"/>
        <w:rPr>
          <w:rFonts w:ascii="Times New Roman" w:hAnsi="Times New Roman"/>
          <w:b/>
          <w:sz w:val="28"/>
          <w:szCs w:val="28"/>
        </w:rPr>
      </w:pPr>
      <w:r w:rsidRPr="00DF5CE0">
        <w:rPr>
          <w:rFonts w:ascii="Times New Roman" w:hAnsi="Times New Roman"/>
          <w:b/>
          <w:sz w:val="28"/>
          <w:szCs w:val="28"/>
        </w:rPr>
        <w:t>INJECTION</w:t>
      </w:r>
    </w:p>
    <w:p w14:paraId="2FF1CB96" w14:textId="7F2DD496"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sz w:val="28"/>
          <w:szCs w:val="28"/>
        </w:rPr>
        <w:t>An Injection is the act of administering a liquid, especially a drug, into a person's body using needle and a syringe. An Injection is considered a form of parenteral drug administration;</w:t>
      </w:r>
      <w:r w:rsidR="00DF5CE0">
        <w:rPr>
          <w:rFonts w:ascii="Times New Roman" w:hAnsi="Times New Roman"/>
          <w:sz w:val="28"/>
          <w:szCs w:val="28"/>
        </w:rPr>
        <w:t xml:space="preserve"> </w:t>
      </w:r>
      <w:r w:rsidRPr="009C3C8A">
        <w:rPr>
          <w:rFonts w:ascii="Times New Roman" w:hAnsi="Times New Roman"/>
          <w:sz w:val="28"/>
          <w:szCs w:val="28"/>
        </w:rPr>
        <w:t>it does not involve absorption in the digestive tract.</w:t>
      </w:r>
    </w:p>
    <w:p w14:paraId="6A1BFE20" w14:textId="77777777" w:rsidR="009C3C8A" w:rsidRPr="00DF5CE0" w:rsidRDefault="009C3C8A" w:rsidP="009C3C8A">
      <w:pPr>
        <w:spacing w:after="0" w:line="360" w:lineRule="auto"/>
        <w:rPr>
          <w:rFonts w:ascii="Times New Roman" w:hAnsi="Times New Roman"/>
          <w:b/>
          <w:sz w:val="28"/>
          <w:szCs w:val="28"/>
        </w:rPr>
      </w:pPr>
      <w:r w:rsidRPr="00DF5CE0">
        <w:rPr>
          <w:rFonts w:ascii="Times New Roman" w:hAnsi="Times New Roman"/>
          <w:b/>
          <w:sz w:val="28"/>
          <w:szCs w:val="28"/>
        </w:rPr>
        <w:t>TYPES OF INJECTION</w:t>
      </w:r>
    </w:p>
    <w:p w14:paraId="4EF0FA26" w14:textId="5C2A9515" w:rsidR="009C3C8A" w:rsidRPr="00DF5CE0" w:rsidRDefault="009C3C8A" w:rsidP="00DF5CE0">
      <w:pPr>
        <w:pStyle w:val="ListParagraph"/>
        <w:numPr>
          <w:ilvl w:val="0"/>
          <w:numId w:val="42"/>
        </w:numPr>
        <w:spacing w:after="0" w:line="360" w:lineRule="auto"/>
        <w:rPr>
          <w:rFonts w:ascii="Times New Roman" w:hAnsi="Times New Roman"/>
          <w:sz w:val="28"/>
          <w:szCs w:val="28"/>
        </w:rPr>
      </w:pPr>
      <w:r w:rsidRPr="00DF5CE0">
        <w:rPr>
          <w:rFonts w:ascii="Times New Roman" w:hAnsi="Times New Roman"/>
          <w:sz w:val="28"/>
          <w:szCs w:val="28"/>
        </w:rPr>
        <w:t>Intravenous</w:t>
      </w:r>
    </w:p>
    <w:p w14:paraId="0DB96C8F" w14:textId="68A63153" w:rsidR="009C3C8A" w:rsidRPr="00DF5CE0" w:rsidRDefault="009C3C8A" w:rsidP="00DF5CE0">
      <w:pPr>
        <w:pStyle w:val="ListParagraph"/>
        <w:numPr>
          <w:ilvl w:val="0"/>
          <w:numId w:val="42"/>
        </w:numPr>
        <w:spacing w:after="0" w:line="360" w:lineRule="auto"/>
        <w:rPr>
          <w:rFonts w:ascii="Times New Roman" w:hAnsi="Times New Roman"/>
          <w:sz w:val="28"/>
          <w:szCs w:val="28"/>
        </w:rPr>
      </w:pPr>
      <w:r w:rsidRPr="00DF5CE0">
        <w:rPr>
          <w:rFonts w:ascii="Times New Roman" w:hAnsi="Times New Roman"/>
          <w:sz w:val="28"/>
          <w:szCs w:val="28"/>
        </w:rPr>
        <w:t>Intramuscular</w:t>
      </w:r>
    </w:p>
    <w:p w14:paraId="1D865AE1" w14:textId="456262B1" w:rsidR="009C3C8A" w:rsidRPr="00DF5CE0" w:rsidRDefault="009C3C8A" w:rsidP="00DF5CE0">
      <w:pPr>
        <w:pStyle w:val="ListParagraph"/>
        <w:numPr>
          <w:ilvl w:val="0"/>
          <w:numId w:val="42"/>
        </w:numPr>
        <w:spacing w:after="0" w:line="360" w:lineRule="auto"/>
        <w:rPr>
          <w:rFonts w:ascii="Times New Roman" w:hAnsi="Times New Roman"/>
          <w:sz w:val="28"/>
          <w:szCs w:val="28"/>
        </w:rPr>
      </w:pPr>
      <w:r w:rsidRPr="00DF5CE0">
        <w:rPr>
          <w:rFonts w:ascii="Times New Roman" w:hAnsi="Times New Roman"/>
          <w:sz w:val="28"/>
          <w:szCs w:val="28"/>
        </w:rPr>
        <w:t>Intradermal and Subcutaneous</w:t>
      </w:r>
    </w:p>
    <w:p w14:paraId="0A0296B9" w14:textId="77777777" w:rsidR="00DF5CE0" w:rsidRDefault="00DF5CE0" w:rsidP="009C3C8A">
      <w:pPr>
        <w:spacing w:after="0" w:line="360" w:lineRule="auto"/>
        <w:rPr>
          <w:rFonts w:ascii="Times New Roman" w:hAnsi="Times New Roman"/>
          <w:sz w:val="28"/>
          <w:szCs w:val="28"/>
        </w:rPr>
      </w:pPr>
    </w:p>
    <w:p w14:paraId="6746502C" w14:textId="6A70F20C" w:rsidR="009C3C8A" w:rsidRPr="00DF5CE0" w:rsidRDefault="009C3C8A" w:rsidP="009C3C8A">
      <w:pPr>
        <w:spacing w:after="0" w:line="360" w:lineRule="auto"/>
        <w:rPr>
          <w:rFonts w:ascii="Times New Roman" w:hAnsi="Times New Roman"/>
          <w:b/>
          <w:sz w:val="28"/>
          <w:szCs w:val="28"/>
        </w:rPr>
      </w:pPr>
      <w:r w:rsidRPr="00DF5CE0">
        <w:rPr>
          <w:rFonts w:ascii="Times New Roman" w:hAnsi="Times New Roman"/>
          <w:b/>
          <w:sz w:val="28"/>
          <w:szCs w:val="28"/>
        </w:rPr>
        <w:t>EXPLAINING TYPE OF INJECTION</w:t>
      </w:r>
    </w:p>
    <w:p w14:paraId="0F7E8FD7" w14:textId="205CDAF3"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sz w:val="28"/>
          <w:szCs w:val="28"/>
        </w:rPr>
        <w:t>INTRAVENOUS (IV</w:t>
      </w:r>
      <w:proofErr w:type="gramStart"/>
      <w:r w:rsidRPr="009C3C8A">
        <w:rPr>
          <w:rFonts w:ascii="Times New Roman" w:hAnsi="Times New Roman"/>
          <w:sz w:val="28"/>
          <w:szCs w:val="28"/>
        </w:rPr>
        <w:t>):Injects</w:t>
      </w:r>
      <w:proofErr w:type="gramEnd"/>
      <w:r w:rsidRPr="009C3C8A">
        <w:rPr>
          <w:rFonts w:ascii="Times New Roman" w:hAnsi="Times New Roman"/>
          <w:sz w:val="28"/>
          <w:szCs w:val="28"/>
        </w:rPr>
        <w:t xml:space="preserve"> medication directly into a vein. And it can be delivered by using a drip</w:t>
      </w:r>
    </w:p>
    <w:p w14:paraId="0560D525" w14:textId="25486868"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sz w:val="28"/>
          <w:szCs w:val="28"/>
        </w:rPr>
        <w:t>INTRAMUSCULAR (IM</w:t>
      </w:r>
      <w:proofErr w:type="gramStart"/>
      <w:r w:rsidRPr="009C3C8A">
        <w:rPr>
          <w:rFonts w:ascii="Times New Roman" w:hAnsi="Times New Roman"/>
          <w:sz w:val="28"/>
          <w:szCs w:val="28"/>
        </w:rPr>
        <w:t>):Injects</w:t>
      </w:r>
      <w:proofErr w:type="gramEnd"/>
      <w:r w:rsidRPr="009C3C8A">
        <w:rPr>
          <w:rFonts w:ascii="Times New Roman" w:hAnsi="Times New Roman"/>
          <w:sz w:val="28"/>
          <w:szCs w:val="28"/>
        </w:rPr>
        <w:t xml:space="preserve"> medication into muscle.</w:t>
      </w:r>
    </w:p>
    <w:p w14:paraId="6EDD9C18" w14:textId="65DA263C"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sz w:val="28"/>
          <w:szCs w:val="28"/>
        </w:rPr>
        <w:t>INTRADERMAL (ID): Injects medication into the dermis, the layer between the epidermis and hypodermis.</w:t>
      </w:r>
    </w:p>
    <w:p w14:paraId="46BA32A3" w14:textId="7CF9BE6F"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sz w:val="28"/>
          <w:szCs w:val="28"/>
        </w:rPr>
        <w:t>SUBCUTANEOUS (SC): Injects medication into the fat layer under the skin.</w:t>
      </w:r>
    </w:p>
    <w:p w14:paraId="35A65148" w14:textId="4B48E308" w:rsidR="009C3C8A" w:rsidRPr="009C3C8A" w:rsidRDefault="009C3C8A" w:rsidP="00DF5CE0">
      <w:pPr>
        <w:spacing w:after="0" w:line="360" w:lineRule="auto"/>
        <w:rPr>
          <w:rFonts w:ascii="Times New Roman" w:hAnsi="Times New Roman"/>
          <w:sz w:val="28"/>
          <w:szCs w:val="28"/>
        </w:rPr>
      </w:pPr>
      <w:r w:rsidRPr="009C3C8A">
        <w:rPr>
          <w:rFonts w:ascii="Times New Roman" w:hAnsi="Times New Roman"/>
          <w:sz w:val="28"/>
          <w:szCs w:val="28"/>
        </w:rPr>
        <w:t>THINGS ARE USE FOR INJECTION</w:t>
      </w:r>
      <w:r w:rsidR="00DF5CE0">
        <w:rPr>
          <w:rFonts w:ascii="Times New Roman" w:hAnsi="Times New Roman"/>
          <w:sz w:val="28"/>
          <w:szCs w:val="28"/>
        </w:rPr>
        <w:t xml:space="preserve">: </w:t>
      </w:r>
      <w:r w:rsidRPr="009C3C8A">
        <w:rPr>
          <w:rFonts w:ascii="Times New Roman" w:hAnsi="Times New Roman"/>
          <w:sz w:val="28"/>
          <w:szCs w:val="28"/>
        </w:rPr>
        <w:t>Syringe</w:t>
      </w:r>
      <w:r w:rsidR="00DF5CE0">
        <w:rPr>
          <w:rFonts w:ascii="Times New Roman" w:hAnsi="Times New Roman"/>
          <w:sz w:val="28"/>
          <w:szCs w:val="28"/>
        </w:rPr>
        <w:t xml:space="preserve">, </w:t>
      </w:r>
      <w:r w:rsidRPr="009C3C8A">
        <w:rPr>
          <w:rFonts w:ascii="Times New Roman" w:hAnsi="Times New Roman"/>
          <w:sz w:val="28"/>
          <w:szCs w:val="28"/>
        </w:rPr>
        <w:t>Needle</w:t>
      </w:r>
      <w:r w:rsidR="00DF5CE0">
        <w:rPr>
          <w:rFonts w:ascii="Times New Roman" w:hAnsi="Times New Roman"/>
          <w:sz w:val="28"/>
          <w:szCs w:val="28"/>
        </w:rPr>
        <w:t xml:space="preserve">, and </w:t>
      </w:r>
      <w:r w:rsidRPr="009C3C8A">
        <w:rPr>
          <w:rFonts w:ascii="Times New Roman" w:hAnsi="Times New Roman"/>
          <w:sz w:val="28"/>
          <w:szCs w:val="28"/>
        </w:rPr>
        <w:t>Cottons</w:t>
      </w:r>
      <w:r w:rsidR="00DF5CE0">
        <w:rPr>
          <w:rFonts w:ascii="Times New Roman" w:hAnsi="Times New Roman"/>
          <w:sz w:val="28"/>
          <w:szCs w:val="28"/>
        </w:rPr>
        <w:t>.</w:t>
      </w:r>
    </w:p>
    <w:p w14:paraId="4E33442E" w14:textId="77777777" w:rsidR="00DF5CE0" w:rsidRDefault="00DF5CE0" w:rsidP="009C3C8A">
      <w:pPr>
        <w:spacing w:after="0" w:line="360" w:lineRule="auto"/>
        <w:rPr>
          <w:rFonts w:ascii="Times New Roman" w:hAnsi="Times New Roman"/>
          <w:sz w:val="28"/>
          <w:szCs w:val="28"/>
        </w:rPr>
      </w:pPr>
    </w:p>
    <w:p w14:paraId="599D6C6A" w14:textId="77777777" w:rsidR="00DF5CE0" w:rsidRDefault="00DF5CE0">
      <w:pPr>
        <w:spacing w:after="160" w:line="259" w:lineRule="auto"/>
        <w:rPr>
          <w:rFonts w:ascii="Times New Roman" w:hAnsi="Times New Roman"/>
          <w:sz w:val="28"/>
          <w:szCs w:val="28"/>
        </w:rPr>
      </w:pPr>
      <w:r>
        <w:rPr>
          <w:rFonts w:ascii="Times New Roman" w:hAnsi="Times New Roman"/>
          <w:sz w:val="28"/>
          <w:szCs w:val="28"/>
        </w:rPr>
        <w:br w:type="page"/>
      </w:r>
    </w:p>
    <w:p w14:paraId="4888F978" w14:textId="1FCB6990" w:rsidR="009C3C8A" w:rsidRPr="00DF5CE0" w:rsidRDefault="009C3C8A" w:rsidP="009C3C8A">
      <w:pPr>
        <w:spacing w:after="0" w:line="360" w:lineRule="auto"/>
        <w:rPr>
          <w:rFonts w:ascii="Times New Roman" w:hAnsi="Times New Roman"/>
          <w:b/>
          <w:sz w:val="28"/>
          <w:szCs w:val="28"/>
        </w:rPr>
      </w:pPr>
      <w:r w:rsidRPr="00DF5CE0">
        <w:rPr>
          <w:rFonts w:ascii="Times New Roman" w:hAnsi="Times New Roman"/>
          <w:b/>
          <w:sz w:val="28"/>
          <w:szCs w:val="28"/>
        </w:rPr>
        <w:lastRenderedPageBreak/>
        <w:t>SYRINGE</w:t>
      </w:r>
    </w:p>
    <w:p w14:paraId="49D740EB" w14:textId="0754F3B4"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sz w:val="28"/>
          <w:szCs w:val="28"/>
        </w:rPr>
        <w:t>Syringe are thing that is use to Injects medication into the body. And Injection can serve life and it can kill or bring apsis to the patient.</w:t>
      </w:r>
    </w:p>
    <w:p w14:paraId="2B9FE475" w14:textId="1AD636F4" w:rsidR="009C3C8A" w:rsidRPr="009C3C8A" w:rsidRDefault="009C3C8A" w:rsidP="00DF5CE0">
      <w:pPr>
        <w:spacing w:after="0" w:line="360" w:lineRule="auto"/>
        <w:rPr>
          <w:rFonts w:ascii="Times New Roman" w:hAnsi="Times New Roman"/>
          <w:sz w:val="28"/>
          <w:szCs w:val="28"/>
        </w:rPr>
      </w:pPr>
      <w:r w:rsidRPr="009C3C8A">
        <w:rPr>
          <w:rFonts w:ascii="Times New Roman" w:hAnsi="Times New Roman"/>
          <w:sz w:val="28"/>
          <w:szCs w:val="28"/>
        </w:rPr>
        <w:t>COMMON SYRINGE ARE USED IN TEAMS OF INJECTION</w:t>
      </w:r>
      <w:r w:rsidR="00DF5CE0">
        <w:rPr>
          <w:rFonts w:ascii="Times New Roman" w:hAnsi="Times New Roman"/>
          <w:sz w:val="28"/>
          <w:szCs w:val="28"/>
        </w:rPr>
        <w:t xml:space="preserve">: </w:t>
      </w:r>
      <w:r w:rsidRPr="009C3C8A">
        <w:rPr>
          <w:rFonts w:ascii="Times New Roman" w:hAnsi="Times New Roman"/>
          <w:sz w:val="28"/>
          <w:szCs w:val="28"/>
        </w:rPr>
        <w:t>10ml</w:t>
      </w:r>
      <w:r w:rsidR="00DF5CE0">
        <w:rPr>
          <w:rFonts w:ascii="Times New Roman" w:hAnsi="Times New Roman"/>
          <w:sz w:val="28"/>
          <w:szCs w:val="28"/>
        </w:rPr>
        <w:t xml:space="preserve">, </w:t>
      </w:r>
      <w:r w:rsidRPr="009C3C8A">
        <w:rPr>
          <w:rFonts w:ascii="Times New Roman" w:hAnsi="Times New Roman"/>
          <w:sz w:val="28"/>
          <w:szCs w:val="28"/>
        </w:rPr>
        <w:t>5ml</w:t>
      </w:r>
      <w:r w:rsidR="00DF5CE0">
        <w:rPr>
          <w:rFonts w:ascii="Times New Roman" w:hAnsi="Times New Roman"/>
          <w:sz w:val="28"/>
          <w:szCs w:val="28"/>
        </w:rPr>
        <w:t xml:space="preserve">, and </w:t>
      </w:r>
      <w:r w:rsidRPr="009C3C8A">
        <w:rPr>
          <w:rFonts w:ascii="Times New Roman" w:hAnsi="Times New Roman"/>
          <w:sz w:val="28"/>
          <w:szCs w:val="28"/>
        </w:rPr>
        <w:t>2ml</w:t>
      </w:r>
      <w:r w:rsidR="00DF5CE0">
        <w:rPr>
          <w:rFonts w:ascii="Times New Roman" w:hAnsi="Times New Roman"/>
          <w:sz w:val="28"/>
          <w:szCs w:val="28"/>
        </w:rPr>
        <w:t>.</w:t>
      </w:r>
    </w:p>
    <w:p w14:paraId="2A354367" w14:textId="77777777" w:rsidR="00DF5CE0" w:rsidRDefault="00DF5CE0" w:rsidP="009C3C8A">
      <w:pPr>
        <w:spacing w:after="0" w:line="360" w:lineRule="auto"/>
        <w:rPr>
          <w:rFonts w:ascii="Times New Roman" w:hAnsi="Times New Roman"/>
          <w:b/>
          <w:sz w:val="28"/>
          <w:szCs w:val="28"/>
        </w:rPr>
      </w:pPr>
    </w:p>
    <w:p w14:paraId="300C30A6" w14:textId="4EA1A49F" w:rsidR="009C3C8A" w:rsidRPr="00DF5CE0" w:rsidRDefault="009C3C8A" w:rsidP="009C3C8A">
      <w:pPr>
        <w:spacing w:after="0" w:line="360" w:lineRule="auto"/>
        <w:rPr>
          <w:rFonts w:ascii="Times New Roman" w:hAnsi="Times New Roman"/>
          <w:b/>
          <w:sz w:val="28"/>
          <w:szCs w:val="28"/>
        </w:rPr>
      </w:pPr>
      <w:r w:rsidRPr="00DF5CE0">
        <w:rPr>
          <w:rFonts w:ascii="Times New Roman" w:hAnsi="Times New Roman"/>
          <w:b/>
          <w:sz w:val="28"/>
          <w:szCs w:val="28"/>
        </w:rPr>
        <w:t xml:space="preserve">NEEDLE AND </w:t>
      </w:r>
      <w:proofErr w:type="gramStart"/>
      <w:r w:rsidRPr="00DF5CE0">
        <w:rPr>
          <w:rFonts w:ascii="Times New Roman" w:hAnsi="Times New Roman"/>
          <w:b/>
          <w:sz w:val="28"/>
          <w:szCs w:val="28"/>
        </w:rPr>
        <w:t>IT'S</w:t>
      </w:r>
      <w:proofErr w:type="gramEnd"/>
      <w:r w:rsidRPr="00DF5CE0">
        <w:rPr>
          <w:rFonts w:ascii="Times New Roman" w:hAnsi="Times New Roman"/>
          <w:b/>
          <w:sz w:val="28"/>
          <w:szCs w:val="28"/>
        </w:rPr>
        <w:t xml:space="preserve"> GAUGE THAT MOSTLY USED IN HOSPITAL</w:t>
      </w:r>
    </w:p>
    <w:p w14:paraId="5EB32978" w14:textId="2706E591" w:rsidR="009C3C8A" w:rsidRPr="009C3C8A" w:rsidRDefault="009C3C8A" w:rsidP="009C3C8A">
      <w:pPr>
        <w:spacing w:after="0" w:line="360" w:lineRule="auto"/>
        <w:rPr>
          <w:rFonts w:ascii="Times New Roman" w:hAnsi="Times New Roman"/>
          <w:sz w:val="28"/>
          <w:szCs w:val="28"/>
        </w:rPr>
      </w:pPr>
      <w:r w:rsidRPr="009C3C8A">
        <w:rPr>
          <w:rFonts w:ascii="Times New Roman" w:hAnsi="Times New Roman"/>
          <w:sz w:val="28"/>
          <w:szCs w:val="28"/>
        </w:rPr>
        <w:t xml:space="preserve">Needle is </w:t>
      </w:r>
      <w:proofErr w:type="gramStart"/>
      <w:r w:rsidRPr="009C3C8A">
        <w:rPr>
          <w:rFonts w:ascii="Times New Roman" w:hAnsi="Times New Roman"/>
          <w:sz w:val="28"/>
          <w:szCs w:val="28"/>
        </w:rPr>
        <w:t>an</w:t>
      </w:r>
      <w:proofErr w:type="gramEnd"/>
      <w:r w:rsidRPr="009C3C8A">
        <w:rPr>
          <w:rFonts w:ascii="Times New Roman" w:hAnsi="Times New Roman"/>
          <w:sz w:val="28"/>
          <w:szCs w:val="28"/>
        </w:rPr>
        <w:t xml:space="preserve"> sharp object that use in Injection and there are different types of needle.</w:t>
      </w:r>
    </w:p>
    <w:p w14:paraId="1A4AC048" w14:textId="77777777" w:rsidR="009C3C8A" w:rsidRPr="00DF5CE0" w:rsidRDefault="009C3C8A" w:rsidP="009C3C8A">
      <w:pPr>
        <w:spacing w:after="0" w:line="360" w:lineRule="auto"/>
        <w:rPr>
          <w:rFonts w:ascii="Times New Roman" w:hAnsi="Times New Roman"/>
          <w:b/>
          <w:sz w:val="28"/>
          <w:szCs w:val="28"/>
        </w:rPr>
      </w:pPr>
      <w:r w:rsidRPr="00DF5CE0">
        <w:rPr>
          <w:rFonts w:ascii="Times New Roman" w:hAnsi="Times New Roman"/>
          <w:b/>
          <w:sz w:val="28"/>
          <w:szCs w:val="28"/>
        </w:rPr>
        <w:t>TYPES OF NEEDLE/GAUGE</w:t>
      </w:r>
    </w:p>
    <w:p w14:paraId="40BF3BE9" w14:textId="77777777" w:rsidR="009C3C8A" w:rsidRPr="009C3C8A" w:rsidRDefault="009C3C8A" w:rsidP="009C3C8A">
      <w:pPr>
        <w:spacing w:after="0" w:line="360" w:lineRule="auto"/>
        <w:ind w:firstLineChars="200" w:firstLine="560"/>
        <w:rPr>
          <w:rFonts w:ascii="Times New Roman" w:hAnsi="Times New Roman"/>
          <w:sz w:val="28"/>
          <w:szCs w:val="28"/>
        </w:rPr>
      </w:pPr>
      <w:r w:rsidRPr="009C3C8A">
        <w:rPr>
          <w:rFonts w:ascii="Times New Roman" w:hAnsi="Times New Roman"/>
          <w:sz w:val="28"/>
          <w:szCs w:val="28"/>
        </w:rPr>
        <w:t>.  23g needle. Purple</w:t>
      </w:r>
    </w:p>
    <w:p w14:paraId="036A2480" w14:textId="77777777" w:rsidR="009C3C8A" w:rsidRPr="009C3C8A" w:rsidRDefault="009C3C8A" w:rsidP="009C3C8A">
      <w:pPr>
        <w:spacing w:after="0" w:line="360" w:lineRule="auto"/>
        <w:ind w:firstLineChars="200" w:firstLine="560"/>
        <w:rPr>
          <w:rFonts w:ascii="Times New Roman" w:hAnsi="Times New Roman"/>
          <w:sz w:val="28"/>
          <w:szCs w:val="28"/>
        </w:rPr>
      </w:pPr>
      <w:r w:rsidRPr="009C3C8A">
        <w:rPr>
          <w:rFonts w:ascii="Times New Roman" w:hAnsi="Times New Roman"/>
          <w:sz w:val="28"/>
          <w:szCs w:val="28"/>
        </w:rPr>
        <w:t>.  22g needle. Blue</w:t>
      </w:r>
    </w:p>
    <w:p w14:paraId="1A070796" w14:textId="77777777" w:rsidR="009C3C8A" w:rsidRPr="009C3C8A" w:rsidRDefault="009C3C8A" w:rsidP="009C3C8A">
      <w:pPr>
        <w:spacing w:after="0" w:line="360" w:lineRule="auto"/>
        <w:ind w:firstLineChars="200" w:firstLine="560"/>
        <w:rPr>
          <w:rFonts w:ascii="Times New Roman" w:hAnsi="Times New Roman"/>
          <w:sz w:val="28"/>
          <w:szCs w:val="28"/>
        </w:rPr>
      </w:pPr>
      <w:r w:rsidRPr="009C3C8A">
        <w:rPr>
          <w:rFonts w:ascii="Times New Roman" w:hAnsi="Times New Roman"/>
          <w:sz w:val="28"/>
          <w:szCs w:val="28"/>
        </w:rPr>
        <w:t xml:space="preserve">.  </w:t>
      </w:r>
      <w:proofErr w:type="gramStart"/>
      <w:r w:rsidRPr="009C3C8A">
        <w:rPr>
          <w:rFonts w:ascii="Times New Roman" w:hAnsi="Times New Roman"/>
          <w:sz w:val="28"/>
          <w:szCs w:val="28"/>
        </w:rPr>
        <w:t>21  needle</w:t>
      </w:r>
      <w:proofErr w:type="gramEnd"/>
      <w:r w:rsidRPr="009C3C8A">
        <w:rPr>
          <w:rFonts w:ascii="Times New Roman" w:hAnsi="Times New Roman"/>
          <w:sz w:val="28"/>
          <w:szCs w:val="28"/>
        </w:rPr>
        <w:t xml:space="preserve">. Green </w:t>
      </w:r>
    </w:p>
    <w:p w14:paraId="1ABACB1A" w14:textId="77777777" w:rsidR="009C3C8A" w:rsidRPr="009C3C8A" w:rsidRDefault="009C3C8A" w:rsidP="009C3C8A">
      <w:pPr>
        <w:spacing w:after="0" w:line="360" w:lineRule="auto"/>
        <w:rPr>
          <w:rFonts w:ascii="Times New Roman" w:hAnsi="Times New Roman"/>
          <w:sz w:val="28"/>
          <w:szCs w:val="28"/>
        </w:rPr>
      </w:pPr>
      <w:proofErr w:type="gramStart"/>
      <w:r w:rsidRPr="009C3C8A">
        <w:rPr>
          <w:rFonts w:ascii="Times New Roman" w:hAnsi="Times New Roman"/>
          <w:sz w:val="28"/>
          <w:szCs w:val="28"/>
        </w:rPr>
        <w:t>An</w:t>
      </w:r>
      <w:proofErr w:type="gramEnd"/>
      <w:r w:rsidRPr="009C3C8A">
        <w:rPr>
          <w:rFonts w:ascii="Times New Roman" w:hAnsi="Times New Roman"/>
          <w:sz w:val="28"/>
          <w:szCs w:val="28"/>
        </w:rPr>
        <w:t xml:space="preserve"> </w:t>
      </w:r>
      <w:proofErr w:type="spellStart"/>
      <w:r w:rsidRPr="009C3C8A">
        <w:rPr>
          <w:rFonts w:ascii="Times New Roman" w:hAnsi="Times New Roman"/>
          <w:sz w:val="28"/>
          <w:szCs w:val="28"/>
        </w:rPr>
        <w:t>scalf</w:t>
      </w:r>
      <w:proofErr w:type="spellEnd"/>
      <w:r w:rsidRPr="009C3C8A">
        <w:rPr>
          <w:rFonts w:ascii="Times New Roman" w:hAnsi="Times New Roman"/>
          <w:sz w:val="28"/>
          <w:szCs w:val="28"/>
        </w:rPr>
        <w:t xml:space="preserve"> vein can be used during IV.</w:t>
      </w:r>
    </w:p>
    <w:p w14:paraId="0B0E7479" w14:textId="77777777" w:rsidR="009C3C8A" w:rsidRPr="009C3C8A" w:rsidRDefault="009C3C8A" w:rsidP="009C3C8A">
      <w:pPr>
        <w:spacing w:after="0" w:line="360" w:lineRule="auto"/>
        <w:rPr>
          <w:rFonts w:ascii="Times New Roman" w:hAnsi="Times New Roman"/>
          <w:sz w:val="28"/>
          <w:szCs w:val="28"/>
        </w:rPr>
      </w:pPr>
    </w:p>
    <w:p w14:paraId="6EE06983" w14:textId="77777777" w:rsidR="009C3C8A" w:rsidRPr="00DF5CE0" w:rsidRDefault="009C3C8A" w:rsidP="009C3C8A">
      <w:pPr>
        <w:spacing w:after="0" w:line="360" w:lineRule="auto"/>
        <w:rPr>
          <w:rFonts w:ascii="Times New Roman" w:hAnsi="Times New Roman"/>
          <w:b/>
          <w:sz w:val="28"/>
          <w:szCs w:val="28"/>
        </w:rPr>
      </w:pPr>
      <w:r w:rsidRPr="00DF5CE0">
        <w:rPr>
          <w:rFonts w:ascii="Times New Roman" w:hAnsi="Times New Roman"/>
          <w:b/>
          <w:sz w:val="28"/>
          <w:szCs w:val="28"/>
        </w:rPr>
        <w:t>OUT PATIENT DEPARTMENT (O.P.D)</w:t>
      </w:r>
    </w:p>
    <w:p w14:paraId="323CB077" w14:textId="5F3D55A3" w:rsidR="009C3C8A" w:rsidRPr="009C3C8A" w:rsidRDefault="00DF5CE0" w:rsidP="009C3C8A">
      <w:pPr>
        <w:spacing w:after="0" w:line="360" w:lineRule="auto"/>
        <w:rPr>
          <w:rFonts w:ascii="Times New Roman" w:hAnsi="Times New Roman"/>
          <w:sz w:val="28"/>
          <w:szCs w:val="28"/>
        </w:rPr>
      </w:pPr>
      <w:r w:rsidRPr="009C3C8A">
        <w:rPr>
          <w:rFonts w:ascii="Times New Roman" w:hAnsi="Times New Roman"/>
          <w:sz w:val="28"/>
          <w:szCs w:val="28"/>
        </w:rPr>
        <w:t>Outpatient</w:t>
      </w:r>
      <w:r w:rsidR="009C3C8A" w:rsidRPr="009C3C8A">
        <w:rPr>
          <w:rFonts w:ascii="Times New Roman" w:hAnsi="Times New Roman"/>
          <w:sz w:val="28"/>
          <w:szCs w:val="28"/>
        </w:rPr>
        <w:t xml:space="preserve"> department is a register for patients who have a treatment at once.</w:t>
      </w:r>
    </w:p>
    <w:p w14:paraId="5D4A9208" w14:textId="77777777" w:rsidR="009C3C8A" w:rsidRPr="00DF5CE0" w:rsidRDefault="009C3C8A" w:rsidP="009C3C8A">
      <w:pPr>
        <w:spacing w:after="0" w:line="360" w:lineRule="auto"/>
        <w:rPr>
          <w:rFonts w:ascii="Times New Roman" w:hAnsi="Times New Roman"/>
          <w:b/>
          <w:sz w:val="28"/>
          <w:szCs w:val="28"/>
        </w:rPr>
      </w:pPr>
      <w:r w:rsidRPr="00DF5CE0">
        <w:rPr>
          <w:rFonts w:ascii="Times New Roman" w:hAnsi="Times New Roman"/>
          <w:b/>
          <w:sz w:val="28"/>
          <w:szCs w:val="28"/>
        </w:rPr>
        <w:t>PROCEDURE TO FOLLOW IN OUT PATIENT DEPARTMENT</w:t>
      </w:r>
    </w:p>
    <w:p w14:paraId="10D11DB8" w14:textId="77777777" w:rsidR="009C3C8A" w:rsidRPr="009C3C8A" w:rsidRDefault="009C3C8A" w:rsidP="009C3C8A">
      <w:pPr>
        <w:spacing w:after="0" w:line="360" w:lineRule="auto"/>
        <w:ind w:firstLineChars="200" w:firstLine="560"/>
        <w:rPr>
          <w:rFonts w:ascii="Times New Roman" w:hAnsi="Times New Roman"/>
          <w:sz w:val="28"/>
          <w:szCs w:val="28"/>
        </w:rPr>
      </w:pPr>
      <w:r w:rsidRPr="009C3C8A">
        <w:rPr>
          <w:rFonts w:ascii="Times New Roman" w:hAnsi="Times New Roman"/>
          <w:sz w:val="28"/>
          <w:szCs w:val="28"/>
        </w:rPr>
        <w:t xml:space="preserve">. The </w:t>
      </w:r>
      <w:proofErr w:type="spellStart"/>
      <w:r w:rsidRPr="009C3C8A">
        <w:rPr>
          <w:rFonts w:ascii="Times New Roman" w:hAnsi="Times New Roman"/>
          <w:sz w:val="28"/>
          <w:szCs w:val="28"/>
        </w:rPr>
        <w:t>sirial</w:t>
      </w:r>
      <w:proofErr w:type="spellEnd"/>
      <w:r w:rsidRPr="009C3C8A">
        <w:rPr>
          <w:rFonts w:ascii="Times New Roman" w:hAnsi="Times New Roman"/>
          <w:sz w:val="28"/>
          <w:szCs w:val="28"/>
        </w:rPr>
        <w:t xml:space="preserve"> number N/O</w:t>
      </w:r>
    </w:p>
    <w:p w14:paraId="416DC308" w14:textId="77777777" w:rsidR="009C3C8A" w:rsidRPr="009C3C8A" w:rsidRDefault="009C3C8A" w:rsidP="009C3C8A">
      <w:pPr>
        <w:spacing w:after="0" w:line="360" w:lineRule="auto"/>
        <w:ind w:firstLineChars="200" w:firstLine="560"/>
        <w:rPr>
          <w:rFonts w:ascii="Times New Roman" w:hAnsi="Times New Roman"/>
          <w:sz w:val="28"/>
          <w:szCs w:val="28"/>
        </w:rPr>
      </w:pPr>
      <w:r w:rsidRPr="009C3C8A">
        <w:rPr>
          <w:rFonts w:ascii="Times New Roman" w:hAnsi="Times New Roman"/>
          <w:sz w:val="28"/>
          <w:szCs w:val="28"/>
        </w:rPr>
        <w:t>. Date</w:t>
      </w:r>
    </w:p>
    <w:p w14:paraId="2ADFE3AC" w14:textId="77777777" w:rsidR="009C3C8A" w:rsidRPr="009C3C8A" w:rsidRDefault="009C3C8A" w:rsidP="009C3C8A">
      <w:pPr>
        <w:spacing w:after="0" w:line="360" w:lineRule="auto"/>
        <w:ind w:firstLineChars="200" w:firstLine="560"/>
        <w:rPr>
          <w:rFonts w:ascii="Times New Roman" w:hAnsi="Times New Roman"/>
          <w:sz w:val="28"/>
          <w:szCs w:val="28"/>
        </w:rPr>
      </w:pPr>
      <w:r w:rsidRPr="009C3C8A">
        <w:rPr>
          <w:rFonts w:ascii="Times New Roman" w:hAnsi="Times New Roman"/>
          <w:sz w:val="28"/>
          <w:szCs w:val="28"/>
        </w:rPr>
        <w:t>. Name</w:t>
      </w:r>
    </w:p>
    <w:p w14:paraId="6A2E0830" w14:textId="77777777" w:rsidR="009C3C8A" w:rsidRPr="009C3C8A" w:rsidRDefault="009C3C8A" w:rsidP="009C3C8A">
      <w:pPr>
        <w:spacing w:after="0" w:line="360" w:lineRule="auto"/>
        <w:ind w:firstLineChars="200" w:firstLine="560"/>
        <w:rPr>
          <w:rFonts w:ascii="Times New Roman" w:hAnsi="Times New Roman"/>
          <w:sz w:val="28"/>
          <w:szCs w:val="28"/>
        </w:rPr>
      </w:pPr>
      <w:r w:rsidRPr="009C3C8A">
        <w:rPr>
          <w:rFonts w:ascii="Times New Roman" w:hAnsi="Times New Roman"/>
          <w:sz w:val="28"/>
          <w:szCs w:val="28"/>
        </w:rPr>
        <w:t>. Sex</w:t>
      </w:r>
    </w:p>
    <w:p w14:paraId="02FCF6F4" w14:textId="77777777" w:rsidR="009C3C8A" w:rsidRPr="009C3C8A" w:rsidRDefault="009C3C8A" w:rsidP="009C3C8A">
      <w:pPr>
        <w:spacing w:after="0" w:line="360" w:lineRule="auto"/>
        <w:ind w:firstLineChars="200" w:firstLine="560"/>
        <w:rPr>
          <w:rFonts w:ascii="Times New Roman" w:hAnsi="Times New Roman"/>
          <w:sz w:val="28"/>
          <w:szCs w:val="28"/>
        </w:rPr>
      </w:pPr>
      <w:r w:rsidRPr="009C3C8A">
        <w:rPr>
          <w:rFonts w:ascii="Times New Roman" w:hAnsi="Times New Roman"/>
          <w:sz w:val="28"/>
          <w:szCs w:val="28"/>
        </w:rPr>
        <w:t>. Weight</w:t>
      </w:r>
    </w:p>
    <w:p w14:paraId="3D9A9621" w14:textId="77777777" w:rsidR="009C3C8A" w:rsidRPr="009C3C8A" w:rsidRDefault="009C3C8A" w:rsidP="009C3C8A">
      <w:pPr>
        <w:spacing w:after="0" w:line="360" w:lineRule="auto"/>
        <w:ind w:firstLineChars="200" w:firstLine="560"/>
        <w:rPr>
          <w:rFonts w:ascii="Times New Roman" w:hAnsi="Times New Roman"/>
          <w:sz w:val="28"/>
          <w:szCs w:val="28"/>
        </w:rPr>
      </w:pPr>
      <w:r w:rsidRPr="009C3C8A">
        <w:rPr>
          <w:rFonts w:ascii="Times New Roman" w:hAnsi="Times New Roman"/>
          <w:sz w:val="28"/>
          <w:szCs w:val="28"/>
        </w:rPr>
        <w:t>. Treatment</w:t>
      </w:r>
    </w:p>
    <w:p w14:paraId="6E7E3F43" w14:textId="77777777" w:rsidR="009C3C8A" w:rsidRPr="009C3C8A" w:rsidRDefault="009C3C8A" w:rsidP="00DF5CE0">
      <w:pPr>
        <w:spacing w:after="0" w:line="360" w:lineRule="auto"/>
        <w:rPr>
          <w:rFonts w:ascii="Times New Roman" w:hAnsi="Times New Roman"/>
          <w:sz w:val="28"/>
          <w:szCs w:val="28"/>
        </w:rPr>
      </w:pPr>
      <w:r w:rsidRPr="009C3C8A">
        <w:rPr>
          <w:rFonts w:ascii="Times New Roman" w:hAnsi="Times New Roman"/>
          <w:sz w:val="28"/>
          <w:szCs w:val="28"/>
        </w:rPr>
        <w:t>IN PATIENT CARE (I.N.C.)</w:t>
      </w:r>
    </w:p>
    <w:p w14:paraId="53542E0A" w14:textId="274B8EB6" w:rsidR="009C3C8A" w:rsidRPr="009C3C8A" w:rsidRDefault="009C3C8A" w:rsidP="00DF5CE0">
      <w:pPr>
        <w:spacing w:after="0" w:line="360" w:lineRule="auto"/>
        <w:rPr>
          <w:rFonts w:ascii="Times New Roman" w:hAnsi="Times New Roman"/>
          <w:sz w:val="28"/>
          <w:szCs w:val="28"/>
        </w:rPr>
      </w:pPr>
      <w:r w:rsidRPr="009C3C8A">
        <w:rPr>
          <w:rFonts w:ascii="Times New Roman" w:hAnsi="Times New Roman"/>
          <w:sz w:val="28"/>
          <w:szCs w:val="28"/>
        </w:rPr>
        <w:t xml:space="preserve">In patient care is a register for patients who is about 9to12hour or </w:t>
      </w:r>
      <w:proofErr w:type="spellStart"/>
      <w:r w:rsidRPr="009C3C8A">
        <w:rPr>
          <w:rFonts w:ascii="Times New Roman" w:hAnsi="Times New Roman"/>
          <w:sz w:val="28"/>
          <w:szCs w:val="28"/>
        </w:rPr>
        <w:t>sleept</w:t>
      </w:r>
      <w:proofErr w:type="spellEnd"/>
      <w:r w:rsidRPr="009C3C8A">
        <w:rPr>
          <w:rFonts w:ascii="Times New Roman" w:hAnsi="Times New Roman"/>
          <w:sz w:val="28"/>
          <w:szCs w:val="28"/>
        </w:rPr>
        <w:t xml:space="preserve"> at the hospital</w:t>
      </w:r>
      <w:r w:rsidR="00DF5CE0">
        <w:rPr>
          <w:rFonts w:ascii="Times New Roman" w:hAnsi="Times New Roman"/>
          <w:sz w:val="28"/>
          <w:szCs w:val="28"/>
        </w:rPr>
        <w:t xml:space="preserve">. </w:t>
      </w:r>
      <w:r w:rsidRPr="009C3C8A">
        <w:rPr>
          <w:rFonts w:ascii="Times New Roman" w:hAnsi="Times New Roman"/>
          <w:sz w:val="28"/>
          <w:szCs w:val="28"/>
        </w:rPr>
        <w:t xml:space="preserve">It simply means patient that </w:t>
      </w:r>
      <w:proofErr w:type="spellStart"/>
      <w:r w:rsidRPr="009C3C8A">
        <w:rPr>
          <w:rFonts w:ascii="Times New Roman" w:hAnsi="Times New Roman"/>
          <w:sz w:val="28"/>
          <w:szCs w:val="28"/>
        </w:rPr>
        <w:t>sleept</w:t>
      </w:r>
      <w:proofErr w:type="spellEnd"/>
      <w:r w:rsidRPr="009C3C8A">
        <w:rPr>
          <w:rFonts w:ascii="Times New Roman" w:hAnsi="Times New Roman"/>
          <w:sz w:val="28"/>
          <w:szCs w:val="28"/>
        </w:rPr>
        <w:t xml:space="preserve"> at the hospital his/her </w:t>
      </w:r>
      <w:proofErr w:type="gramStart"/>
      <w:r w:rsidRPr="009C3C8A">
        <w:rPr>
          <w:rFonts w:ascii="Times New Roman" w:hAnsi="Times New Roman"/>
          <w:sz w:val="28"/>
          <w:szCs w:val="28"/>
        </w:rPr>
        <w:t>name  should</w:t>
      </w:r>
      <w:proofErr w:type="gramEnd"/>
      <w:r w:rsidRPr="009C3C8A">
        <w:rPr>
          <w:rFonts w:ascii="Times New Roman" w:hAnsi="Times New Roman"/>
          <w:sz w:val="28"/>
          <w:szCs w:val="28"/>
        </w:rPr>
        <w:t xml:space="preserve">  be written inside the register. The name of the patient must appear in O.P.D </w:t>
      </w:r>
      <w:proofErr w:type="spellStart"/>
      <w:r w:rsidRPr="009C3C8A">
        <w:rPr>
          <w:rFonts w:ascii="Times New Roman" w:hAnsi="Times New Roman"/>
          <w:sz w:val="28"/>
          <w:szCs w:val="28"/>
        </w:rPr>
        <w:t>an</w:t>
      </w:r>
      <w:proofErr w:type="spellEnd"/>
      <w:r w:rsidRPr="009C3C8A">
        <w:rPr>
          <w:rFonts w:ascii="Times New Roman" w:hAnsi="Times New Roman"/>
          <w:sz w:val="28"/>
          <w:szCs w:val="28"/>
        </w:rPr>
        <w:t xml:space="preserve"> the </w:t>
      </w:r>
      <w:proofErr w:type="spellStart"/>
      <w:r w:rsidRPr="009C3C8A">
        <w:rPr>
          <w:rFonts w:ascii="Times New Roman" w:hAnsi="Times New Roman"/>
          <w:sz w:val="28"/>
          <w:szCs w:val="28"/>
        </w:rPr>
        <w:t>in</w:t>
      </w:r>
      <w:proofErr w:type="spellEnd"/>
      <w:r w:rsidR="00DF5CE0">
        <w:rPr>
          <w:rFonts w:ascii="Times New Roman" w:hAnsi="Times New Roman"/>
          <w:sz w:val="28"/>
          <w:szCs w:val="28"/>
        </w:rPr>
        <w:t xml:space="preserve"> </w:t>
      </w:r>
      <w:proofErr w:type="gramStart"/>
      <w:r w:rsidRPr="009C3C8A">
        <w:rPr>
          <w:rFonts w:ascii="Times New Roman" w:hAnsi="Times New Roman"/>
          <w:sz w:val="28"/>
          <w:szCs w:val="28"/>
        </w:rPr>
        <w:t>In Patient</w:t>
      </w:r>
      <w:proofErr w:type="gramEnd"/>
      <w:r w:rsidRPr="009C3C8A">
        <w:rPr>
          <w:rFonts w:ascii="Times New Roman" w:hAnsi="Times New Roman"/>
          <w:sz w:val="28"/>
          <w:szCs w:val="28"/>
        </w:rPr>
        <w:t xml:space="preserve"> Care (I.N.C).</w:t>
      </w:r>
    </w:p>
    <w:p w14:paraId="4108F950" w14:textId="657DDDFE" w:rsidR="00496C8B" w:rsidRDefault="00496C8B">
      <w:pPr>
        <w:spacing w:after="160" w:line="259" w:lineRule="auto"/>
        <w:rPr>
          <w:rFonts w:ascii="Times New Roman" w:hAnsi="Times New Roman"/>
          <w:b/>
          <w:bCs/>
          <w:sz w:val="28"/>
          <w:szCs w:val="28"/>
        </w:rPr>
      </w:pPr>
    </w:p>
    <w:p w14:paraId="6388C292" w14:textId="77777777" w:rsidR="00412F61" w:rsidRPr="00412F61" w:rsidRDefault="00412F61" w:rsidP="00412F61">
      <w:pPr>
        <w:spacing w:after="0" w:line="360" w:lineRule="auto"/>
        <w:jc w:val="both"/>
        <w:rPr>
          <w:rFonts w:ascii="Times New Roman" w:hAnsi="Times New Roman"/>
          <w:b/>
          <w:sz w:val="28"/>
          <w:szCs w:val="28"/>
        </w:rPr>
      </w:pPr>
      <w:r w:rsidRPr="00412F61">
        <w:rPr>
          <w:rFonts w:ascii="Times New Roman" w:hAnsi="Times New Roman"/>
          <w:b/>
          <w:sz w:val="28"/>
          <w:szCs w:val="28"/>
        </w:rPr>
        <w:lastRenderedPageBreak/>
        <w:t>WARD UNIT</w:t>
      </w:r>
    </w:p>
    <w:p w14:paraId="109D4225" w14:textId="77777777"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sz w:val="28"/>
          <w:szCs w:val="28"/>
        </w:rPr>
        <w:t xml:space="preserve">Is a room with treatment facilities and where patient </w:t>
      </w:r>
      <w:proofErr w:type="gramStart"/>
      <w:r w:rsidRPr="00412F61">
        <w:rPr>
          <w:rFonts w:ascii="Times New Roman" w:hAnsi="Times New Roman"/>
          <w:sz w:val="28"/>
          <w:szCs w:val="28"/>
        </w:rPr>
        <w:t>are</w:t>
      </w:r>
      <w:proofErr w:type="gramEnd"/>
      <w:r w:rsidRPr="00412F61">
        <w:rPr>
          <w:rFonts w:ascii="Times New Roman" w:hAnsi="Times New Roman"/>
          <w:sz w:val="28"/>
          <w:szCs w:val="28"/>
        </w:rPr>
        <w:t xml:space="preserve"> admitted.</w:t>
      </w:r>
    </w:p>
    <w:p w14:paraId="7BFF3684" w14:textId="77777777" w:rsidR="00412F61" w:rsidRPr="00412F61" w:rsidRDefault="00412F61" w:rsidP="00412F61">
      <w:pPr>
        <w:spacing w:after="0" w:line="360" w:lineRule="auto"/>
        <w:jc w:val="both"/>
        <w:rPr>
          <w:rFonts w:ascii="Times New Roman" w:hAnsi="Times New Roman"/>
          <w:b/>
          <w:sz w:val="28"/>
          <w:szCs w:val="28"/>
        </w:rPr>
      </w:pPr>
      <w:r w:rsidRPr="00412F61">
        <w:rPr>
          <w:rFonts w:ascii="Times New Roman" w:hAnsi="Times New Roman"/>
          <w:b/>
          <w:sz w:val="28"/>
          <w:szCs w:val="28"/>
        </w:rPr>
        <w:t>TYPE OF WARD UNIT</w:t>
      </w:r>
    </w:p>
    <w:p w14:paraId="08DB652F" w14:textId="77777777" w:rsidR="00412F61" w:rsidRPr="00412F61" w:rsidRDefault="00412F61" w:rsidP="00412F61">
      <w:pPr>
        <w:spacing w:after="0" w:line="360" w:lineRule="auto"/>
        <w:ind w:firstLineChars="200" w:firstLine="560"/>
        <w:jc w:val="both"/>
        <w:rPr>
          <w:rFonts w:ascii="Times New Roman" w:hAnsi="Times New Roman"/>
          <w:sz w:val="28"/>
          <w:szCs w:val="28"/>
        </w:rPr>
      </w:pPr>
      <w:r w:rsidRPr="00412F61">
        <w:rPr>
          <w:rFonts w:ascii="Times New Roman" w:hAnsi="Times New Roman"/>
          <w:sz w:val="28"/>
          <w:szCs w:val="28"/>
        </w:rPr>
        <w:t>.  Male ward</w:t>
      </w:r>
    </w:p>
    <w:p w14:paraId="63C58008" w14:textId="77777777" w:rsidR="00412F61" w:rsidRPr="00412F61" w:rsidRDefault="00412F61" w:rsidP="00412F61">
      <w:pPr>
        <w:spacing w:after="0" w:line="360" w:lineRule="auto"/>
        <w:ind w:firstLineChars="200" w:firstLine="560"/>
        <w:jc w:val="both"/>
        <w:rPr>
          <w:rFonts w:ascii="Times New Roman" w:hAnsi="Times New Roman"/>
          <w:sz w:val="28"/>
          <w:szCs w:val="28"/>
        </w:rPr>
      </w:pPr>
      <w:r w:rsidRPr="00412F61">
        <w:rPr>
          <w:rFonts w:ascii="Times New Roman" w:hAnsi="Times New Roman"/>
          <w:sz w:val="28"/>
          <w:szCs w:val="28"/>
        </w:rPr>
        <w:t>.  Female ward</w:t>
      </w:r>
    </w:p>
    <w:p w14:paraId="2ACDA972" w14:textId="77777777" w:rsidR="00412F61" w:rsidRPr="00412F61" w:rsidRDefault="00412F61" w:rsidP="00412F61">
      <w:pPr>
        <w:spacing w:after="0" w:line="360" w:lineRule="auto"/>
        <w:ind w:firstLineChars="200" w:firstLine="560"/>
        <w:jc w:val="both"/>
        <w:rPr>
          <w:rFonts w:ascii="Times New Roman" w:hAnsi="Times New Roman"/>
          <w:sz w:val="28"/>
          <w:szCs w:val="28"/>
        </w:rPr>
      </w:pPr>
      <w:r w:rsidRPr="00412F61">
        <w:rPr>
          <w:rFonts w:ascii="Times New Roman" w:hAnsi="Times New Roman"/>
          <w:sz w:val="28"/>
          <w:szCs w:val="28"/>
        </w:rPr>
        <w:t xml:space="preserve">.  </w:t>
      </w:r>
      <w:proofErr w:type="spellStart"/>
      <w:r w:rsidRPr="00412F61">
        <w:rPr>
          <w:rFonts w:ascii="Times New Roman" w:hAnsi="Times New Roman"/>
          <w:sz w:val="28"/>
          <w:szCs w:val="28"/>
        </w:rPr>
        <w:t>Paediatric</w:t>
      </w:r>
      <w:proofErr w:type="spellEnd"/>
      <w:r w:rsidRPr="00412F61">
        <w:rPr>
          <w:rFonts w:ascii="Times New Roman" w:hAnsi="Times New Roman"/>
          <w:sz w:val="28"/>
          <w:szCs w:val="28"/>
        </w:rPr>
        <w:t xml:space="preserve"> Ward </w:t>
      </w:r>
    </w:p>
    <w:p w14:paraId="2EEA3B87" w14:textId="710A976B" w:rsidR="00412F61" w:rsidRPr="00412F61" w:rsidRDefault="00412F61" w:rsidP="00412F61">
      <w:pPr>
        <w:spacing w:after="0" w:line="360" w:lineRule="auto"/>
        <w:jc w:val="both"/>
        <w:rPr>
          <w:rFonts w:ascii="Times New Roman" w:hAnsi="Times New Roman"/>
          <w:b/>
          <w:sz w:val="28"/>
          <w:szCs w:val="28"/>
        </w:rPr>
      </w:pPr>
      <w:r w:rsidRPr="00412F61">
        <w:rPr>
          <w:rFonts w:ascii="Times New Roman" w:hAnsi="Times New Roman"/>
          <w:b/>
          <w:sz w:val="28"/>
          <w:szCs w:val="28"/>
        </w:rPr>
        <w:t>MALE WARD</w:t>
      </w:r>
    </w:p>
    <w:p w14:paraId="6AFA7DF6" w14:textId="77777777"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sz w:val="28"/>
          <w:szCs w:val="28"/>
        </w:rPr>
        <w:t>In hospital male medical ward is a place where male victims are admitted for nursing care and treatment</w:t>
      </w:r>
    </w:p>
    <w:p w14:paraId="26BF30FE" w14:textId="77777777" w:rsidR="00412F61" w:rsidRPr="00412F61" w:rsidRDefault="00412F61" w:rsidP="00412F61">
      <w:pPr>
        <w:spacing w:after="0" w:line="360" w:lineRule="auto"/>
        <w:jc w:val="both"/>
        <w:rPr>
          <w:rFonts w:ascii="Times New Roman" w:hAnsi="Times New Roman"/>
          <w:b/>
          <w:sz w:val="28"/>
          <w:szCs w:val="28"/>
        </w:rPr>
      </w:pPr>
      <w:r w:rsidRPr="00412F61">
        <w:rPr>
          <w:rFonts w:ascii="Times New Roman" w:hAnsi="Times New Roman"/>
          <w:b/>
          <w:sz w:val="28"/>
          <w:szCs w:val="28"/>
        </w:rPr>
        <w:t>SOME COMMON CASES THAT ARE FOUND IN MALE WARD INCLUDE:</w:t>
      </w:r>
    </w:p>
    <w:p w14:paraId="6AD67EDD" w14:textId="11BE72B0"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Hypertension</w:t>
      </w:r>
      <w:r w:rsidRPr="00412F61">
        <w:rPr>
          <w:rFonts w:ascii="Times New Roman" w:hAnsi="Times New Roman"/>
          <w:b/>
          <w:sz w:val="28"/>
          <w:szCs w:val="28"/>
        </w:rPr>
        <w:t xml:space="preserve">: </w:t>
      </w:r>
      <w:r w:rsidRPr="00412F61">
        <w:rPr>
          <w:rFonts w:ascii="Times New Roman" w:hAnsi="Times New Roman"/>
          <w:sz w:val="28"/>
          <w:szCs w:val="28"/>
        </w:rPr>
        <w:t>Hypertension (high blood pressure) is when the pressure in your blood vessels is too high (140/90mmhg or higher). It is common but can be serious if not treated.</w:t>
      </w:r>
    </w:p>
    <w:p w14:paraId="117BAFE7" w14:textId="465BAB31"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Diabetes</w:t>
      </w:r>
      <w:r w:rsidRPr="00412F61">
        <w:rPr>
          <w:rFonts w:ascii="Times New Roman" w:hAnsi="Times New Roman"/>
          <w:b/>
          <w:sz w:val="28"/>
          <w:szCs w:val="28"/>
        </w:rPr>
        <w:t xml:space="preserve">: </w:t>
      </w:r>
      <w:r w:rsidRPr="00412F61">
        <w:rPr>
          <w:rFonts w:ascii="Times New Roman" w:hAnsi="Times New Roman"/>
          <w:sz w:val="28"/>
          <w:szCs w:val="28"/>
        </w:rPr>
        <w:t xml:space="preserve">Diabetes is a chronic, metabolic disease </w:t>
      </w:r>
      <w:proofErr w:type="spellStart"/>
      <w:r w:rsidRPr="00412F61">
        <w:rPr>
          <w:rFonts w:ascii="Times New Roman" w:hAnsi="Times New Roman"/>
          <w:sz w:val="28"/>
          <w:szCs w:val="28"/>
        </w:rPr>
        <w:t>characterised</w:t>
      </w:r>
      <w:proofErr w:type="spellEnd"/>
      <w:r w:rsidRPr="00412F61">
        <w:rPr>
          <w:rFonts w:ascii="Times New Roman" w:hAnsi="Times New Roman"/>
          <w:sz w:val="28"/>
          <w:szCs w:val="28"/>
        </w:rPr>
        <w:t xml:space="preserve"> by elevated levels of blood glucose (or blood sugar), which leads over time to serious damage to the heart, blood vessels, eyes, kidneys and nerves.</w:t>
      </w:r>
    </w:p>
    <w:p w14:paraId="1F060CD2" w14:textId="13809110"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Typhoid</w:t>
      </w:r>
      <w:r w:rsidRPr="00412F61">
        <w:rPr>
          <w:rFonts w:ascii="Times New Roman" w:hAnsi="Times New Roman"/>
          <w:b/>
          <w:sz w:val="28"/>
          <w:szCs w:val="28"/>
        </w:rPr>
        <w:t xml:space="preserve">: </w:t>
      </w:r>
      <w:r w:rsidRPr="00412F61">
        <w:rPr>
          <w:rFonts w:ascii="Times New Roman" w:hAnsi="Times New Roman"/>
          <w:sz w:val="28"/>
          <w:szCs w:val="28"/>
        </w:rPr>
        <w:t>Typhoid fever is a life-</w:t>
      </w:r>
      <w:proofErr w:type="spellStart"/>
      <w:r w:rsidRPr="00412F61">
        <w:rPr>
          <w:rFonts w:ascii="Times New Roman" w:hAnsi="Times New Roman"/>
          <w:sz w:val="28"/>
          <w:szCs w:val="28"/>
        </w:rPr>
        <w:t>threartening</w:t>
      </w:r>
      <w:proofErr w:type="spellEnd"/>
      <w:r w:rsidRPr="00412F61">
        <w:rPr>
          <w:rFonts w:ascii="Times New Roman" w:hAnsi="Times New Roman"/>
          <w:sz w:val="28"/>
          <w:szCs w:val="28"/>
        </w:rPr>
        <w:t xml:space="preserve"> infection caused by the bacterium Salmonella typhi. It is usually spread through contaminated food or water. Once Salmonella Typhi bacteria are ingested, they multiply and spread into the bloodstream.</w:t>
      </w:r>
    </w:p>
    <w:p w14:paraId="4FD154C3" w14:textId="28ACA70D"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Malaria</w:t>
      </w:r>
      <w:r w:rsidRPr="00412F61">
        <w:rPr>
          <w:rFonts w:ascii="Times New Roman" w:hAnsi="Times New Roman"/>
          <w:b/>
          <w:sz w:val="28"/>
          <w:szCs w:val="28"/>
        </w:rPr>
        <w:t xml:space="preserve">: </w:t>
      </w:r>
      <w:r w:rsidRPr="00412F61">
        <w:rPr>
          <w:rFonts w:ascii="Times New Roman" w:hAnsi="Times New Roman"/>
          <w:sz w:val="28"/>
          <w:szCs w:val="28"/>
        </w:rPr>
        <w:t xml:space="preserve">Malaria is a disease caused by a </w:t>
      </w:r>
      <w:proofErr w:type="gramStart"/>
      <w:r w:rsidRPr="00412F61">
        <w:rPr>
          <w:rFonts w:ascii="Times New Roman" w:hAnsi="Times New Roman"/>
          <w:sz w:val="28"/>
          <w:szCs w:val="28"/>
        </w:rPr>
        <w:t>parasites</w:t>
      </w:r>
      <w:proofErr w:type="gramEnd"/>
      <w:r w:rsidRPr="00412F61">
        <w:rPr>
          <w:rFonts w:ascii="Times New Roman" w:hAnsi="Times New Roman"/>
          <w:sz w:val="28"/>
          <w:szCs w:val="28"/>
        </w:rPr>
        <w:t>. The parasite is spread to humans through the bites of infected mosquitoes. People who have malaria usually feel very sick with a high fever and shaking chills.</w:t>
      </w:r>
    </w:p>
    <w:p w14:paraId="0D774703" w14:textId="77777777"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sz w:val="28"/>
          <w:szCs w:val="28"/>
        </w:rPr>
        <w:t xml:space="preserve">                                                                                    </w:t>
      </w:r>
    </w:p>
    <w:p w14:paraId="7E2ED2E1" w14:textId="02916642" w:rsidR="00412F61" w:rsidRPr="00412F61" w:rsidRDefault="00412F61" w:rsidP="00412F61">
      <w:pPr>
        <w:spacing w:after="0" w:line="360" w:lineRule="auto"/>
        <w:jc w:val="both"/>
        <w:rPr>
          <w:rFonts w:ascii="Times New Roman" w:hAnsi="Times New Roman"/>
          <w:b/>
          <w:sz w:val="28"/>
          <w:szCs w:val="28"/>
        </w:rPr>
      </w:pPr>
      <w:r w:rsidRPr="00412F61">
        <w:rPr>
          <w:rFonts w:ascii="Times New Roman" w:hAnsi="Times New Roman"/>
          <w:b/>
          <w:sz w:val="28"/>
          <w:szCs w:val="28"/>
        </w:rPr>
        <w:t>EXPERIENCE GAIN IN WARD UNIT ARE AS FOLLOW</w:t>
      </w:r>
    </w:p>
    <w:p w14:paraId="655CF341" w14:textId="5FC77FE1" w:rsidR="00412F61" w:rsidRPr="00412F61" w:rsidRDefault="00412F61" w:rsidP="00412F61">
      <w:pPr>
        <w:pStyle w:val="ListParagraph"/>
        <w:numPr>
          <w:ilvl w:val="3"/>
          <w:numId w:val="44"/>
        </w:numPr>
        <w:spacing w:after="0" w:line="360" w:lineRule="auto"/>
        <w:ind w:left="720"/>
        <w:jc w:val="both"/>
        <w:rPr>
          <w:rFonts w:ascii="Times New Roman" w:hAnsi="Times New Roman"/>
          <w:sz w:val="28"/>
          <w:szCs w:val="28"/>
        </w:rPr>
      </w:pPr>
      <w:r w:rsidRPr="00412F61">
        <w:rPr>
          <w:rFonts w:ascii="Times New Roman" w:hAnsi="Times New Roman"/>
          <w:sz w:val="28"/>
          <w:szCs w:val="28"/>
        </w:rPr>
        <w:t xml:space="preserve">Serving Injection intramuscular (IM) and intravenous (IV) </w:t>
      </w:r>
    </w:p>
    <w:p w14:paraId="39ECE5A5" w14:textId="27BF02F2" w:rsidR="00412F61" w:rsidRPr="00412F61" w:rsidRDefault="00412F61" w:rsidP="00412F61">
      <w:pPr>
        <w:pStyle w:val="ListParagraph"/>
        <w:numPr>
          <w:ilvl w:val="3"/>
          <w:numId w:val="44"/>
        </w:numPr>
        <w:spacing w:after="0" w:line="360" w:lineRule="auto"/>
        <w:ind w:left="720"/>
        <w:jc w:val="both"/>
        <w:rPr>
          <w:rFonts w:ascii="Times New Roman" w:hAnsi="Times New Roman"/>
          <w:sz w:val="28"/>
          <w:szCs w:val="28"/>
        </w:rPr>
      </w:pPr>
      <w:r w:rsidRPr="00412F61">
        <w:rPr>
          <w:rFonts w:ascii="Times New Roman" w:hAnsi="Times New Roman"/>
          <w:sz w:val="28"/>
          <w:szCs w:val="28"/>
        </w:rPr>
        <w:t xml:space="preserve">Setting of fluid, inserting of </w:t>
      </w:r>
      <w:proofErr w:type="spellStart"/>
      <w:r w:rsidRPr="00412F61">
        <w:rPr>
          <w:rFonts w:ascii="Times New Roman" w:hAnsi="Times New Roman"/>
          <w:sz w:val="28"/>
          <w:szCs w:val="28"/>
        </w:rPr>
        <w:t>scalf</w:t>
      </w:r>
      <w:proofErr w:type="spellEnd"/>
      <w:r w:rsidRPr="00412F61">
        <w:rPr>
          <w:rFonts w:ascii="Times New Roman" w:hAnsi="Times New Roman"/>
          <w:sz w:val="28"/>
          <w:szCs w:val="28"/>
        </w:rPr>
        <w:t xml:space="preserve"> vein</w:t>
      </w:r>
    </w:p>
    <w:p w14:paraId="5032CD66" w14:textId="54FB762C" w:rsidR="00412F61" w:rsidRPr="00412F61" w:rsidRDefault="00412F61" w:rsidP="00412F61">
      <w:pPr>
        <w:pStyle w:val="ListParagraph"/>
        <w:numPr>
          <w:ilvl w:val="3"/>
          <w:numId w:val="44"/>
        </w:numPr>
        <w:spacing w:after="0" w:line="360" w:lineRule="auto"/>
        <w:ind w:left="720"/>
        <w:jc w:val="both"/>
        <w:rPr>
          <w:rFonts w:ascii="Times New Roman" w:hAnsi="Times New Roman"/>
          <w:sz w:val="28"/>
          <w:szCs w:val="28"/>
        </w:rPr>
      </w:pPr>
      <w:r w:rsidRPr="00412F61">
        <w:rPr>
          <w:rFonts w:ascii="Times New Roman" w:hAnsi="Times New Roman"/>
          <w:sz w:val="28"/>
          <w:szCs w:val="28"/>
        </w:rPr>
        <w:t xml:space="preserve">Removing of </w:t>
      </w:r>
      <w:proofErr w:type="spellStart"/>
      <w:r w:rsidRPr="00412F61">
        <w:rPr>
          <w:rFonts w:ascii="Times New Roman" w:hAnsi="Times New Roman"/>
          <w:sz w:val="28"/>
          <w:szCs w:val="28"/>
        </w:rPr>
        <w:t>scalf</w:t>
      </w:r>
      <w:proofErr w:type="spellEnd"/>
      <w:r w:rsidRPr="00412F61">
        <w:rPr>
          <w:rFonts w:ascii="Times New Roman" w:hAnsi="Times New Roman"/>
          <w:sz w:val="28"/>
          <w:szCs w:val="28"/>
        </w:rPr>
        <w:t xml:space="preserve"> vein and stopping the movement of infusion</w:t>
      </w:r>
    </w:p>
    <w:p w14:paraId="47FE8F75" w14:textId="7BC127D6" w:rsidR="00412F61" w:rsidRPr="00412F61" w:rsidRDefault="00412F61" w:rsidP="00412F61">
      <w:pPr>
        <w:pStyle w:val="ListParagraph"/>
        <w:numPr>
          <w:ilvl w:val="3"/>
          <w:numId w:val="44"/>
        </w:numPr>
        <w:spacing w:after="0" w:line="360" w:lineRule="auto"/>
        <w:ind w:left="720"/>
        <w:jc w:val="both"/>
        <w:rPr>
          <w:rFonts w:ascii="Times New Roman" w:hAnsi="Times New Roman"/>
          <w:sz w:val="28"/>
          <w:szCs w:val="28"/>
        </w:rPr>
      </w:pPr>
      <w:r w:rsidRPr="00412F61">
        <w:rPr>
          <w:rFonts w:ascii="Times New Roman" w:hAnsi="Times New Roman"/>
          <w:sz w:val="28"/>
          <w:szCs w:val="28"/>
        </w:rPr>
        <w:t>Serving oral drugs.</w:t>
      </w:r>
    </w:p>
    <w:p w14:paraId="0BD24756" w14:textId="6B91D89B" w:rsidR="00412F61" w:rsidRPr="00412F61" w:rsidRDefault="00412F61" w:rsidP="00412F61">
      <w:pPr>
        <w:pStyle w:val="ListParagraph"/>
        <w:numPr>
          <w:ilvl w:val="3"/>
          <w:numId w:val="44"/>
        </w:numPr>
        <w:spacing w:after="0" w:line="360" w:lineRule="auto"/>
        <w:ind w:left="720"/>
        <w:jc w:val="both"/>
        <w:rPr>
          <w:rFonts w:ascii="Times New Roman" w:hAnsi="Times New Roman"/>
          <w:sz w:val="28"/>
          <w:szCs w:val="28"/>
        </w:rPr>
      </w:pPr>
      <w:r w:rsidRPr="00412F61">
        <w:rPr>
          <w:rFonts w:ascii="Times New Roman" w:hAnsi="Times New Roman"/>
          <w:sz w:val="28"/>
          <w:szCs w:val="28"/>
        </w:rPr>
        <w:t>Monitoring the patient time to time and checking patient condition</w:t>
      </w:r>
    </w:p>
    <w:p w14:paraId="1D075AD4" w14:textId="77777777" w:rsidR="00412F61" w:rsidRPr="00412F61" w:rsidRDefault="00412F61" w:rsidP="00412F61">
      <w:pPr>
        <w:spacing w:after="0" w:line="360" w:lineRule="auto"/>
        <w:jc w:val="both"/>
        <w:rPr>
          <w:rFonts w:ascii="Times New Roman" w:hAnsi="Times New Roman"/>
          <w:b/>
          <w:sz w:val="28"/>
          <w:szCs w:val="28"/>
        </w:rPr>
      </w:pPr>
      <w:r w:rsidRPr="00412F61">
        <w:rPr>
          <w:rFonts w:ascii="Times New Roman" w:hAnsi="Times New Roman"/>
          <w:b/>
          <w:sz w:val="28"/>
          <w:szCs w:val="28"/>
        </w:rPr>
        <w:lastRenderedPageBreak/>
        <w:t>MATERIAL USED IN WARD</w:t>
      </w:r>
    </w:p>
    <w:p w14:paraId="3E342D6A" w14:textId="788B7E70"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Drip stand</w:t>
      </w:r>
      <w:r w:rsidRPr="00412F61">
        <w:rPr>
          <w:rFonts w:ascii="Times New Roman" w:hAnsi="Times New Roman"/>
          <w:sz w:val="28"/>
          <w:szCs w:val="28"/>
        </w:rPr>
        <w:t xml:space="preserve">: This instrument has two functions, first it support drip bags and pumps, and secondly to provide stability and mobility for the </w:t>
      </w:r>
      <w:proofErr w:type="spellStart"/>
      <w:proofErr w:type="gramStart"/>
      <w:r w:rsidRPr="00412F61">
        <w:rPr>
          <w:rFonts w:ascii="Times New Roman" w:hAnsi="Times New Roman"/>
          <w:sz w:val="28"/>
          <w:szCs w:val="28"/>
        </w:rPr>
        <w:t>patient,both</w:t>
      </w:r>
      <w:proofErr w:type="spellEnd"/>
      <w:proofErr w:type="gramEnd"/>
      <w:r w:rsidRPr="00412F61">
        <w:rPr>
          <w:rFonts w:ascii="Times New Roman" w:hAnsi="Times New Roman"/>
          <w:sz w:val="28"/>
          <w:szCs w:val="28"/>
        </w:rPr>
        <w:t xml:space="preserve"> for walking patient and for wheelchair patient.</w:t>
      </w:r>
    </w:p>
    <w:p w14:paraId="72BF1066" w14:textId="1A7E7EA2"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Safety box</w:t>
      </w:r>
      <w:r w:rsidRPr="00412F61">
        <w:rPr>
          <w:rFonts w:ascii="Times New Roman" w:hAnsi="Times New Roman"/>
          <w:sz w:val="28"/>
          <w:szCs w:val="28"/>
        </w:rPr>
        <w:t xml:space="preserve">: is a box where used </w:t>
      </w:r>
      <w:proofErr w:type="spellStart"/>
      <w:proofErr w:type="gramStart"/>
      <w:r w:rsidRPr="00412F61">
        <w:rPr>
          <w:rFonts w:ascii="Times New Roman" w:hAnsi="Times New Roman"/>
          <w:sz w:val="28"/>
          <w:szCs w:val="28"/>
        </w:rPr>
        <w:t>Injection,scalf</w:t>
      </w:r>
      <w:proofErr w:type="spellEnd"/>
      <w:proofErr w:type="gramEnd"/>
      <w:r w:rsidRPr="00412F61">
        <w:rPr>
          <w:rFonts w:ascii="Times New Roman" w:hAnsi="Times New Roman"/>
          <w:sz w:val="28"/>
          <w:szCs w:val="28"/>
        </w:rPr>
        <w:t xml:space="preserve"> vein </w:t>
      </w:r>
      <w:proofErr w:type="spellStart"/>
      <w:r w:rsidRPr="00412F61">
        <w:rPr>
          <w:rFonts w:ascii="Times New Roman" w:hAnsi="Times New Roman"/>
          <w:sz w:val="28"/>
          <w:szCs w:val="28"/>
        </w:rPr>
        <w:t>etc.are</w:t>
      </w:r>
      <w:proofErr w:type="spellEnd"/>
      <w:r w:rsidRPr="00412F61">
        <w:rPr>
          <w:rFonts w:ascii="Times New Roman" w:hAnsi="Times New Roman"/>
          <w:sz w:val="28"/>
          <w:szCs w:val="28"/>
        </w:rPr>
        <w:t xml:space="preserve"> disposed.</w:t>
      </w:r>
    </w:p>
    <w:p w14:paraId="26E5118B" w14:textId="01CCCEB8"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Sphygmomanometer</w:t>
      </w:r>
      <w:r w:rsidRPr="00412F61">
        <w:rPr>
          <w:rFonts w:ascii="Times New Roman" w:hAnsi="Times New Roman"/>
          <w:sz w:val="28"/>
          <w:szCs w:val="28"/>
        </w:rPr>
        <w:t>: Is an instrument for measuring blood pressure.</w:t>
      </w:r>
    </w:p>
    <w:p w14:paraId="3CDEB7F8" w14:textId="29230F5C"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Thermometer</w:t>
      </w:r>
      <w:r w:rsidRPr="00412F61">
        <w:rPr>
          <w:rFonts w:ascii="Times New Roman" w:hAnsi="Times New Roman"/>
          <w:sz w:val="28"/>
          <w:szCs w:val="28"/>
        </w:rPr>
        <w:t>: A thermometer is a device that used to measures body's temperature.</w:t>
      </w:r>
    </w:p>
    <w:p w14:paraId="474480F5" w14:textId="43E6DB2D"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Wheelchair</w:t>
      </w:r>
      <w:r w:rsidRPr="00412F61">
        <w:rPr>
          <w:rFonts w:ascii="Times New Roman" w:hAnsi="Times New Roman"/>
          <w:sz w:val="28"/>
          <w:szCs w:val="28"/>
        </w:rPr>
        <w:t>: A wheelchair is a manually operated or power-driven device designed primarily for by an individual with a mobility disability for the main purpose of indoor and outdoor, locomotion.</w:t>
      </w:r>
    </w:p>
    <w:p w14:paraId="2A140502" w14:textId="5702040D" w:rsidR="00412F61" w:rsidRPr="00412F61" w:rsidRDefault="00412F61" w:rsidP="00412F61">
      <w:pPr>
        <w:spacing w:after="0" w:line="360" w:lineRule="auto"/>
        <w:jc w:val="both"/>
        <w:rPr>
          <w:rFonts w:ascii="Times New Roman" w:hAnsi="Times New Roman"/>
          <w:sz w:val="28"/>
          <w:szCs w:val="28"/>
        </w:rPr>
      </w:pPr>
      <w:proofErr w:type="gramStart"/>
      <w:r w:rsidRPr="00412F61">
        <w:rPr>
          <w:rFonts w:ascii="Times New Roman" w:hAnsi="Times New Roman"/>
          <w:b/>
          <w:sz w:val="28"/>
          <w:szCs w:val="28"/>
        </w:rPr>
        <w:t>Forceps</w:t>
      </w:r>
      <w:r w:rsidRPr="00412F61">
        <w:rPr>
          <w:rFonts w:ascii="Times New Roman" w:hAnsi="Times New Roman"/>
          <w:sz w:val="28"/>
          <w:szCs w:val="28"/>
        </w:rPr>
        <w:t>:.</w:t>
      </w:r>
      <w:proofErr w:type="gramEnd"/>
      <w:r w:rsidRPr="00412F61">
        <w:rPr>
          <w:rFonts w:ascii="Times New Roman" w:hAnsi="Times New Roman"/>
          <w:sz w:val="28"/>
          <w:szCs w:val="28"/>
        </w:rPr>
        <w:t xml:space="preserve"> The primary purpose of forceps is to grasp,</w:t>
      </w:r>
      <w:r>
        <w:rPr>
          <w:rFonts w:ascii="Times New Roman" w:hAnsi="Times New Roman"/>
          <w:sz w:val="28"/>
          <w:szCs w:val="28"/>
        </w:rPr>
        <w:t xml:space="preserve"> </w:t>
      </w:r>
      <w:r w:rsidRPr="00412F61">
        <w:rPr>
          <w:rFonts w:ascii="Times New Roman" w:hAnsi="Times New Roman"/>
          <w:sz w:val="28"/>
          <w:szCs w:val="28"/>
        </w:rPr>
        <w:t>retract,</w:t>
      </w:r>
      <w:r>
        <w:rPr>
          <w:rFonts w:ascii="Times New Roman" w:hAnsi="Times New Roman"/>
          <w:sz w:val="28"/>
          <w:szCs w:val="28"/>
        </w:rPr>
        <w:t xml:space="preserve"> </w:t>
      </w:r>
      <w:r w:rsidRPr="00412F61">
        <w:rPr>
          <w:rFonts w:ascii="Times New Roman" w:hAnsi="Times New Roman"/>
          <w:sz w:val="28"/>
          <w:szCs w:val="28"/>
        </w:rPr>
        <w:t>or stabilize tissue in the ward.</w:t>
      </w:r>
    </w:p>
    <w:p w14:paraId="67109B49" w14:textId="3F092097"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 xml:space="preserve">Stethoscope: </w:t>
      </w:r>
      <w:r w:rsidRPr="00412F61">
        <w:rPr>
          <w:rFonts w:ascii="Times New Roman" w:hAnsi="Times New Roman"/>
          <w:sz w:val="28"/>
          <w:szCs w:val="28"/>
        </w:rPr>
        <w:t>Stethoscope</w:t>
      </w:r>
      <w:r>
        <w:rPr>
          <w:rFonts w:ascii="Times New Roman" w:hAnsi="Times New Roman"/>
          <w:sz w:val="28"/>
          <w:szCs w:val="28"/>
        </w:rPr>
        <w:t xml:space="preserve"> </w:t>
      </w:r>
      <w:r w:rsidRPr="00412F61">
        <w:rPr>
          <w:rFonts w:ascii="Times New Roman" w:hAnsi="Times New Roman"/>
          <w:sz w:val="28"/>
          <w:szCs w:val="28"/>
        </w:rPr>
        <w:t xml:space="preserve">is used for hearing of bit (Heart </w:t>
      </w:r>
      <w:proofErr w:type="gramStart"/>
      <w:r w:rsidRPr="00412F61">
        <w:rPr>
          <w:rFonts w:ascii="Times New Roman" w:hAnsi="Times New Roman"/>
          <w:sz w:val="28"/>
          <w:szCs w:val="28"/>
        </w:rPr>
        <w:t>bit)or</w:t>
      </w:r>
      <w:proofErr w:type="gramEnd"/>
      <w:r w:rsidRPr="00412F61">
        <w:rPr>
          <w:rFonts w:ascii="Times New Roman" w:hAnsi="Times New Roman"/>
          <w:sz w:val="28"/>
          <w:szCs w:val="28"/>
        </w:rPr>
        <w:t xml:space="preserve"> in teams of blood pressure/hypertension (B.P) sampling taking.</w:t>
      </w:r>
    </w:p>
    <w:p w14:paraId="114DC617" w14:textId="2D858952" w:rsidR="00412F61" w:rsidRPr="00412F61" w:rsidRDefault="00412F61" w:rsidP="00412F61">
      <w:pPr>
        <w:spacing w:after="0" w:line="360" w:lineRule="auto"/>
        <w:jc w:val="both"/>
        <w:rPr>
          <w:rFonts w:ascii="Times New Roman" w:hAnsi="Times New Roman"/>
          <w:sz w:val="28"/>
          <w:szCs w:val="28"/>
        </w:rPr>
      </w:pPr>
      <w:r w:rsidRPr="00412F61">
        <w:rPr>
          <w:rFonts w:ascii="Times New Roman" w:hAnsi="Times New Roman"/>
          <w:b/>
          <w:sz w:val="28"/>
          <w:szCs w:val="28"/>
        </w:rPr>
        <w:t>Scale</w:t>
      </w:r>
      <w:r>
        <w:rPr>
          <w:rFonts w:ascii="Times New Roman" w:hAnsi="Times New Roman"/>
          <w:sz w:val="28"/>
          <w:szCs w:val="28"/>
        </w:rPr>
        <w:t xml:space="preserve">: </w:t>
      </w:r>
      <w:r w:rsidRPr="00412F61">
        <w:rPr>
          <w:rFonts w:ascii="Times New Roman" w:hAnsi="Times New Roman"/>
          <w:sz w:val="28"/>
          <w:szCs w:val="28"/>
        </w:rPr>
        <w:t>Scale is used for measuring weight of a patient.</w:t>
      </w:r>
    </w:p>
    <w:p w14:paraId="6FB5151A" w14:textId="77777777" w:rsidR="00412F61" w:rsidRPr="00412F61" w:rsidRDefault="00412F61" w:rsidP="00412F61">
      <w:pPr>
        <w:spacing w:after="0" w:line="360" w:lineRule="auto"/>
        <w:jc w:val="both"/>
        <w:rPr>
          <w:rFonts w:ascii="Times New Roman" w:hAnsi="Times New Roman"/>
          <w:sz w:val="28"/>
          <w:szCs w:val="28"/>
        </w:rPr>
      </w:pPr>
    </w:p>
    <w:p w14:paraId="3600E1FE" w14:textId="77777777" w:rsidR="00412F61" w:rsidRDefault="00412F61">
      <w:pPr>
        <w:spacing w:after="160" w:line="259" w:lineRule="auto"/>
        <w:rPr>
          <w:rFonts w:ascii="Times New Roman" w:hAnsi="Times New Roman"/>
          <w:sz w:val="28"/>
          <w:szCs w:val="28"/>
        </w:rPr>
      </w:pPr>
      <w:r>
        <w:rPr>
          <w:rFonts w:ascii="Times New Roman" w:hAnsi="Times New Roman"/>
          <w:sz w:val="28"/>
          <w:szCs w:val="28"/>
        </w:rPr>
        <w:br w:type="page"/>
      </w:r>
    </w:p>
    <w:p w14:paraId="599AD329" w14:textId="76F1D18C" w:rsidR="00220E60" w:rsidRPr="008339A5" w:rsidRDefault="00220E60" w:rsidP="00EA60F4">
      <w:pPr>
        <w:spacing w:after="0" w:line="48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6BC75EE1" w14:textId="7201BEFB" w:rsidR="00220E60" w:rsidRPr="00EA60F4" w:rsidRDefault="00457B6A" w:rsidP="00EA60F4">
      <w:pPr>
        <w:spacing w:after="0" w:line="48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w:t>
      </w:r>
      <w:r w:rsidR="008519A3">
        <w:rPr>
          <w:rFonts w:ascii="Times New Roman" w:hAnsi="Times New Roman"/>
          <w:sz w:val="28"/>
          <w:szCs w:val="28"/>
        </w:rPr>
        <w:t>me</w:t>
      </w:r>
      <w:proofErr w:type="spellEnd"/>
      <w:r w:rsidR="008519A3">
        <w:rPr>
          <w:rFonts w:ascii="Times New Roman" w:hAnsi="Times New Roman"/>
          <w:sz w:val="28"/>
          <w:szCs w:val="28"/>
        </w:rPr>
        <w:t xml:space="preserve">. This feat alone can make student be self employed without waiting for the government or </w:t>
      </w:r>
      <w:r w:rsidR="005D1679">
        <w:rPr>
          <w:rFonts w:ascii="Times New Roman" w:hAnsi="Times New Roman"/>
          <w:sz w:val="28"/>
          <w:szCs w:val="28"/>
        </w:rPr>
        <w:t>white-collar</w:t>
      </w:r>
      <w:r w:rsidR="008519A3">
        <w:rPr>
          <w:rFonts w:ascii="Times New Roman" w:hAnsi="Times New Roman"/>
          <w:sz w:val="28"/>
          <w:szCs w:val="28"/>
        </w:rPr>
        <w:t xml:space="preserve"> jobs that are non-existent because as it stands at the moment, with the experience I have gathered.</w:t>
      </w:r>
    </w:p>
    <w:p w14:paraId="5A8FD7A5" w14:textId="4CC803DA" w:rsidR="00220E60" w:rsidRPr="008339A5" w:rsidRDefault="00220E60" w:rsidP="00EA60F4">
      <w:pPr>
        <w:spacing w:after="0" w:line="48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5B50C329" w14:textId="5CDA543E" w:rsidR="00220E60" w:rsidRPr="008339A5" w:rsidRDefault="00220E60" w:rsidP="00EA60F4">
      <w:pPr>
        <w:spacing w:after="0" w:line="48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w:t>
      </w:r>
      <w:r w:rsidR="005D1679" w:rsidRPr="008339A5">
        <w:rPr>
          <w:rFonts w:ascii="Times New Roman" w:hAnsi="Times New Roman"/>
          <w:sz w:val="28"/>
          <w:szCs w:val="28"/>
        </w:rPr>
        <w:t>entails</w:t>
      </w:r>
      <w:r w:rsidRPr="008339A5">
        <w:rPr>
          <w:rFonts w:ascii="Times New Roman" w:hAnsi="Times New Roman"/>
          <w:sz w:val="28"/>
          <w:szCs w:val="28"/>
        </w:rPr>
        <w:t xml:space="preserve"> working in an industry related to my course of study that under the SIWES program I wish to make </w:t>
      </w:r>
      <w:r w:rsidR="005D1679" w:rsidRPr="008339A5">
        <w:rPr>
          <w:rFonts w:ascii="Times New Roman" w:hAnsi="Times New Roman"/>
          <w:sz w:val="28"/>
          <w:szCs w:val="28"/>
        </w:rPr>
        <w:t>these recommendations</w:t>
      </w:r>
      <w:r w:rsidRPr="008339A5">
        <w:rPr>
          <w:rFonts w:ascii="Times New Roman" w:hAnsi="Times New Roman"/>
          <w:sz w:val="28"/>
          <w:szCs w:val="28"/>
        </w:rPr>
        <w:t xml:space="preserve">: </w:t>
      </w:r>
    </w:p>
    <w:p w14:paraId="445BDD27" w14:textId="0FC5F1E9" w:rsidR="00220E60" w:rsidRPr="008339A5" w:rsidRDefault="00220E60" w:rsidP="00EA60F4">
      <w:pPr>
        <w:pStyle w:val="ListParagraph"/>
        <w:numPr>
          <w:ilvl w:val="0"/>
          <w:numId w:val="24"/>
        </w:numPr>
        <w:spacing w:after="0" w:line="480" w:lineRule="auto"/>
        <w:ind w:left="360"/>
        <w:jc w:val="both"/>
        <w:rPr>
          <w:rFonts w:ascii="Times New Roman" w:hAnsi="Times New Roman"/>
          <w:sz w:val="28"/>
          <w:szCs w:val="28"/>
        </w:rPr>
      </w:pPr>
      <w:r w:rsidRPr="008339A5">
        <w:rPr>
          <w:rFonts w:ascii="Times New Roman" w:hAnsi="Times New Roman"/>
          <w:sz w:val="28"/>
          <w:szCs w:val="28"/>
        </w:rPr>
        <w:t xml:space="preserve">Higher institution of learning especially polytechnic and Universities should establish Link with companies and establishment so as to provide space for student on industrial attachment with the option of giving employment in </w:t>
      </w:r>
      <w:r w:rsidR="00AE41DC" w:rsidRPr="008339A5">
        <w:rPr>
          <w:rFonts w:ascii="Times New Roman" w:hAnsi="Times New Roman"/>
          <w:sz w:val="28"/>
          <w:szCs w:val="28"/>
        </w:rPr>
        <w:t>alleviation</w:t>
      </w:r>
      <w:r w:rsidRPr="008339A5">
        <w:rPr>
          <w:rFonts w:ascii="Times New Roman" w:hAnsi="Times New Roman"/>
          <w:sz w:val="28"/>
          <w:szCs w:val="28"/>
        </w:rPr>
        <w:t xml:space="preserve"> suffering and difficulties encountered in student his securing place for industrial attachment.</w:t>
      </w:r>
    </w:p>
    <w:p w14:paraId="133FF22B" w14:textId="6E245DC8" w:rsidR="00220E60" w:rsidRPr="008339A5" w:rsidRDefault="00220E60" w:rsidP="00EA60F4">
      <w:pPr>
        <w:pStyle w:val="ListParagraph"/>
        <w:numPr>
          <w:ilvl w:val="0"/>
          <w:numId w:val="24"/>
        </w:numPr>
        <w:spacing w:after="0" w:line="480" w:lineRule="auto"/>
        <w:ind w:left="360"/>
        <w:jc w:val="both"/>
        <w:rPr>
          <w:rFonts w:ascii="Times New Roman" w:hAnsi="Times New Roman"/>
          <w:sz w:val="28"/>
          <w:szCs w:val="28"/>
        </w:rPr>
      </w:pPr>
      <w:r w:rsidRPr="008339A5">
        <w:rPr>
          <w:rFonts w:ascii="Times New Roman" w:hAnsi="Times New Roman"/>
          <w:sz w:val="28"/>
          <w:szCs w:val="28"/>
        </w:rPr>
        <w:t xml:space="preserve">Institution should put up necessary pure </w:t>
      </w:r>
      <w:r w:rsidR="00AE41DC" w:rsidRPr="008339A5">
        <w:rPr>
          <w:rFonts w:ascii="Times New Roman" w:hAnsi="Times New Roman"/>
          <w:sz w:val="28"/>
          <w:szCs w:val="28"/>
        </w:rPr>
        <w:t>meters</w:t>
      </w:r>
      <w:r w:rsidRPr="008339A5">
        <w:rPr>
          <w:rFonts w:ascii="Times New Roman" w:hAnsi="Times New Roman"/>
          <w:sz w:val="28"/>
          <w:szCs w:val="28"/>
        </w:rPr>
        <w:t xml:space="preserve"> in place to make sure Student truly go their SIWES program by visiting them regularly and receiving direct report from the establishment about the punctual student.</w:t>
      </w:r>
    </w:p>
    <w:p w14:paraId="6A25F6E5" w14:textId="0B321EE1" w:rsidR="00220E60" w:rsidRPr="00EA60F4" w:rsidRDefault="00220E60" w:rsidP="00EA60F4">
      <w:pPr>
        <w:pStyle w:val="ListParagraph"/>
        <w:numPr>
          <w:ilvl w:val="0"/>
          <w:numId w:val="24"/>
        </w:numPr>
        <w:spacing w:after="0" w:line="480" w:lineRule="auto"/>
        <w:ind w:left="360"/>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sectPr w:rsidR="00220E60" w:rsidRPr="00EA60F4"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ECB6B5" w14:textId="77777777" w:rsidR="00364ECE" w:rsidRDefault="00364ECE" w:rsidP="00F76B0C">
      <w:pPr>
        <w:spacing w:after="0" w:line="240" w:lineRule="auto"/>
      </w:pPr>
      <w:r>
        <w:separator/>
      </w:r>
    </w:p>
  </w:endnote>
  <w:endnote w:type="continuationSeparator" w:id="0">
    <w:p w14:paraId="6D0E65EC" w14:textId="77777777" w:rsidR="00364ECE" w:rsidRDefault="00364ECE"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2EF059" w14:textId="77777777" w:rsidR="00364ECE" w:rsidRDefault="00364ECE" w:rsidP="00F76B0C">
      <w:pPr>
        <w:spacing w:after="0" w:line="240" w:lineRule="auto"/>
      </w:pPr>
      <w:r>
        <w:separator/>
      </w:r>
    </w:p>
  </w:footnote>
  <w:footnote w:type="continuationSeparator" w:id="0">
    <w:p w14:paraId="63E47624" w14:textId="77777777" w:rsidR="00364ECE" w:rsidRDefault="00364ECE"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200824"/>
    <w:multiLevelType w:val="hybridMultilevel"/>
    <w:tmpl w:val="FF588E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6"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C0E7D79"/>
    <w:multiLevelType w:val="hybridMultilevel"/>
    <w:tmpl w:val="99C20E9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EE87342"/>
    <w:multiLevelType w:val="hybridMultilevel"/>
    <w:tmpl w:val="FB7C601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1F0C4236"/>
    <w:multiLevelType w:val="hybridMultilevel"/>
    <w:tmpl w:val="B48005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8D36823"/>
    <w:multiLevelType w:val="hybridMultilevel"/>
    <w:tmpl w:val="C9FE99A2"/>
    <w:lvl w:ilvl="0" w:tplc="08090001">
      <w:start w:val="1"/>
      <w:numFmt w:val="bullet"/>
      <w:lvlText w:val=""/>
      <w:lvlJc w:val="left"/>
      <w:pPr>
        <w:ind w:left="1280" w:hanging="360"/>
      </w:pPr>
      <w:rPr>
        <w:rFonts w:ascii="Symbol" w:hAnsi="Symbol" w:hint="default"/>
      </w:rPr>
    </w:lvl>
    <w:lvl w:ilvl="1" w:tplc="08090003" w:tentative="1">
      <w:start w:val="1"/>
      <w:numFmt w:val="bullet"/>
      <w:lvlText w:val="o"/>
      <w:lvlJc w:val="left"/>
      <w:pPr>
        <w:ind w:left="2000" w:hanging="360"/>
      </w:pPr>
      <w:rPr>
        <w:rFonts w:ascii="Courier New" w:hAnsi="Courier New" w:cs="Courier New" w:hint="default"/>
      </w:rPr>
    </w:lvl>
    <w:lvl w:ilvl="2" w:tplc="08090005" w:tentative="1">
      <w:start w:val="1"/>
      <w:numFmt w:val="bullet"/>
      <w:lvlText w:val=""/>
      <w:lvlJc w:val="left"/>
      <w:pPr>
        <w:ind w:left="2720" w:hanging="360"/>
      </w:pPr>
      <w:rPr>
        <w:rFonts w:ascii="Wingdings" w:hAnsi="Wingdings" w:hint="default"/>
      </w:rPr>
    </w:lvl>
    <w:lvl w:ilvl="3" w:tplc="08090001" w:tentative="1">
      <w:start w:val="1"/>
      <w:numFmt w:val="bullet"/>
      <w:lvlText w:val=""/>
      <w:lvlJc w:val="left"/>
      <w:pPr>
        <w:ind w:left="3440" w:hanging="360"/>
      </w:pPr>
      <w:rPr>
        <w:rFonts w:ascii="Symbol" w:hAnsi="Symbol" w:hint="default"/>
      </w:rPr>
    </w:lvl>
    <w:lvl w:ilvl="4" w:tplc="08090003" w:tentative="1">
      <w:start w:val="1"/>
      <w:numFmt w:val="bullet"/>
      <w:lvlText w:val="o"/>
      <w:lvlJc w:val="left"/>
      <w:pPr>
        <w:ind w:left="4160" w:hanging="360"/>
      </w:pPr>
      <w:rPr>
        <w:rFonts w:ascii="Courier New" w:hAnsi="Courier New" w:cs="Courier New" w:hint="default"/>
      </w:rPr>
    </w:lvl>
    <w:lvl w:ilvl="5" w:tplc="08090005" w:tentative="1">
      <w:start w:val="1"/>
      <w:numFmt w:val="bullet"/>
      <w:lvlText w:val=""/>
      <w:lvlJc w:val="left"/>
      <w:pPr>
        <w:ind w:left="4880" w:hanging="360"/>
      </w:pPr>
      <w:rPr>
        <w:rFonts w:ascii="Wingdings" w:hAnsi="Wingdings" w:hint="default"/>
      </w:rPr>
    </w:lvl>
    <w:lvl w:ilvl="6" w:tplc="08090001" w:tentative="1">
      <w:start w:val="1"/>
      <w:numFmt w:val="bullet"/>
      <w:lvlText w:val=""/>
      <w:lvlJc w:val="left"/>
      <w:pPr>
        <w:ind w:left="5600" w:hanging="360"/>
      </w:pPr>
      <w:rPr>
        <w:rFonts w:ascii="Symbol" w:hAnsi="Symbol" w:hint="default"/>
      </w:rPr>
    </w:lvl>
    <w:lvl w:ilvl="7" w:tplc="08090003" w:tentative="1">
      <w:start w:val="1"/>
      <w:numFmt w:val="bullet"/>
      <w:lvlText w:val="o"/>
      <w:lvlJc w:val="left"/>
      <w:pPr>
        <w:ind w:left="6320" w:hanging="360"/>
      </w:pPr>
      <w:rPr>
        <w:rFonts w:ascii="Courier New" w:hAnsi="Courier New" w:cs="Courier New" w:hint="default"/>
      </w:rPr>
    </w:lvl>
    <w:lvl w:ilvl="8" w:tplc="08090005" w:tentative="1">
      <w:start w:val="1"/>
      <w:numFmt w:val="bullet"/>
      <w:lvlText w:val=""/>
      <w:lvlJc w:val="left"/>
      <w:pPr>
        <w:ind w:left="7040" w:hanging="360"/>
      </w:pPr>
      <w:rPr>
        <w:rFonts w:ascii="Wingdings" w:hAnsi="Wingdings" w:hint="default"/>
      </w:rPr>
    </w:lvl>
  </w:abstractNum>
  <w:abstractNum w:abstractNumId="31"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7C5D4D"/>
    <w:multiLevelType w:val="hybridMultilevel"/>
    <w:tmpl w:val="1AE4ED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9A0BC8"/>
    <w:multiLevelType w:val="hybridMultilevel"/>
    <w:tmpl w:val="51860AA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B4F0020"/>
    <w:multiLevelType w:val="hybridMultilevel"/>
    <w:tmpl w:val="F5D2364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809001B">
      <w:start w:val="1"/>
      <w:numFmt w:val="lowerRoman"/>
      <w:lvlText w:val="%4."/>
      <w:lvlJc w:val="righ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8"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9" w15:restartNumberingAfterBreak="0">
    <w:nsid w:val="4B217050"/>
    <w:multiLevelType w:val="hybridMultilevel"/>
    <w:tmpl w:val="094E6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66202C"/>
    <w:multiLevelType w:val="hybridMultilevel"/>
    <w:tmpl w:val="FC26DDDA"/>
    <w:lvl w:ilvl="0" w:tplc="0809001B">
      <w:start w:val="1"/>
      <w:numFmt w:val="lowerRoman"/>
      <w:lvlText w:val="%1."/>
      <w:lvlJc w:val="right"/>
      <w:pPr>
        <w:ind w:left="1280" w:hanging="360"/>
      </w:pPr>
    </w:lvl>
    <w:lvl w:ilvl="1" w:tplc="08090019" w:tentative="1">
      <w:start w:val="1"/>
      <w:numFmt w:val="lowerLetter"/>
      <w:lvlText w:val="%2."/>
      <w:lvlJc w:val="left"/>
      <w:pPr>
        <w:ind w:left="2000" w:hanging="360"/>
      </w:pPr>
    </w:lvl>
    <w:lvl w:ilvl="2" w:tplc="0809001B" w:tentative="1">
      <w:start w:val="1"/>
      <w:numFmt w:val="lowerRoman"/>
      <w:lvlText w:val="%3."/>
      <w:lvlJc w:val="right"/>
      <w:pPr>
        <w:ind w:left="2720" w:hanging="180"/>
      </w:pPr>
    </w:lvl>
    <w:lvl w:ilvl="3" w:tplc="0809000F" w:tentative="1">
      <w:start w:val="1"/>
      <w:numFmt w:val="decimal"/>
      <w:lvlText w:val="%4."/>
      <w:lvlJc w:val="left"/>
      <w:pPr>
        <w:ind w:left="3440" w:hanging="360"/>
      </w:pPr>
    </w:lvl>
    <w:lvl w:ilvl="4" w:tplc="08090019" w:tentative="1">
      <w:start w:val="1"/>
      <w:numFmt w:val="lowerLetter"/>
      <w:lvlText w:val="%5."/>
      <w:lvlJc w:val="left"/>
      <w:pPr>
        <w:ind w:left="4160" w:hanging="360"/>
      </w:pPr>
    </w:lvl>
    <w:lvl w:ilvl="5" w:tplc="0809001B" w:tentative="1">
      <w:start w:val="1"/>
      <w:numFmt w:val="lowerRoman"/>
      <w:lvlText w:val="%6."/>
      <w:lvlJc w:val="right"/>
      <w:pPr>
        <w:ind w:left="4880" w:hanging="180"/>
      </w:pPr>
    </w:lvl>
    <w:lvl w:ilvl="6" w:tplc="0809000F" w:tentative="1">
      <w:start w:val="1"/>
      <w:numFmt w:val="decimal"/>
      <w:lvlText w:val="%7."/>
      <w:lvlJc w:val="left"/>
      <w:pPr>
        <w:ind w:left="5600" w:hanging="360"/>
      </w:pPr>
    </w:lvl>
    <w:lvl w:ilvl="7" w:tplc="08090019" w:tentative="1">
      <w:start w:val="1"/>
      <w:numFmt w:val="lowerLetter"/>
      <w:lvlText w:val="%8."/>
      <w:lvlJc w:val="left"/>
      <w:pPr>
        <w:ind w:left="6320" w:hanging="360"/>
      </w:pPr>
    </w:lvl>
    <w:lvl w:ilvl="8" w:tplc="0809001B" w:tentative="1">
      <w:start w:val="1"/>
      <w:numFmt w:val="lowerRoman"/>
      <w:lvlText w:val="%9."/>
      <w:lvlJc w:val="right"/>
      <w:pPr>
        <w:ind w:left="7040" w:hanging="180"/>
      </w:pPr>
    </w:lvl>
  </w:abstractNum>
  <w:abstractNum w:abstractNumId="41"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42"/>
  </w:num>
  <w:num w:numId="3">
    <w:abstractNumId w:val="22"/>
  </w:num>
  <w:num w:numId="4">
    <w:abstractNumId w:val="33"/>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8"/>
  </w:num>
  <w:num w:numId="26">
    <w:abstractNumId w:val="25"/>
  </w:num>
  <w:num w:numId="27">
    <w:abstractNumId w:val="24"/>
  </w:num>
  <w:num w:numId="28">
    <w:abstractNumId w:val="23"/>
  </w:num>
  <w:num w:numId="29">
    <w:abstractNumId w:val="35"/>
  </w:num>
  <w:num w:numId="30">
    <w:abstractNumId w:val="31"/>
  </w:num>
  <w:num w:numId="31">
    <w:abstractNumId w:val="36"/>
  </w:num>
  <w:num w:numId="32">
    <w:abstractNumId w:val="26"/>
  </w:num>
  <w:num w:numId="33">
    <w:abstractNumId w:val="43"/>
  </w:num>
  <w:num w:numId="34">
    <w:abstractNumId w:val="41"/>
  </w:num>
  <w:num w:numId="35">
    <w:abstractNumId w:val="39"/>
  </w:num>
  <w:num w:numId="36">
    <w:abstractNumId w:val="32"/>
  </w:num>
  <w:num w:numId="37">
    <w:abstractNumId w:val="28"/>
  </w:num>
  <w:num w:numId="38">
    <w:abstractNumId w:val="30"/>
  </w:num>
  <w:num w:numId="39">
    <w:abstractNumId w:val="40"/>
  </w:num>
  <w:num w:numId="40">
    <w:abstractNumId w:val="34"/>
  </w:num>
  <w:num w:numId="41">
    <w:abstractNumId w:val="27"/>
  </w:num>
  <w:num w:numId="42">
    <w:abstractNumId w:val="21"/>
  </w:num>
  <w:num w:numId="43">
    <w:abstractNumId w:val="29"/>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32CEB"/>
    <w:rsid w:val="00033939"/>
    <w:rsid w:val="00077DA7"/>
    <w:rsid w:val="00080296"/>
    <w:rsid w:val="00097334"/>
    <w:rsid w:val="000B59AB"/>
    <w:rsid w:val="001027FE"/>
    <w:rsid w:val="00132653"/>
    <w:rsid w:val="001412E5"/>
    <w:rsid w:val="00144C32"/>
    <w:rsid w:val="00153085"/>
    <w:rsid w:val="001569AF"/>
    <w:rsid w:val="0019742C"/>
    <w:rsid w:val="001975E2"/>
    <w:rsid w:val="001978A6"/>
    <w:rsid w:val="001B079C"/>
    <w:rsid w:val="001B49F5"/>
    <w:rsid w:val="00220E60"/>
    <w:rsid w:val="00231AF7"/>
    <w:rsid w:val="0023499F"/>
    <w:rsid w:val="00243724"/>
    <w:rsid w:val="00267E10"/>
    <w:rsid w:val="00270291"/>
    <w:rsid w:val="00277AB6"/>
    <w:rsid w:val="00283374"/>
    <w:rsid w:val="002A574D"/>
    <w:rsid w:val="002B6E85"/>
    <w:rsid w:val="002D69CE"/>
    <w:rsid w:val="002F5C47"/>
    <w:rsid w:val="003360F1"/>
    <w:rsid w:val="00336E68"/>
    <w:rsid w:val="00363A8B"/>
    <w:rsid w:val="00364ECE"/>
    <w:rsid w:val="00375917"/>
    <w:rsid w:val="003B2CF7"/>
    <w:rsid w:val="003E7B03"/>
    <w:rsid w:val="00412F61"/>
    <w:rsid w:val="00457B6A"/>
    <w:rsid w:val="0048147E"/>
    <w:rsid w:val="00483D37"/>
    <w:rsid w:val="00496C8B"/>
    <w:rsid w:val="00497066"/>
    <w:rsid w:val="004B2C64"/>
    <w:rsid w:val="004E1DF4"/>
    <w:rsid w:val="004E71B6"/>
    <w:rsid w:val="00540CE1"/>
    <w:rsid w:val="005A6267"/>
    <w:rsid w:val="005B6104"/>
    <w:rsid w:val="005D1679"/>
    <w:rsid w:val="005D4338"/>
    <w:rsid w:val="00606B36"/>
    <w:rsid w:val="00607133"/>
    <w:rsid w:val="00622C66"/>
    <w:rsid w:val="00622DD9"/>
    <w:rsid w:val="006629F4"/>
    <w:rsid w:val="00670F42"/>
    <w:rsid w:val="00691F33"/>
    <w:rsid w:val="006F123A"/>
    <w:rsid w:val="007214D1"/>
    <w:rsid w:val="00753431"/>
    <w:rsid w:val="007575E0"/>
    <w:rsid w:val="007C2ED2"/>
    <w:rsid w:val="007C3ADC"/>
    <w:rsid w:val="007D395D"/>
    <w:rsid w:val="00830DA8"/>
    <w:rsid w:val="00831443"/>
    <w:rsid w:val="008519A3"/>
    <w:rsid w:val="008702CA"/>
    <w:rsid w:val="008C0D4B"/>
    <w:rsid w:val="008D4FA7"/>
    <w:rsid w:val="00912507"/>
    <w:rsid w:val="00937F92"/>
    <w:rsid w:val="00940AF3"/>
    <w:rsid w:val="0099122E"/>
    <w:rsid w:val="00993AB9"/>
    <w:rsid w:val="009C2271"/>
    <w:rsid w:val="009C3C8A"/>
    <w:rsid w:val="00A07A38"/>
    <w:rsid w:val="00A106D6"/>
    <w:rsid w:val="00A350B3"/>
    <w:rsid w:val="00A45A07"/>
    <w:rsid w:val="00A519A1"/>
    <w:rsid w:val="00A66BC0"/>
    <w:rsid w:val="00A81A67"/>
    <w:rsid w:val="00A86857"/>
    <w:rsid w:val="00AD2592"/>
    <w:rsid w:val="00AE41DC"/>
    <w:rsid w:val="00AF234E"/>
    <w:rsid w:val="00B1684D"/>
    <w:rsid w:val="00B321F2"/>
    <w:rsid w:val="00BA4D20"/>
    <w:rsid w:val="00BD7662"/>
    <w:rsid w:val="00BE21AF"/>
    <w:rsid w:val="00BE2AB1"/>
    <w:rsid w:val="00CE0831"/>
    <w:rsid w:val="00D0023E"/>
    <w:rsid w:val="00D22CA1"/>
    <w:rsid w:val="00D233B9"/>
    <w:rsid w:val="00DA0D11"/>
    <w:rsid w:val="00DF5CE0"/>
    <w:rsid w:val="00E1032F"/>
    <w:rsid w:val="00E628B8"/>
    <w:rsid w:val="00EA3BA9"/>
    <w:rsid w:val="00EA60F4"/>
    <w:rsid w:val="00EA79B0"/>
    <w:rsid w:val="00EB220E"/>
    <w:rsid w:val="00EE6A99"/>
    <w:rsid w:val="00F76B0C"/>
    <w:rsid w:val="00FA723A"/>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2260</Words>
  <Characters>12887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12</cp:revision>
  <cp:lastPrinted>2024-02-17T10:05:00Z</cp:lastPrinted>
  <dcterms:created xsi:type="dcterms:W3CDTF">2025-05-21T09:23:00Z</dcterms:created>
  <dcterms:modified xsi:type="dcterms:W3CDTF">2025-05-21T09:51:00Z</dcterms:modified>
</cp:coreProperties>
</file>