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7C0009" w14:textId="4DF9827A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Hlk80182006"/>
      <w:r w:rsidRPr="00270291">
        <w:rPr>
          <w:rFonts w:ascii="Times New Roman" w:hAnsi="Times New Roman"/>
          <w:b/>
          <w:bCs/>
          <w:sz w:val="28"/>
          <w:szCs w:val="28"/>
        </w:rPr>
        <w:t>A TECHNICAL REPORT ON</w:t>
      </w:r>
      <w:r w:rsidR="00443954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270291">
        <w:rPr>
          <w:rFonts w:ascii="Times New Roman" w:hAnsi="Times New Roman"/>
          <w:b/>
          <w:bCs/>
          <w:sz w:val="28"/>
          <w:szCs w:val="28"/>
        </w:rPr>
        <w:t>STUDENT’S INDUSTRIAL WORK EXPERIENCE SCHEME (SIWES)</w:t>
      </w:r>
    </w:p>
    <w:p w14:paraId="711A32CE" w14:textId="7777777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01D2C9B" w14:textId="77777777" w:rsidR="00483D37" w:rsidRDefault="00483D37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3281A68" w14:textId="77777777" w:rsidR="00483D37" w:rsidRDefault="00483D37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51C0B5D" w14:textId="7A44F99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CARRIED OUT AT</w:t>
      </w:r>
    </w:p>
    <w:p w14:paraId="66869A13" w14:textId="5AC4CC9F" w:rsidR="00CE0831" w:rsidRPr="00270291" w:rsidRDefault="00443954" w:rsidP="00CD3FDC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CLINIC (</w:t>
      </w:r>
      <w:r w:rsidR="00AB746C">
        <w:rPr>
          <w:rFonts w:ascii="Times New Roman" w:hAnsi="Times New Roman"/>
          <w:b/>
          <w:bCs/>
          <w:sz w:val="28"/>
          <w:szCs w:val="28"/>
        </w:rPr>
        <w:t>B</w:t>
      </w:r>
      <w:r>
        <w:rPr>
          <w:rFonts w:ascii="Times New Roman" w:hAnsi="Times New Roman"/>
          <w:b/>
          <w:bCs/>
          <w:sz w:val="28"/>
          <w:szCs w:val="28"/>
        </w:rPr>
        <w:t>) GOMBI</w:t>
      </w:r>
    </w:p>
    <w:p w14:paraId="54D1C303" w14:textId="0214D295" w:rsidR="00CE083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3DF5D37" w14:textId="5B0804F0" w:rsidR="00D0023E" w:rsidRDefault="00D0023E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DB242A1" w14:textId="0FC62009" w:rsidR="00D0023E" w:rsidRDefault="00D0023E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EC7C193" w14:textId="105A091C" w:rsidR="001A4BA3" w:rsidRDefault="001A4BA3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91C2F71" w14:textId="7954EBB2" w:rsidR="001A4BA3" w:rsidRDefault="001A4BA3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9E31036" w14:textId="77777777" w:rsidR="001A4BA3" w:rsidRDefault="001A4BA3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E2EADDE" w14:textId="77777777" w:rsidR="00D0023E" w:rsidRPr="00270291" w:rsidRDefault="00D0023E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E332A73" w14:textId="5E7856E6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FROM: </w:t>
      </w:r>
      <w:r w:rsidR="00443954">
        <w:rPr>
          <w:rFonts w:ascii="Times New Roman" w:hAnsi="Times New Roman"/>
          <w:b/>
          <w:bCs/>
          <w:sz w:val="28"/>
          <w:szCs w:val="28"/>
        </w:rPr>
        <w:t>7</w:t>
      </w:r>
      <w:r w:rsidR="005D1679">
        <w:rPr>
          <w:rFonts w:ascii="Times New Roman" w:hAnsi="Times New Roman"/>
          <w:b/>
          <w:bCs/>
          <w:sz w:val="28"/>
          <w:szCs w:val="28"/>
        </w:rPr>
        <w:t>TH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0023E">
        <w:rPr>
          <w:rFonts w:ascii="Times New Roman" w:hAnsi="Times New Roman"/>
          <w:b/>
          <w:bCs/>
          <w:sz w:val="28"/>
          <w:szCs w:val="28"/>
        </w:rPr>
        <w:t>OCTOBER</w:t>
      </w:r>
      <w:r w:rsidRPr="00270291">
        <w:rPr>
          <w:rFonts w:ascii="Times New Roman" w:hAnsi="Times New Roman"/>
          <w:b/>
          <w:bCs/>
          <w:sz w:val="28"/>
          <w:szCs w:val="28"/>
        </w:rPr>
        <w:t>, 202</w:t>
      </w:r>
      <w:r w:rsidR="00443954">
        <w:rPr>
          <w:rFonts w:ascii="Times New Roman" w:hAnsi="Times New Roman"/>
          <w:b/>
          <w:bCs/>
          <w:sz w:val="28"/>
          <w:szCs w:val="28"/>
        </w:rPr>
        <w:t>4</w:t>
      </w:r>
    </w:p>
    <w:p w14:paraId="5BF047E1" w14:textId="6550FEA6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TO: </w:t>
      </w:r>
      <w:r w:rsidR="00D0023E">
        <w:rPr>
          <w:rFonts w:ascii="Times New Roman" w:hAnsi="Times New Roman"/>
          <w:b/>
          <w:bCs/>
          <w:sz w:val="28"/>
          <w:szCs w:val="28"/>
        </w:rPr>
        <w:t>2</w:t>
      </w:r>
      <w:r w:rsidR="00443954">
        <w:rPr>
          <w:rFonts w:ascii="Times New Roman" w:hAnsi="Times New Roman"/>
          <w:b/>
          <w:bCs/>
          <w:sz w:val="28"/>
          <w:szCs w:val="28"/>
        </w:rPr>
        <w:t>5</w:t>
      </w:r>
      <w:r w:rsidR="005D1679">
        <w:rPr>
          <w:rFonts w:ascii="Times New Roman" w:hAnsi="Times New Roman"/>
          <w:b/>
          <w:bCs/>
          <w:sz w:val="28"/>
          <w:szCs w:val="28"/>
        </w:rPr>
        <w:t>TH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767780">
        <w:rPr>
          <w:rFonts w:ascii="Times New Roman" w:hAnsi="Times New Roman"/>
          <w:b/>
          <w:bCs/>
          <w:sz w:val="28"/>
          <w:szCs w:val="28"/>
        </w:rPr>
        <w:t>JANU</w:t>
      </w:r>
      <w:r w:rsidR="00D0023E">
        <w:rPr>
          <w:rFonts w:ascii="Times New Roman" w:hAnsi="Times New Roman"/>
          <w:b/>
          <w:bCs/>
          <w:sz w:val="28"/>
          <w:szCs w:val="28"/>
        </w:rPr>
        <w:t>ARY</w:t>
      </w:r>
      <w:r w:rsidRPr="00270291">
        <w:rPr>
          <w:rFonts w:ascii="Times New Roman" w:hAnsi="Times New Roman"/>
          <w:b/>
          <w:bCs/>
          <w:sz w:val="28"/>
          <w:szCs w:val="28"/>
        </w:rPr>
        <w:t>, 202</w:t>
      </w:r>
      <w:r w:rsidR="00443954">
        <w:rPr>
          <w:rFonts w:ascii="Times New Roman" w:hAnsi="Times New Roman"/>
          <w:b/>
          <w:bCs/>
          <w:sz w:val="28"/>
          <w:szCs w:val="28"/>
        </w:rPr>
        <w:t>5</w:t>
      </w:r>
    </w:p>
    <w:p w14:paraId="2C02753B" w14:textId="7777777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55820E3" w14:textId="7777777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0F2971B" w14:textId="7777777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59BBD5B" w14:textId="7777777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2BBF7AB" w14:textId="7777777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0192A05" w14:textId="7777777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BY</w:t>
      </w:r>
    </w:p>
    <w:p w14:paraId="5E363ADE" w14:textId="31E254CC" w:rsidR="00181924" w:rsidRDefault="003A594F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ABDULRAHAMAN MOH</w:t>
      </w:r>
      <w:r w:rsidR="00AB746C">
        <w:rPr>
          <w:rFonts w:ascii="Times New Roman" w:hAnsi="Times New Roman"/>
          <w:b/>
          <w:bCs/>
          <w:sz w:val="28"/>
          <w:szCs w:val="28"/>
        </w:rPr>
        <w:t>A</w:t>
      </w:r>
      <w:r>
        <w:rPr>
          <w:rFonts w:ascii="Times New Roman" w:hAnsi="Times New Roman"/>
          <w:b/>
          <w:bCs/>
          <w:sz w:val="28"/>
          <w:szCs w:val="28"/>
        </w:rPr>
        <w:t>MMED</w:t>
      </w:r>
    </w:p>
    <w:p w14:paraId="331A5BFD" w14:textId="408B34E3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ST/PT/ND/</w:t>
      </w:r>
      <w:r w:rsidR="005D1679">
        <w:rPr>
          <w:rFonts w:ascii="Times New Roman" w:hAnsi="Times New Roman"/>
          <w:b/>
          <w:bCs/>
          <w:sz w:val="28"/>
          <w:szCs w:val="28"/>
        </w:rPr>
        <w:t>2</w:t>
      </w:r>
      <w:r w:rsidR="001A4BA3">
        <w:rPr>
          <w:rFonts w:ascii="Times New Roman" w:hAnsi="Times New Roman"/>
          <w:b/>
          <w:bCs/>
          <w:sz w:val="28"/>
          <w:szCs w:val="28"/>
        </w:rPr>
        <w:t>3/</w:t>
      </w:r>
      <w:r w:rsidR="003A594F">
        <w:rPr>
          <w:rFonts w:ascii="Times New Roman" w:hAnsi="Times New Roman"/>
          <w:b/>
          <w:bCs/>
          <w:sz w:val="28"/>
          <w:szCs w:val="28"/>
        </w:rPr>
        <w:t>137</w:t>
      </w:r>
    </w:p>
    <w:p w14:paraId="1547B6CE" w14:textId="26F1CDE5" w:rsidR="00CE0831" w:rsidRDefault="00CE0831" w:rsidP="001975E2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574A1B6" w14:textId="066C7C97" w:rsidR="001A4BA3" w:rsidRDefault="001A4BA3" w:rsidP="001975E2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AF46C8C" w14:textId="5DF4F978" w:rsidR="001A4BA3" w:rsidRDefault="001A4BA3" w:rsidP="001975E2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2787C68" w14:textId="77777777" w:rsidR="00CE0831" w:rsidRPr="00270291" w:rsidRDefault="00CE0831" w:rsidP="001975E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568D0CF" w14:textId="5C814551" w:rsidR="00CE0831" w:rsidRPr="00270291" w:rsidRDefault="00CE0831" w:rsidP="001975E2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SUBMITTED TO THE DEPARTMENT OF </w:t>
      </w:r>
      <w:r w:rsidR="001A4BA3">
        <w:rPr>
          <w:rFonts w:ascii="Times New Roman" w:hAnsi="Times New Roman"/>
          <w:b/>
          <w:bCs/>
          <w:sz w:val="28"/>
          <w:szCs w:val="28"/>
        </w:rPr>
        <w:t>BIOMEDICAL SCIENCE AND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TECHNOLOGY, IN PARTIAL FULFILLMENT OF THE REQUIREMENT FOR THE AWARD OF NATIONAL DIPLOMA IN PHARMACEUTICAL TECHNOLOGY</w:t>
      </w:r>
      <w:r w:rsidR="001A4BA3">
        <w:rPr>
          <w:rFonts w:ascii="Times New Roman" w:hAnsi="Times New Roman"/>
          <w:b/>
          <w:bCs/>
          <w:sz w:val="28"/>
          <w:szCs w:val="28"/>
        </w:rPr>
        <w:t>.</w:t>
      </w:r>
    </w:p>
    <w:p w14:paraId="317234F0" w14:textId="73DB964F" w:rsidR="005B6104" w:rsidRDefault="005B6104" w:rsidP="001975E2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A22483D" w14:textId="203A2999" w:rsidR="001A4BA3" w:rsidRDefault="001A4BA3" w:rsidP="001975E2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509A2B6" w14:textId="7656CB38" w:rsidR="00CE0831" w:rsidRPr="00270291" w:rsidRDefault="003A594F" w:rsidP="001A4BA3">
      <w:pPr>
        <w:spacing w:before="24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MARCH</w:t>
      </w:r>
      <w:r w:rsidR="00CE0831" w:rsidRPr="00270291">
        <w:rPr>
          <w:rFonts w:ascii="Times New Roman" w:hAnsi="Times New Roman"/>
          <w:b/>
          <w:bCs/>
          <w:sz w:val="28"/>
          <w:szCs w:val="28"/>
        </w:rPr>
        <w:t>, 202</w:t>
      </w:r>
      <w:r w:rsidR="001A4BA3">
        <w:rPr>
          <w:rFonts w:ascii="Times New Roman" w:hAnsi="Times New Roman"/>
          <w:b/>
          <w:bCs/>
          <w:sz w:val="28"/>
          <w:szCs w:val="28"/>
        </w:rPr>
        <w:t>5</w:t>
      </w:r>
    </w:p>
    <w:bookmarkEnd w:id="0"/>
    <w:p w14:paraId="79008A76" w14:textId="798169A3" w:rsidR="00CE0831" w:rsidRPr="00270291" w:rsidRDefault="00CE0831" w:rsidP="00231AF7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  <w:sectPr w:rsidR="00CE0831" w:rsidRPr="00270291" w:rsidSect="00033939">
          <w:headerReference w:type="default" r:id="rId7"/>
          <w:footerReference w:type="default" r:id="rId8"/>
          <w:pgSz w:w="11906" w:h="16838" w:code="9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r w:rsidRPr="00270291">
        <w:rPr>
          <w:rFonts w:ascii="Times New Roman" w:hAnsi="Times New Roman"/>
          <w:bCs/>
          <w:sz w:val="28"/>
          <w:szCs w:val="28"/>
        </w:rPr>
        <w:br w:type="page"/>
      </w:r>
    </w:p>
    <w:p w14:paraId="6EDC842A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lastRenderedPageBreak/>
        <w:t>A TECHNICAL REPORT ON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270291">
        <w:rPr>
          <w:rFonts w:ascii="Times New Roman" w:hAnsi="Times New Roman"/>
          <w:b/>
          <w:bCs/>
          <w:sz w:val="28"/>
          <w:szCs w:val="28"/>
        </w:rPr>
        <w:t>STUDENT’S INDUSTRIAL WORK EXPERIENCE SCHEME (SIWES)</w:t>
      </w:r>
    </w:p>
    <w:p w14:paraId="1CC7357F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15C14E4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49A3ACE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BCED1B9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CARRIED OUT AT</w:t>
      </w:r>
    </w:p>
    <w:p w14:paraId="1850545E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CLINIC (C) GOMBI</w:t>
      </w:r>
    </w:p>
    <w:p w14:paraId="5CC1496D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E2ACC09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4AE2759F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CC73471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33D188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BFA1943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1" w:name="_GoBack"/>
      <w:bookmarkEnd w:id="1"/>
    </w:p>
    <w:p w14:paraId="34A7E46D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8735481" w14:textId="77777777" w:rsidR="00767780" w:rsidRPr="00270291" w:rsidRDefault="00767780" w:rsidP="00767780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FROM: </w:t>
      </w:r>
      <w:r>
        <w:rPr>
          <w:rFonts w:ascii="Times New Roman" w:hAnsi="Times New Roman"/>
          <w:b/>
          <w:bCs/>
          <w:sz w:val="28"/>
          <w:szCs w:val="28"/>
        </w:rPr>
        <w:t>7TH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OCTOBER</w:t>
      </w:r>
      <w:r w:rsidRPr="00270291">
        <w:rPr>
          <w:rFonts w:ascii="Times New Roman" w:hAnsi="Times New Roman"/>
          <w:b/>
          <w:bCs/>
          <w:sz w:val="28"/>
          <w:szCs w:val="28"/>
        </w:rPr>
        <w:t>, 202</w:t>
      </w:r>
      <w:r>
        <w:rPr>
          <w:rFonts w:ascii="Times New Roman" w:hAnsi="Times New Roman"/>
          <w:b/>
          <w:bCs/>
          <w:sz w:val="28"/>
          <w:szCs w:val="28"/>
        </w:rPr>
        <w:t>4</w:t>
      </w:r>
    </w:p>
    <w:p w14:paraId="4B7D86CB" w14:textId="77777777" w:rsidR="00767780" w:rsidRPr="00270291" w:rsidRDefault="00767780" w:rsidP="00767780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TO: </w:t>
      </w:r>
      <w:r>
        <w:rPr>
          <w:rFonts w:ascii="Times New Roman" w:hAnsi="Times New Roman"/>
          <w:b/>
          <w:bCs/>
          <w:sz w:val="28"/>
          <w:szCs w:val="28"/>
        </w:rPr>
        <w:t>25TH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JANUARY</w:t>
      </w:r>
      <w:r w:rsidRPr="00270291">
        <w:rPr>
          <w:rFonts w:ascii="Times New Roman" w:hAnsi="Times New Roman"/>
          <w:b/>
          <w:bCs/>
          <w:sz w:val="28"/>
          <w:szCs w:val="28"/>
        </w:rPr>
        <w:t>, 202</w:t>
      </w:r>
      <w:r>
        <w:rPr>
          <w:rFonts w:ascii="Times New Roman" w:hAnsi="Times New Roman"/>
          <w:b/>
          <w:bCs/>
          <w:sz w:val="28"/>
          <w:szCs w:val="28"/>
        </w:rPr>
        <w:t>5</w:t>
      </w:r>
    </w:p>
    <w:p w14:paraId="0F784156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36F360B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C790782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A21D2F4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EA6B47B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C66A45C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BY</w:t>
      </w:r>
    </w:p>
    <w:p w14:paraId="28BC1073" w14:textId="4CB1444A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MUHAMMED SADIQ</w:t>
      </w:r>
    </w:p>
    <w:p w14:paraId="51CFDA00" w14:textId="65D8288F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ST/PT/ND/</w:t>
      </w:r>
      <w:r>
        <w:rPr>
          <w:rFonts w:ascii="Times New Roman" w:hAnsi="Times New Roman"/>
          <w:b/>
          <w:bCs/>
          <w:sz w:val="28"/>
          <w:szCs w:val="28"/>
        </w:rPr>
        <w:t>23/078</w:t>
      </w:r>
    </w:p>
    <w:p w14:paraId="2DEB241E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0D55EE1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4A59843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FCEF07E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0ED0DC8" w14:textId="77777777" w:rsidR="00693947" w:rsidRPr="00270291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SUBMITTED TO THE DEPARTMENT OF </w:t>
      </w:r>
      <w:r>
        <w:rPr>
          <w:rFonts w:ascii="Times New Roman" w:hAnsi="Times New Roman"/>
          <w:b/>
          <w:bCs/>
          <w:sz w:val="28"/>
          <w:szCs w:val="28"/>
        </w:rPr>
        <w:t>BIOMEDICAL SCIENCE AND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TECHNOLOGY, IN PARTIAL FULFILLMENT OF THE REQUIREMENT FOR THE AWARD OF NATIONAL DIPLOMA IN PHARMACEUTICAL TECHNOLOGY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41367CBC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25C1249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1365A22" w14:textId="77777777" w:rsidR="00693947" w:rsidRPr="00270291" w:rsidRDefault="00693947" w:rsidP="00693947">
      <w:pPr>
        <w:spacing w:before="24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FEBRUARY</w:t>
      </w:r>
      <w:r w:rsidRPr="00270291">
        <w:rPr>
          <w:rFonts w:ascii="Times New Roman" w:hAnsi="Times New Roman"/>
          <w:b/>
          <w:bCs/>
          <w:sz w:val="28"/>
          <w:szCs w:val="28"/>
        </w:rPr>
        <w:t>, 202</w:t>
      </w:r>
      <w:r>
        <w:rPr>
          <w:rFonts w:ascii="Times New Roman" w:hAnsi="Times New Roman"/>
          <w:b/>
          <w:bCs/>
          <w:sz w:val="28"/>
          <w:szCs w:val="28"/>
        </w:rPr>
        <w:t>5</w:t>
      </w:r>
    </w:p>
    <w:p w14:paraId="6A25F6E5" w14:textId="1D2C7523" w:rsidR="00693947" w:rsidRDefault="00693947">
      <w:pPr>
        <w:spacing w:after="160"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23ECEC83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A TECHNICAL REPORT ON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270291">
        <w:rPr>
          <w:rFonts w:ascii="Times New Roman" w:hAnsi="Times New Roman"/>
          <w:b/>
          <w:bCs/>
          <w:sz w:val="28"/>
          <w:szCs w:val="28"/>
        </w:rPr>
        <w:t>STUDENT’S INDUSTRIAL WORK EXPERIENCE SCHEME (SIWES)</w:t>
      </w:r>
    </w:p>
    <w:p w14:paraId="533A3568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B1FAC1F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91B1D32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03BCB6C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CARRIED OUT AT</w:t>
      </w:r>
    </w:p>
    <w:p w14:paraId="40F7DA48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CLINIC (C) GOMBI</w:t>
      </w:r>
    </w:p>
    <w:p w14:paraId="7F7DD34B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91FEDF8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78F8F12C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1491A07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C782787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8914D98" w14:textId="77777777" w:rsidR="00693947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95AA6A5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9A900D9" w14:textId="77777777" w:rsidR="00767780" w:rsidRPr="00270291" w:rsidRDefault="00767780" w:rsidP="00767780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FROM: </w:t>
      </w:r>
      <w:r>
        <w:rPr>
          <w:rFonts w:ascii="Times New Roman" w:hAnsi="Times New Roman"/>
          <w:b/>
          <w:bCs/>
          <w:sz w:val="28"/>
          <w:szCs w:val="28"/>
        </w:rPr>
        <w:t>7TH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OCTOBER</w:t>
      </w:r>
      <w:r w:rsidRPr="00270291">
        <w:rPr>
          <w:rFonts w:ascii="Times New Roman" w:hAnsi="Times New Roman"/>
          <w:b/>
          <w:bCs/>
          <w:sz w:val="28"/>
          <w:szCs w:val="28"/>
        </w:rPr>
        <w:t>, 202</w:t>
      </w:r>
      <w:r>
        <w:rPr>
          <w:rFonts w:ascii="Times New Roman" w:hAnsi="Times New Roman"/>
          <w:b/>
          <w:bCs/>
          <w:sz w:val="28"/>
          <w:szCs w:val="28"/>
        </w:rPr>
        <w:t>4</w:t>
      </w:r>
    </w:p>
    <w:p w14:paraId="53925C46" w14:textId="77777777" w:rsidR="00767780" w:rsidRPr="00270291" w:rsidRDefault="00767780" w:rsidP="00767780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TO: </w:t>
      </w:r>
      <w:r>
        <w:rPr>
          <w:rFonts w:ascii="Times New Roman" w:hAnsi="Times New Roman"/>
          <w:b/>
          <w:bCs/>
          <w:sz w:val="28"/>
          <w:szCs w:val="28"/>
        </w:rPr>
        <w:t>25TH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JANUARY</w:t>
      </w:r>
      <w:r w:rsidRPr="00270291">
        <w:rPr>
          <w:rFonts w:ascii="Times New Roman" w:hAnsi="Times New Roman"/>
          <w:b/>
          <w:bCs/>
          <w:sz w:val="28"/>
          <w:szCs w:val="28"/>
        </w:rPr>
        <w:t>, 202</w:t>
      </w:r>
      <w:r>
        <w:rPr>
          <w:rFonts w:ascii="Times New Roman" w:hAnsi="Times New Roman"/>
          <w:b/>
          <w:bCs/>
          <w:sz w:val="28"/>
          <w:szCs w:val="28"/>
        </w:rPr>
        <w:t>5</w:t>
      </w:r>
    </w:p>
    <w:p w14:paraId="35BF97F5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23573F0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27AD812D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6415DA9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4B2ECB7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F301DE4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BY</w:t>
      </w:r>
    </w:p>
    <w:p w14:paraId="7803C883" w14:textId="77777777" w:rsidR="00693947" w:rsidRPr="00AC572F" w:rsidRDefault="00693947" w:rsidP="00693947">
      <w:pPr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0"/>
          <w:shd w:val="clear" w:color="auto" w:fill="FFFFFF"/>
        </w:rPr>
      </w:pPr>
      <w:r w:rsidRPr="00AC572F">
        <w:rPr>
          <w:rFonts w:ascii="Times New Roman" w:hAnsi="Times New Roman"/>
          <w:b/>
          <w:color w:val="000000"/>
          <w:sz w:val="28"/>
          <w:szCs w:val="20"/>
          <w:shd w:val="clear" w:color="auto" w:fill="FFFFFF"/>
        </w:rPr>
        <w:t>ABUBAKAR KHADIJA</w:t>
      </w:r>
    </w:p>
    <w:p w14:paraId="6EA3212B" w14:textId="40E04D5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>ST/PT/ND/</w:t>
      </w:r>
      <w:r>
        <w:rPr>
          <w:rFonts w:ascii="Times New Roman" w:hAnsi="Times New Roman"/>
          <w:b/>
          <w:bCs/>
          <w:sz w:val="28"/>
          <w:szCs w:val="28"/>
        </w:rPr>
        <w:t>23/020</w:t>
      </w:r>
    </w:p>
    <w:p w14:paraId="033C6191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E779D5D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0DDCE0A4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DA2B49D" w14:textId="77777777" w:rsidR="00693947" w:rsidRPr="00270291" w:rsidRDefault="00693947" w:rsidP="00693947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5F7DE5A" w14:textId="77777777" w:rsidR="00693947" w:rsidRPr="00270291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270291">
        <w:rPr>
          <w:rFonts w:ascii="Times New Roman" w:hAnsi="Times New Roman"/>
          <w:b/>
          <w:bCs/>
          <w:sz w:val="28"/>
          <w:szCs w:val="28"/>
        </w:rPr>
        <w:t xml:space="preserve">SUBMITTED TO THE DEPARTMENT OF </w:t>
      </w:r>
      <w:r>
        <w:rPr>
          <w:rFonts w:ascii="Times New Roman" w:hAnsi="Times New Roman"/>
          <w:b/>
          <w:bCs/>
          <w:sz w:val="28"/>
          <w:szCs w:val="28"/>
        </w:rPr>
        <w:t>BIOMEDICAL SCIENCE AND</w:t>
      </w:r>
      <w:r w:rsidRPr="00270291">
        <w:rPr>
          <w:rFonts w:ascii="Times New Roman" w:hAnsi="Times New Roman"/>
          <w:b/>
          <w:bCs/>
          <w:sz w:val="28"/>
          <w:szCs w:val="28"/>
        </w:rPr>
        <w:t xml:space="preserve"> TECHNOLOGY, IN PARTIAL FULFILLMENT OF THE REQUIREMENT FOR THE AWARD OF NATIONAL DIPLOMA IN PHARMACEUTICAL TECHNOLOGY</w:t>
      </w:r>
      <w:r>
        <w:rPr>
          <w:rFonts w:ascii="Times New Roman" w:hAnsi="Times New Roman"/>
          <w:b/>
          <w:bCs/>
          <w:sz w:val="28"/>
          <w:szCs w:val="28"/>
        </w:rPr>
        <w:t>.</w:t>
      </w:r>
    </w:p>
    <w:p w14:paraId="6119EB26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A5F0372" w14:textId="77777777" w:rsidR="00693947" w:rsidRDefault="00693947" w:rsidP="00693947">
      <w:pPr>
        <w:spacing w:before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A1402CE" w14:textId="4B93D1E6" w:rsidR="00693947" w:rsidRDefault="00693947" w:rsidP="00693947">
      <w:pPr>
        <w:spacing w:before="24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FEBRUARY</w:t>
      </w:r>
      <w:r w:rsidRPr="00270291">
        <w:rPr>
          <w:rFonts w:ascii="Times New Roman" w:hAnsi="Times New Roman"/>
          <w:b/>
          <w:bCs/>
          <w:sz w:val="28"/>
          <w:szCs w:val="28"/>
        </w:rPr>
        <w:t>, 202</w:t>
      </w:r>
      <w:r>
        <w:rPr>
          <w:rFonts w:ascii="Times New Roman" w:hAnsi="Times New Roman"/>
          <w:b/>
          <w:bCs/>
          <w:sz w:val="28"/>
          <w:szCs w:val="28"/>
        </w:rPr>
        <w:t>5</w:t>
      </w:r>
    </w:p>
    <w:p w14:paraId="00E848E3" w14:textId="6A40E841" w:rsidR="00693947" w:rsidRDefault="00693947">
      <w:pPr>
        <w:spacing w:after="160" w:line="259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4AF76F63" w14:textId="77777777" w:rsidR="001C0066" w:rsidRDefault="00693947" w:rsidP="001C0066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EXPERIENCES GAINED IN CLINIC (C) GOMBI</w:t>
      </w:r>
    </w:p>
    <w:p w14:paraId="00090207" w14:textId="49A4A6C5" w:rsidR="001C0066" w:rsidRPr="001C0066" w:rsidRDefault="001C0066" w:rsidP="001C0066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 xml:space="preserve">The experienced gained During the SIWES </w:t>
      </w:r>
      <w:proofErr w:type="spellStart"/>
      <w:r w:rsidRPr="001C0066">
        <w:rPr>
          <w:rFonts w:ascii="Times New Roman" w:hAnsi="Times New Roman"/>
          <w:bCs/>
          <w:sz w:val="28"/>
          <w:szCs w:val="28"/>
        </w:rPr>
        <w:t>programme</w:t>
      </w:r>
      <w:proofErr w:type="spellEnd"/>
      <w:r w:rsidRPr="001C0066">
        <w:rPr>
          <w:rFonts w:ascii="Times New Roman" w:hAnsi="Times New Roman"/>
          <w:bCs/>
          <w:sz w:val="28"/>
          <w:szCs w:val="28"/>
        </w:rPr>
        <w:t xml:space="preserve"> at Clinic (C) </w:t>
      </w:r>
      <w:proofErr w:type="spellStart"/>
      <w:r w:rsidRPr="001C0066">
        <w:rPr>
          <w:rFonts w:ascii="Times New Roman" w:hAnsi="Times New Roman"/>
          <w:bCs/>
          <w:sz w:val="28"/>
          <w:szCs w:val="28"/>
        </w:rPr>
        <w:t>Gombi</w:t>
      </w:r>
      <w:proofErr w:type="spellEnd"/>
      <w:r w:rsidRPr="001C0066"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</w:rPr>
        <w:t>I</w:t>
      </w:r>
      <w:r w:rsidRPr="001C0066">
        <w:rPr>
          <w:rFonts w:ascii="Times New Roman" w:hAnsi="Times New Roman"/>
          <w:bCs/>
          <w:sz w:val="28"/>
          <w:szCs w:val="28"/>
        </w:rPr>
        <w:t xml:space="preserve"> was posted to pharmacy unit only.</w:t>
      </w:r>
    </w:p>
    <w:p w14:paraId="4E5944E2" w14:textId="77777777" w:rsidR="001C0066" w:rsidRDefault="001C0066" w:rsidP="001C0066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C0066">
        <w:rPr>
          <w:rFonts w:ascii="Times New Roman" w:hAnsi="Times New Roman"/>
          <w:b/>
          <w:bCs/>
          <w:sz w:val="28"/>
          <w:szCs w:val="28"/>
        </w:rPr>
        <w:t>Introduction to Dispensing</w:t>
      </w:r>
    </w:p>
    <w:p w14:paraId="5F43ABFC" w14:textId="31D2B4FE" w:rsidR="001C0066" w:rsidRPr="001C0066" w:rsidRDefault="001C0066" w:rsidP="001C0066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>Is the provision of drugs or medicine as set out properly on a low-full prescription Refers to an order by a qualified registered medical doctor, dentist, vet</w:t>
      </w:r>
      <w:r>
        <w:rPr>
          <w:rFonts w:ascii="Times New Roman" w:hAnsi="Times New Roman"/>
          <w:bCs/>
          <w:sz w:val="28"/>
          <w:szCs w:val="28"/>
        </w:rPr>
        <w:t>eri</w:t>
      </w:r>
      <w:r w:rsidRPr="001C0066">
        <w:rPr>
          <w:rFonts w:ascii="Times New Roman" w:hAnsi="Times New Roman"/>
          <w:bCs/>
          <w:sz w:val="28"/>
          <w:szCs w:val="28"/>
        </w:rPr>
        <w:t xml:space="preserve">nary surgeon for the supply of medication or medical </w:t>
      </w:r>
      <w:proofErr w:type="gramStart"/>
      <w:r w:rsidRPr="001C0066">
        <w:rPr>
          <w:rFonts w:ascii="Times New Roman" w:hAnsi="Times New Roman"/>
          <w:bCs/>
          <w:sz w:val="28"/>
          <w:szCs w:val="28"/>
        </w:rPr>
        <w:t>supplied.</w:t>
      </w:r>
      <w:proofErr w:type="gramEnd"/>
    </w:p>
    <w:p w14:paraId="570769CF" w14:textId="77777777" w:rsidR="001C0066" w:rsidRPr="001C0066" w:rsidRDefault="001C0066" w:rsidP="001C0066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C0066">
        <w:rPr>
          <w:rFonts w:ascii="Times New Roman" w:hAnsi="Times New Roman"/>
          <w:b/>
          <w:bCs/>
          <w:sz w:val="28"/>
          <w:szCs w:val="28"/>
        </w:rPr>
        <w:t>Dispensing Process</w:t>
      </w:r>
    </w:p>
    <w:p w14:paraId="206C10F2" w14:textId="77777777" w:rsidR="001C0066" w:rsidRPr="001C0066" w:rsidRDefault="001C0066" w:rsidP="001C006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Cs/>
          <w:sz w:val="28"/>
          <w:szCs w:val="28"/>
        </w:rPr>
      </w:pPr>
      <w:proofErr w:type="spellStart"/>
      <w:r w:rsidRPr="001C0066">
        <w:rPr>
          <w:rFonts w:ascii="Times New Roman" w:hAnsi="Times New Roman"/>
          <w:bCs/>
          <w:sz w:val="28"/>
          <w:szCs w:val="28"/>
        </w:rPr>
        <w:t>i</w:t>
      </w:r>
      <w:proofErr w:type="spellEnd"/>
      <w:r w:rsidRPr="001C0066">
        <w:rPr>
          <w:rFonts w:ascii="Times New Roman" w:hAnsi="Times New Roman"/>
          <w:bCs/>
          <w:sz w:val="28"/>
          <w:szCs w:val="28"/>
        </w:rPr>
        <w:t>. Received and validate the prescription</w:t>
      </w:r>
    </w:p>
    <w:p w14:paraId="70FDED8B" w14:textId="77777777" w:rsidR="001C0066" w:rsidRPr="001C0066" w:rsidRDefault="001C0066" w:rsidP="001C006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>ii. Understand and interpret the prescription</w:t>
      </w:r>
    </w:p>
    <w:p w14:paraId="7DAC447F" w14:textId="77777777" w:rsidR="001C0066" w:rsidRPr="001C0066" w:rsidRDefault="001C0066" w:rsidP="001C006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>iii. Prepare and level item for issue</w:t>
      </w:r>
    </w:p>
    <w:p w14:paraId="4BFAD798" w14:textId="77777777" w:rsidR="001C0066" w:rsidRPr="001C0066" w:rsidRDefault="001C0066" w:rsidP="001C006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>iv. Make a final check</w:t>
      </w:r>
    </w:p>
    <w:p w14:paraId="014F8BBD" w14:textId="77777777" w:rsidR="001C0066" w:rsidRPr="001C0066" w:rsidRDefault="001C0066" w:rsidP="001C006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>V. Record the action taken</w:t>
      </w:r>
    </w:p>
    <w:p w14:paraId="06AE18DB" w14:textId="77777777" w:rsidR="001C0066" w:rsidRPr="001C0066" w:rsidRDefault="001C0066" w:rsidP="001C0066">
      <w:pPr>
        <w:pStyle w:val="ListParagraph"/>
        <w:spacing w:after="0" w:line="360" w:lineRule="auto"/>
        <w:ind w:left="360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>vi. Issue medicine to a patient which clear instruction and advice.</w:t>
      </w:r>
    </w:p>
    <w:p w14:paraId="246EE4E6" w14:textId="39C19926" w:rsidR="001C0066" w:rsidRPr="001C0066" w:rsidRDefault="001C0066" w:rsidP="001C0066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C0066">
        <w:rPr>
          <w:rFonts w:ascii="Times New Roman" w:hAnsi="Times New Roman"/>
          <w:b/>
          <w:bCs/>
          <w:sz w:val="28"/>
          <w:szCs w:val="28"/>
        </w:rPr>
        <w:t>Dispensing</w:t>
      </w:r>
    </w:p>
    <w:p w14:paraId="7481BE21" w14:textId="7D0E9F48" w:rsidR="001C0066" w:rsidRPr="001C0066" w:rsidRDefault="001C0066" w:rsidP="001C006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>Dispensing is an important part of the practice of the pharmacy in which the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 w:rsidRPr="001C0066">
        <w:rPr>
          <w:rFonts w:ascii="Times New Roman" w:hAnsi="Times New Roman"/>
          <w:bCs/>
          <w:sz w:val="28"/>
          <w:szCs w:val="28"/>
        </w:rPr>
        <w:t>pharmacist pharmaceutical technician interprets what is written in the prescription and the treatments of the patients.</w:t>
      </w:r>
    </w:p>
    <w:p w14:paraId="3067DE1E" w14:textId="77777777" w:rsidR="001C0066" w:rsidRPr="001C0066" w:rsidRDefault="001C0066" w:rsidP="001C006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Cs/>
          <w:sz w:val="28"/>
          <w:szCs w:val="28"/>
        </w:rPr>
        <w:t>Dispensing is also the process of preparing checking understanding validating interpreting and giving out medications to a person in accordance with the prescription.</w:t>
      </w:r>
    </w:p>
    <w:p w14:paraId="39DA8911" w14:textId="77777777" w:rsidR="001C0066" w:rsidRPr="001C0066" w:rsidRDefault="001C0066" w:rsidP="001C0066">
      <w:pPr>
        <w:spacing w:after="0"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1C0066">
        <w:rPr>
          <w:rFonts w:ascii="Times New Roman" w:hAnsi="Times New Roman"/>
          <w:b/>
          <w:bCs/>
          <w:sz w:val="28"/>
          <w:szCs w:val="28"/>
        </w:rPr>
        <w:t>Dispensing Equipment</w:t>
      </w:r>
    </w:p>
    <w:p w14:paraId="3159317F" w14:textId="216BA661" w:rsidR="001C0066" w:rsidRPr="001C0066" w:rsidRDefault="001C0066" w:rsidP="001C006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/>
          <w:bCs/>
          <w:sz w:val="28"/>
          <w:szCs w:val="28"/>
        </w:rPr>
        <w:t>Dispensing envelop:</w:t>
      </w:r>
      <w:r w:rsidRPr="001C0066">
        <w:rPr>
          <w:rFonts w:ascii="Times New Roman" w:hAnsi="Times New Roman"/>
          <w:bCs/>
          <w:sz w:val="28"/>
          <w:szCs w:val="28"/>
        </w:rPr>
        <w:t xml:space="preserve"> it is used for packaging the prescribed drugs which is known as prepackaging.</w:t>
      </w:r>
    </w:p>
    <w:p w14:paraId="4B545757" w14:textId="54856D93" w:rsidR="001C0066" w:rsidRPr="001C0066" w:rsidRDefault="001C0066" w:rsidP="001C0066">
      <w:pPr>
        <w:spacing w:after="0" w:line="360" w:lineRule="auto"/>
        <w:jc w:val="both"/>
        <w:rPr>
          <w:rFonts w:ascii="Times New Roman" w:hAnsi="Times New Roman"/>
          <w:bCs/>
          <w:sz w:val="28"/>
          <w:szCs w:val="28"/>
        </w:rPr>
      </w:pPr>
      <w:r w:rsidRPr="001C0066">
        <w:rPr>
          <w:rFonts w:ascii="Times New Roman" w:hAnsi="Times New Roman"/>
          <w:b/>
          <w:bCs/>
          <w:sz w:val="28"/>
          <w:szCs w:val="28"/>
        </w:rPr>
        <w:t>Prepackaging</w:t>
      </w:r>
      <w:r w:rsidRPr="001C0066">
        <w:rPr>
          <w:rFonts w:ascii="Times New Roman" w:hAnsi="Times New Roman"/>
          <w:bCs/>
          <w:sz w:val="28"/>
          <w:szCs w:val="28"/>
        </w:rPr>
        <w:t>: is the process of taking drugs from a large to a small container for easy dispensing.</w:t>
      </w:r>
    </w:p>
    <w:p w14:paraId="4D968EB1" w14:textId="7DA77E84" w:rsidR="00220E60" w:rsidRPr="001C0066" w:rsidRDefault="001C0066" w:rsidP="001C0066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1C0066">
        <w:rPr>
          <w:rFonts w:ascii="Times New Roman" w:hAnsi="Times New Roman"/>
          <w:b/>
          <w:bCs/>
          <w:sz w:val="28"/>
          <w:szCs w:val="28"/>
        </w:rPr>
        <w:t>Spatula</w:t>
      </w:r>
      <w:r w:rsidRPr="001C0066">
        <w:rPr>
          <w:rFonts w:ascii="Times New Roman" w:hAnsi="Times New Roman"/>
          <w:bCs/>
          <w:sz w:val="28"/>
          <w:szCs w:val="28"/>
        </w:rPr>
        <w:t xml:space="preserve"> </w:t>
      </w:r>
      <w:r w:rsidRPr="001C0066">
        <w:rPr>
          <w:rFonts w:ascii="Times New Roman" w:hAnsi="Times New Roman"/>
          <w:b/>
          <w:bCs/>
          <w:sz w:val="28"/>
          <w:szCs w:val="28"/>
        </w:rPr>
        <w:t>or spoon</w:t>
      </w:r>
      <w:r w:rsidRPr="001C0066">
        <w:rPr>
          <w:rFonts w:ascii="Times New Roman" w:hAnsi="Times New Roman"/>
          <w:bCs/>
          <w:sz w:val="28"/>
          <w:szCs w:val="28"/>
        </w:rPr>
        <w:t>: are used to transfer drugs to a container to another either capsule or tablet.</w:t>
      </w:r>
    </w:p>
    <w:sectPr w:rsidR="00220E60" w:rsidRPr="001C0066" w:rsidSect="00D13669">
      <w:pgSz w:w="11906" w:h="16838" w:code="9"/>
      <w:pgMar w:top="1440" w:right="1106" w:bottom="1350" w:left="1440" w:header="432" w:footer="43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F205DC" w14:textId="77777777" w:rsidR="00515B84" w:rsidRDefault="00515B84" w:rsidP="00F76B0C">
      <w:pPr>
        <w:spacing w:after="0" w:line="240" w:lineRule="auto"/>
      </w:pPr>
      <w:r>
        <w:separator/>
      </w:r>
    </w:p>
  </w:endnote>
  <w:endnote w:type="continuationSeparator" w:id="0">
    <w:p w14:paraId="3FD395C5" w14:textId="77777777" w:rsidR="00515B84" w:rsidRDefault="00515B84" w:rsidP="00F76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082C12" w14:textId="6C30B2F0" w:rsidR="00033939" w:rsidRDefault="00033939">
    <w:pPr>
      <w:pStyle w:val="Footer"/>
      <w:jc w:val="center"/>
    </w:pPr>
  </w:p>
  <w:p w14:paraId="54B48B04" w14:textId="77777777" w:rsidR="00033939" w:rsidRDefault="00033939">
    <w:pPr>
      <w:pStyle w:val="Head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52EA4D" w14:textId="77777777" w:rsidR="00515B84" w:rsidRDefault="00515B84" w:rsidP="00F76B0C">
      <w:pPr>
        <w:spacing w:after="0" w:line="240" w:lineRule="auto"/>
      </w:pPr>
      <w:r>
        <w:separator/>
      </w:r>
    </w:p>
  </w:footnote>
  <w:footnote w:type="continuationSeparator" w:id="0">
    <w:p w14:paraId="2AAA245A" w14:textId="77777777" w:rsidR="00515B84" w:rsidRDefault="00515B84" w:rsidP="00F76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337CAB" w14:textId="77777777" w:rsidR="00033939" w:rsidRDefault="00033939">
    <w:pPr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0000004"/>
    <w:multiLevelType w:val="hybridMultilevel"/>
    <w:tmpl w:val="EE0CC78C"/>
    <w:lvl w:ilvl="0" w:tplc="08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2" w15:restartNumberingAfterBreak="0">
    <w:nsid w:val="00000006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00000007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36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36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360"/>
      </w:pPr>
    </w:lvl>
  </w:abstractNum>
  <w:abstractNum w:abstractNumId="4" w15:restartNumberingAfterBreak="0">
    <w:nsid w:val="00000008"/>
    <w:multiLevelType w:val="hybridMultilevel"/>
    <w:tmpl w:val="75D26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36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36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360"/>
      </w:pPr>
    </w:lvl>
  </w:abstractNum>
  <w:abstractNum w:abstractNumId="5" w15:restartNumberingAfterBreak="0">
    <w:nsid w:val="00000009"/>
    <w:multiLevelType w:val="hybridMultilevel"/>
    <w:tmpl w:val="FCF2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0000000A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0000000B"/>
    <w:multiLevelType w:val="hybridMultilevel"/>
    <w:tmpl w:val="22B4B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000000C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000000D"/>
    <w:multiLevelType w:val="hybridMultilevel"/>
    <w:tmpl w:val="A976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0000000E"/>
    <w:multiLevelType w:val="hybridMultilevel"/>
    <w:tmpl w:val="0658C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36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36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360"/>
      </w:pPr>
    </w:lvl>
  </w:abstractNum>
  <w:abstractNum w:abstractNumId="11" w15:restartNumberingAfterBreak="0">
    <w:nsid w:val="0000000F"/>
    <w:multiLevelType w:val="hybridMultilevel"/>
    <w:tmpl w:val="A7E694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36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36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360"/>
      </w:pPr>
    </w:lvl>
  </w:abstractNum>
  <w:abstractNum w:abstractNumId="12" w15:restartNumberingAfterBreak="0">
    <w:nsid w:val="00000010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3" w15:restartNumberingAfterBreak="0">
    <w:nsid w:val="00000011"/>
    <w:multiLevelType w:val="hybridMultilevel"/>
    <w:tmpl w:val="5ABA1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00000012"/>
    <w:multiLevelType w:val="hybridMultilevel"/>
    <w:tmpl w:val="08FCE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5" w15:restartNumberingAfterBreak="0">
    <w:nsid w:val="00000013"/>
    <w:multiLevelType w:val="hybridMultilevel"/>
    <w:tmpl w:val="B0DC9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00000014"/>
    <w:multiLevelType w:val="hybridMultilevel"/>
    <w:tmpl w:val="11C04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00000015"/>
    <w:multiLevelType w:val="hybridMultilevel"/>
    <w:tmpl w:val="3E48B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00000016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00000017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36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36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360"/>
      </w:pPr>
    </w:lvl>
  </w:abstractNum>
  <w:abstractNum w:abstractNumId="20" w15:restartNumberingAfterBreak="0">
    <w:nsid w:val="0071112B"/>
    <w:multiLevelType w:val="hybridMultilevel"/>
    <w:tmpl w:val="A5FE72A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85A1D2A"/>
    <w:multiLevelType w:val="hybridMultilevel"/>
    <w:tmpl w:val="06BC9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95376E7"/>
    <w:multiLevelType w:val="hybridMultilevel"/>
    <w:tmpl w:val="8CDA33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97B7320"/>
    <w:multiLevelType w:val="hybridMultilevel"/>
    <w:tmpl w:val="D90E6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0B724843"/>
    <w:multiLevelType w:val="hybridMultilevel"/>
    <w:tmpl w:val="E55C7AF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36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36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360"/>
      </w:pPr>
    </w:lvl>
  </w:abstractNum>
  <w:abstractNum w:abstractNumId="25" w15:restartNumberingAfterBreak="0">
    <w:nsid w:val="2A0E14DE"/>
    <w:multiLevelType w:val="multilevel"/>
    <w:tmpl w:val="84F6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5E7089"/>
    <w:multiLevelType w:val="hybridMultilevel"/>
    <w:tmpl w:val="EBB2A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24F406A"/>
    <w:multiLevelType w:val="hybridMultilevel"/>
    <w:tmpl w:val="9AF8C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B341A3"/>
    <w:multiLevelType w:val="hybridMultilevel"/>
    <w:tmpl w:val="96549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3F2176C"/>
    <w:multiLevelType w:val="hybridMultilevel"/>
    <w:tmpl w:val="95568F0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6315B5"/>
    <w:multiLevelType w:val="hybridMultilevel"/>
    <w:tmpl w:val="AFBAE9EC"/>
    <w:lvl w:ilvl="0" w:tplc="04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36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36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360"/>
      </w:pPr>
    </w:lvl>
  </w:abstractNum>
  <w:abstractNum w:abstractNumId="31" w15:restartNumberingAfterBreak="0">
    <w:nsid w:val="5FEA6158"/>
    <w:multiLevelType w:val="hybridMultilevel"/>
    <w:tmpl w:val="81728E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874911"/>
    <w:multiLevelType w:val="hybridMultilevel"/>
    <w:tmpl w:val="A0A212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49534F"/>
    <w:multiLevelType w:val="hybridMultilevel"/>
    <w:tmpl w:val="66ECD4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33"/>
  </w:num>
  <w:num w:numId="3">
    <w:abstractNumId w:val="21"/>
  </w:num>
  <w:num w:numId="4">
    <w:abstractNumId w:val="27"/>
  </w:num>
  <w:num w:numId="5">
    <w:abstractNumId w:val="0"/>
  </w:num>
  <w:num w:numId="6">
    <w:abstractNumId w:val="1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  <w:num w:numId="11">
    <w:abstractNumId w:val="6"/>
  </w:num>
  <w:num w:numId="12">
    <w:abstractNumId w:val="7"/>
  </w:num>
  <w:num w:numId="13">
    <w:abstractNumId w:val="8"/>
  </w:num>
  <w:num w:numId="14">
    <w:abstractNumId w:val="9"/>
  </w:num>
  <w:num w:numId="15">
    <w:abstractNumId w:val="10"/>
  </w:num>
  <w:num w:numId="16">
    <w:abstractNumId w:val="11"/>
  </w:num>
  <w:num w:numId="17">
    <w:abstractNumId w:val="12"/>
  </w:num>
  <w:num w:numId="18">
    <w:abstractNumId w:val="13"/>
  </w:num>
  <w:num w:numId="19">
    <w:abstractNumId w:val="14"/>
  </w:num>
  <w:num w:numId="20">
    <w:abstractNumId w:val="15"/>
  </w:num>
  <w:num w:numId="21">
    <w:abstractNumId w:val="16"/>
  </w:num>
  <w:num w:numId="22">
    <w:abstractNumId w:val="17"/>
  </w:num>
  <w:num w:numId="23">
    <w:abstractNumId w:val="18"/>
  </w:num>
  <w:num w:numId="24">
    <w:abstractNumId w:val="19"/>
  </w:num>
  <w:num w:numId="25">
    <w:abstractNumId w:val="30"/>
  </w:num>
  <w:num w:numId="26">
    <w:abstractNumId w:val="24"/>
  </w:num>
  <w:num w:numId="27">
    <w:abstractNumId w:val="23"/>
  </w:num>
  <w:num w:numId="28">
    <w:abstractNumId w:val="22"/>
  </w:num>
  <w:num w:numId="29">
    <w:abstractNumId w:val="28"/>
  </w:num>
  <w:num w:numId="30">
    <w:abstractNumId w:val="26"/>
  </w:num>
  <w:num w:numId="31">
    <w:abstractNumId w:val="29"/>
  </w:num>
  <w:num w:numId="32">
    <w:abstractNumId w:val="31"/>
  </w:num>
  <w:num w:numId="33">
    <w:abstractNumId w:val="25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831"/>
    <w:rsid w:val="00033939"/>
    <w:rsid w:val="00077DA7"/>
    <w:rsid w:val="00080296"/>
    <w:rsid w:val="000929C6"/>
    <w:rsid w:val="00097334"/>
    <w:rsid w:val="000A2699"/>
    <w:rsid w:val="000B59AB"/>
    <w:rsid w:val="00110A53"/>
    <w:rsid w:val="0011576C"/>
    <w:rsid w:val="001320AE"/>
    <w:rsid w:val="00132653"/>
    <w:rsid w:val="001412E5"/>
    <w:rsid w:val="00144C32"/>
    <w:rsid w:val="00152443"/>
    <w:rsid w:val="00153085"/>
    <w:rsid w:val="001569AF"/>
    <w:rsid w:val="00181924"/>
    <w:rsid w:val="001865A2"/>
    <w:rsid w:val="0019742C"/>
    <w:rsid w:val="001975E2"/>
    <w:rsid w:val="001A4BA3"/>
    <w:rsid w:val="001B079C"/>
    <w:rsid w:val="001B49F5"/>
    <w:rsid w:val="001C0066"/>
    <w:rsid w:val="001F61DC"/>
    <w:rsid w:val="00220E60"/>
    <w:rsid w:val="00231AF7"/>
    <w:rsid w:val="00243724"/>
    <w:rsid w:val="00255998"/>
    <w:rsid w:val="00270291"/>
    <w:rsid w:val="00277AB6"/>
    <w:rsid w:val="00283374"/>
    <w:rsid w:val="00293453"/>
    <w:rsid w:val="002A574D"/>
    <w:rsid w:val="002B6E85"/>
    <w:rsid w:val="002D69CE"/>
    <w:rsid w:val="002F5C47"/>
    <w:rsid w:val="003360F1"/>
    <w:rsid w:val="00336E68"/>
    <w:rsid w:val="003A594F"/>
    <w:rsid w:val="003B2CF7"/>
    <w:rsid w:val="003E7B03"/>
    <w:rsid w:val="00442B23"/>
    <w:rsid w:val="00443954"/>
    <w:rsid w:val="00457B6A"/>
    <w:rsid w:val="0048147E"/>
    <w:rsid w:val="00483D37"/>
    <w:rsid w:val="00497066"/>
    <w:rsid w:val="004B7C26"/>
    <w:rsid w:val="004C2214"/>
    <w:rsid w:val="004E1DF4"/>
    <w:rsid w:val="00515B84"/>
    <w:rsid w:val="005A6267"/>
    <w:rsid w:val="005B6104"/>
    <w:rsid w:val="005D1679"/>
    <w:rsid w:val="00600EAF"/>
    <w:rsid w:val="006057A7"/>
    <w:rsid w:val="00606B36"/>
    <w:rsid w:val="00607133"/>
    <w:rsid w:val="00622DD9"/>
    <w:rsid w:val="006330E6"/>
    <w:rsid w:val="00670F42"/>
    <w:rsid w:val="00691F33"/>
    <w:rsid w:val="00693947"/>
    <w:rsid w:val="006D2D69"/>
    <w:rsid w:val="00753431"/>
    <w:rsid w:val="00767780"/>
    <w:rsid w:val="007C2ED2"/>
    <w:rsid w:val="007C3ADC"/>
    <w:rsid w:val="00831443"/>
    <w:rsid w:val="008519A3"/>
    <w:rsid w:val="008702CA"/>
    <w:rsid w:val="008C0D4B"/>
    <w:rsid w:val="008D4FA7"/>
    <w:rsid w:val="00942DDA"/>
    <w:rsid w:val="0099122E"/>
    <w:rsid w:val="00993AB9"/>
    <w:rsid w:val="009D4AB9"/>
    <w:rsid w:val="009F4429"/>
    <w:rsid w:val="00A31B94"/>
    <w:rsid w:val="00A350B3"/>
    <w:rsid w:val="00A66BC0"/>
    <w:rsid w:val="00A81A67"/>
    <w:rsid w:val="00A86857"/>
    <w:rsid w:val="00AB746C"/>
    <w:rsid w:val="00AC572F"/>
    <w:rsid w:val="00AD2592"/>
    <w:rsid w:val="00AE41DC"/>
    <w:rsid w:val="00AF234E"/>
    <w:rsid w:val="00B1684D"/>
    <w:rsid w:val="00B321F2"/>
    <w:rsid w:val="00B6657F"/>
    <w:rsid w:val="00B83650"/>
    <w:rsid w:val="00BE21AF"/>
    <w:rsid w:val="00BE2AB1"/>
    <w:rsid w:val="00CD3FDC"/>
    <w:rsid w:val="00CE0831"/>
    <w:rsid w:val="00D0023E"/>
    <w:rsid w:val="00D07855"/>
    <w:rsid w:val="00D13669"/>
    <w:rsid w:val="00D22CA1"/>
    <w:rsid w:val="00D233B9"/>
    <w:rsid w:val="00D83638"/>
    <w:rsid w:val="00DA0D11"/>
    <w:rsid w:val="00DC3127"/>
    <w:rsid w:val="00DD07C2"/>
    <w:rsid w:val="00DF3309"/>
    <w:rsid w:val="00E1032F"/>
    <w:rsid w:val="00EA2D09"/>
    <w:rsid w:val="00EA3BA9"/>
    <w:rsid w:val="00EA4C73"/>
    <w:rsid w:val="00EA79B0"/>
    <w:rsid w:val="00EE6A99"/>
    <w:rsid w:val="00F73034"/>
    <w:rsid w:val="00F76B0C"/>
    <w:rsid w:val="00FC05BC"/>
    <w:rsid w:val="00FD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DF80D"/>
  <w15:chartTrackingRefBased/>
  <w15:docId w15:val="{664D58FB-6E6A-4BE8-832E-F2D10310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780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77DA7"/>
    <w:pPr>
      <w:keepNext/>
      <w:keepLines/>
      <w:spacing w:before="480" w:after="0" w:line="360" w:lineRule="auto"/>
      <w:jc w:val="both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77DA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77DA7"/>
    <w:pPr>
      <w:keepNext/>
      <w:keepLines/>
      <w:spacing w:before="40" w:after="0" w:line="360" w:lineRule="auto"/>
      <w:outlineLvl w:val="2"/>
    </w:pPr>
    <w:rPr>
      <w:rFonts w:ascii="Times New Roman" w:eastAsiaTheme="majorEastAsia" w:hAnsi="Times New Roman" w:cstheme="majorBidi"/>
      <w:sz w:val="28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DA7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DA7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077DA7"/>
    <w:rPr>
      <w:rFonts w:ascii="Times New Roman" w:eastAsiaTheme="majorEastAsia" w:hAnsi="Times New Roman" w:cstheme="majorBidi"/>
      <w:sz w:val="28"/>
      <w:szCs w:val="24"/>
      <w:lang w:val="en-GB"/>
    </w:rPr>
  </w:style>
  <w:style w:type="character" w:customStyle="1" w:styleId="HeaderChar">
    <w:name w:val="Header Char"/>
    <w:link w:val="Header"/>
    <w:rsid w:val="00CE0831"/>
  </w:style>
  <w:style w:type="paragraph" w:styleId="Header">
    <w:name w:val="header"/>
    <w:basedOn w:val="Normal"/>
    <w:link w:val="HeaderChar"/>
    <w:rsid w:val="00CE0831"/>
    <w:pPr>
      <w:tabs>
        <w:tab w:val="center" w:pos="4320"/>
        <w:tab w:val="right" w:pos="8640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1">
    <w:name w:val="Header Char1"/>
    <w:basedOn w:val="DefaultParagraphFont"/>
    <w:uiPriority w:val="99"/>
    <w:semiHidden/>
    <w:rsid w:val="00CE0831"/>
    <w:rPr>
      <w:rFonts w:ascii="Calibri" w:eastAsia="SimSun" w:hAnsi="Calibri" w:cs="Times New Roman"/>
      <w:lang w:eastAsia="zh-CN"/>
    </w:rPr>
  </w:style>
  <w:style w:type="paragraph" w:styleId="ListParagraph">
    <w:name w:val="List Paragraph"/>
    <w:basedOn w:val="Normal"/>
    <w:qFormat/>
    <w:rsid w:val="00A8685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76B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B0C"/>
    <w:rPr>
      <w:rFonts w:ascii="Calibri" w:eastAsia="SimSun" w:hAnsi="Calibri" w:cs="Times New Roman"/>
      <w:lang w:eastAsia="zh-CN"/>
    </w:rPr>
  </w:style>
  <w:style w:type="table" w:styleId="TableGrid">
    <w:name w:val="Table Grid"/>
    <w:basedOn w:val="TableNormal"/>
    <w:uiPriority w:val="39"/>
    <w:rsid w:val="00870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B61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104"/>
    <w:rPr>
      <w:rFonts w:ascii="Segoe UI" w:eastAsia="SimSun" w:hAnsi="Segoe UI" w:cs="Segoe UI"/>
      <w:sz w:val="18"/>
      <w:szCs w:val="18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057A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6057A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860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AKAMSHU GABRIEL</dc:creator>
  <cp:keywords/>
  <dc:description/>
  <cp:lastModifiedBy>AKAMSHU GABRIEL</cp:lastModifiedBy>
  <cp:revision>7</cp:revision>
  <cp:lastPrinted>2025-03-04T11:21:00Z</cp:lastPrinted>
  <dcterms:created xsi:type="dcterms:W3CDTF">2025-02-27T14:43:00Z</dcterms:created>
  <dcterms:modified xsi:type="dcterms:W3CDTF">2025-03-04T12:34:00Z</dcterms:modified>
</cp:coreProperties>
</file>